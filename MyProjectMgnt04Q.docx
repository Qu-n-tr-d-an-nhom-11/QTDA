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73FC8B4" w14:textId="77777777" w:rsidR="00A367CF" w:rsidRPr="005F15D5" w:rsidRDefault="00A367CF">
      <w:pPr>
        <w:rPr>
          <w:rFonts w:ascii="Times New Roman" w:hAnsi="Times New Roman" w:cs="Times New Roman"/>
          <w:i/>
          <w:color w:val="548DD4"/>
        </w:rPr>
      </w:pPr>
    </w:p>
    <w:p w14:paraId="3EB6C29D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454E8D1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48743CFE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2E54B66A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2E6C7B2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65039D03" w14:textId="30738DC4" w:rsidR="00F34A9B" w:rsidRPr="005F15D5" w:rsidRDefault="000800BD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="000604A2" w:rsidRPr="005F15D5">
        <w:rPr>
          <w:rFonts w:ascii="Times New Roman" w:hAnsi="Times New Roman" w:cs="Times New Roman"/>
          <w:b/>
          <w:color w:val="951B13"/>
        </w:rPr>
        <w:t>Ước lượng dự án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="00010D52"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3B52EFC8" w14:textId="192589A2" w:rsidR="00CD745D" w:rsidRPr="005F15D5" w:rsidRDefault="00CD745D" w:rsidP="00E83396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07D84872" w14:textId="77C5A38B" w:rsidR="00F34A9B" w:rsidRPr="005F15D5" w:rsidRDefault="00F34A9B" w:rsidP="00E8339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</w:t>
      </w:r>
      <w:r w:rsidR="003C0262" w:rsidRPr="005F15D5">
        <w:rPr>
          <w:rFonts w:ascii="Times New Roman" w:hAnsi="Times New Roman" w:cs="Times New Roman"/>
          <w:i/>
        </w:rPr>
        <w:t>Link GitHub nguồn:</w:t>
      </w:r>
      <w:r w:rsidR="008453A8" w:rsidRPr="005F15D5">
        <w:rPr>
          <w:rFonts w:ascii="Times New Roman" w:hAnsi="Times New Roman" w:cs="Times New Roman"/>
        </w:rPr>
        <w:t xml:space="preserve"> </w:t>
      </w:r>
      <w:r w:rsidR="008453A8" w:rsidRPr="005F15D5">
        <w:rPr>
          <w:rFonts w:ascii="Times New Roman" w:hAnsi="Times New Roman" w:cs="Times New Roman"/>
          <w:i/>
        </w:rPr>
        <w:t>https://github.com/OfficeDev/Excel-Custom-Functions</w:t>
      </w:r>
      <w:r w:rsidRPr="005F15D5">
        <w:rPr>
          <w:rFonts w:ascii="Times New Roman" w:hAnsi="Times New Roman" w:cs="Times New Roman"/>
          <w:i/>
        </w:rPr>
        <w:t>]</w:t>
      </w:r>
    </w:p>
    <w:p w14:paraId="0F5FE94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6D83F9B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7B0ED30A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02C31B73" w14:textId="77777777" w:rsidR="00F34A9B" w:rsidRPr="005F15D5" w:rsidRDefault="00F34A9B">
      <w:pPr>
        <w:rPr>
          <w:rFonts w:ascii="Times New Roman" w:hAnsi="Times New Roman" w:cs="Times New Roman"/>
        </w:rPr>
      </w:pPr>
    </w:p>
    <w:p w14:paraId="2696DA3F" w14:textId="77777777" w:rsidR="008B4872" w:rsidRPr="005F15D5" w:rsidRDefault="008B4872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1200C526" w14:textId="3E1E2C50" w:rsidR="00F34A9B" w:rsidRPr="005F15D5" w:rsidRDefault="00F34A9B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42980964" w14:textId="77777777" w:rsidR="00F34A9B" w:rsidRPr="005F15D5" w:rsidRDefault="00F34A9B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5DAD0FDA" w14:textId="77777777" w:rsidR="00F34A9B" w:rsidRPr="005F15D5" w:rsidRDefault="00F34A9B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5BC15E7D" w14:textId="7737880F" w:rsidR="0074533F" w:rsidRPr="005F15D5" w:rsidRDefault="00030EB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52B927" w14:textId="34C45E79" w:rsidR="0074533F" w:rsidRPr="005F15D5" w:rsidRDefault="008F0F0D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95DB8C" w14:textId="59774FCD" w:rsidR="0074533F" w:rsidRPr="005F15D5" w:rsidRDefault="008F0F0D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143D2F" w14:textId="57E9C380" w:rsidR="0074533F" w:rsidRPr="005F15D5" w:rsidRDefault="008F0F0D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7C1E2D" w14:textId="7540F3BD" w:rsidR="0074533F" w:rsidRPr="005F15D5" w:rsidRDefault="008F0F0D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9E5F9D" w14:textId="3EA2DF55" w:rsidR="0074533F" w:rsidRPr="005F15D5" w:rsidRDefault="008F0F0D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C6FDDF" w14:textId="1457E2A1" w:rsidR="0074533F" w:rsidRPr="005F15D5" w:rsidRDefault="008F0F0D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064D2C" w14:textId="4D72E9A4" w:rsidR="0074533F" w:rsidRPr="005F15D5" w:rsidRDefault="008F0F0D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CB5FD0" w14:textId="5DAE96E5" w:rsidR="0074533F" w:rsidRPr="005F15D5" w:rsidRDefault="008F0F0D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3276556" w14:textId="1E1B2582" w:rsidR="0074533F" w:rsidRPr="005F15D5" w:rsidRDefault="008F0F0D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67659D" w14:textId="252F8E91" w:rsidR="0074533F" w:rsidRPr="005F15D5" w:rsidRDefault="008F0F0D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B21BE9" w14:textId="219A2435" w:rsidR="0074533F" w:rsidRPr="005F15D5" w:rsidRDefault="008F0F0D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E5BEB8" w14:textId="56BEF838" w:rsidR="0074533F" w:rsidRPr="005F15D5" w:rsidRDefault="008F0F0D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D2631A" w14:textId="165C6C2E" w:rsidR="0074533F" w:rsidRPr="005F15D5" w:rsidRDefault="008F0F0D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309026" w14:textId="6FD27DD7" w:rsidR="0074533F" w:rsidRPr="005F15D5" w:rsidRDefault="008F0F0D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16C205" w14:textId="504DF206" w:rsidR="0074533F" w:rsidRPr="005F15D5" w:rsidRDefault="008F0F0D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1E06D9" w14:textId="2CE0E3F2" w:rsidR="0074533F" w:rsidRPr="005F15D5" w:rsidRDefault="008F0F0D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F95BD1" w14:textId="772FF49B" w:rsidR="0074533F" w:rsidRPr="005F15D5" w:rsidRDefault="008F0F0D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444879" w14:textId="011FCC00" w:rsidR="0074533F" w:rsidRPr="005F15D5" w:rsidRDefault="008F0F0D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9D4B35" w14:textId="6D8BC64C" w:rsidR="0074533F" w:rsidRPr="005F15D5" w:rsidRDefault="008F0F0D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5B16D5" w14:textId="36B97382" w:rsidR="0074533F" w:rsidRPr="005F15D5" w:rsidRDefault="008F0F0D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87B669" w14:textId="310C917B" w:rsidR="0074533F" w:rsidRPr="005F15D5" w:rsidRDefault="008F0F0D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BA721B3" w14:textId="4D6D8321" w:rsidR="00727431" w:rsidRPr="005F15D5" w:rsidRDefault="00030EB1" w:rsidP="005F37E7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="00F34A9B" w:rsidRPr="005F15D5">
        <w:rPr>
          <w:rFonts w:ascii="Times New Roman" w:hAnsi="Times New Roman" w:cs="Times New Roman"/>
        </w:rPr>
        <w:t xml:space="preserve"> </w:t>
      </w:r>
      <w:r w:rsidR="00727431" w:rsidRPr="005F15D5">
        <w:rPr>
          <w:rFonts w:ascii="Times New Roman" w:hAnsi="Times New Roman" w:cs="Times New Roman"/>
        </w:rPr>
        <w:br w:type="page"/>
      </w:r>
    </w:p>
    <w:p w14:paraId="2F391810" w14:textId="68A69BB3" w:rsidR="00224F53" w:rsidRPr="005F15D5" w:rsidRDefault="00224F53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 xml:space="preserve">YÊU CẦU </w:t>
      </w:r>
      <w:r w:rsidR="002963B3" w:rsidRPr="005F15D5">
        <w:rPr>
          <w:rFonts w:ascii="Times New Roman" w:hAnsi="Times New Roman" w:cs="Times New Roman"/>
          <w:color w:val="951B13"/>
          <w:sz w:val="20"/>
        </w:rPr>
        <w:t xml:space="preserve">BẮT BUỘC </w:t>
      </w:r>
      <w:r w:rsidRPr="005F15D5">
        <w:rPr>
          <w:rFonts w:ascii="Times New Roman" w:hAnsi="Times New Roman" w:cs="Times New Roman"/>
          <w:color w:val="951B13"/>
          <w:sz w:val="20"/>
        </w:rPr>
        <w:t>CỦA BÀI TẬP Lớn</w:t>
      </w:r>
    </w:p>
    <w:p w14:paraId="42E595DD" w14:textId="3DB6DAB4" w:rsidR="00122C66" w:rsidRPr="005F15D5" w:rsidRDefault="00224F53" w:rsidP="00A44839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</w:t>
      </w:r>
      <w:r w:rsidR="00853766" w:rsidRPr="005F15D5">
        <w:rPr>
          <w:rFonts w:ascii="Times New Roman" w:hAnsi="Times New Roman" w:cs="Times New Roman"/>
        </w:rPr>
        <w:t>để tham khảo cách làm bài tập lớn</w:t>
      </w:r>
      <w:r w:rsidR="003613A4" w:rsidRPr="005F15D5">
        <w:rPr>
          <w:rFonts w:ascii="Times New Roman" w:hAnsi="Times New Roman" w:cs="Times New Roman"/>
        </w:rPr>
        <w:t xml:space="preserve">. Trong </w:t>
      </w:r>
      <w:r w:rsidR="00122C66" w:rsidRPr="005F15D5">
        <w:rPr>
          <w:rFonts w:ascii="Times New Roman" w:hAnsi="Times New Roman" w:cs="Times New Roman"/>
        </w:rPr>
        <w:t>Quản lý dự án</w:t>
      </w:r>
      <w:r w:rsidR="003613A4" w:rsidRPr="005F15D5">
        <w:rPr>
          <w:rFonts w:ascii="Times New Roman" w:hAnsi="Times New Roman" w:cs="Times New Roman"/>
        </w:rPr>
        <w:t xml:space="preserve">, các qui tắc tương tự cũng sẽ được viết ra </w:t>
      </w:r>
      <w:r w:rsidR="008D4E35" w:rsidRPr="005F15D5">
        <w:rPr>
          <w:rFonts w:ascii="Times New Roman" w:hAnsi="Times New Roman" w:cs="Times New Roman"/>
        </w:rPr>
        <w:t>và phải</w:t>
      </w:r>
      <w:r w:rsidR="003613A4" w:rsidRPr="005F15D5">
        <w:rPr>
          <w:rFonts w:ascii="Times New Roman" w:hAnsi="Times New Roman" w:cs="Times New Roman"/>
        </w:rPr>
        <w:t xml:space="preserve"> bảo</w:t>
      </w:r>
      <w:r w:rsidR="00252DC9" w:rsidRPr="005F15D5">
        <w:rPr>
          <w:rFonts w:ascii="Times New Roman" w:hAnsi="Times New Roman" w:cs="Times New Roman"/>
        </w:rPr>
        <w:t xml:space="preserve"> </w:t>
      </w:r>
      <w:r w:rsidR="003613A4" w:rsidRPr="005F15D5">
        <w:rPr>
          <w:rFonts w:ascii="Times New Roman" w:hAnsi="Times New Roman" w:cs="Times New Roman"/>
        </w:rPr>
        <w:t xml:space="preserve"> đảm cả nhóm phải tuân th</w:t>
      </w:r>
      <w:r w:rsidR="00770814" w:rsidRPr="005F15D5">
        <w:rPr>
          <w:rFonts w:ascii="Times New Roman" w:hAnsi="Times New Roman" w:cs="Times New Roman"/>
        </w:rPr>
        <w:t>ủ</w:t>
      </w:r>
      <w:r w:rsidR="008D4E35" w:rsidRPr="005F15D5">
        <w:rPr>
          <w:rFonts w:ascii="Times New Roman" w:hAnsi="Times New Roman" w:cs="Times New Roman"/>
        </w:rPr>
        <w:t>.</w:t>
      </w:r>
      <w:r w:rsidR="00122C66" w:rsidRPr="005F15D5">
        <w:rPr>
          <w:rFonts w:ascii="Times New Roman" w:hAnsi="Times New Roman" w:cs="Times New Roman"/>
        </w:rPr>
        <w:t>)</w:t>
      </w:r>
    </w:p>
    <w:p w14:paraId="72AAB5AF" w14:textId="77777777" w:rsidR="00A44839" w:rsidRPr="005F15D5" w:rsidRDefault="00A44839" w:rsidP="00A44839">
      <w:pPr>
        <w:rPr>
          <w:rFonts w:ascii="Times New Roman" w:hAnsi="Times New Roman" w:cs="Times New Roman"/>
        </w:rPr>
      </w:pPr>
    </w:p>
    <w:p w14:paraId="0D147F48" w14:textId="5C038F45" w:rsidR="00A44839" w:rsidRPr="005F15D5" w:rsidRDefault="00A44839" w:rsidP="00A44839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</w:t>
      </w:r>
      <w:r w:rsidR="00AC5ED2" w:rsidRPr="005F15D5">
        <w:rPr>
          <w:rStyle w:val="Strong"/>
          <w:rFonts w:ascii="Times New Roman" w:hAnsi="Times New Roman" w:cs="Times New Roman"/>
        </w:rPr>
        <w:t>Ề TỔ CHỨ</w:t>
      </w:r>
      <w:r w:rsidR="004A60F2" w:rsidRPr="005F15D5">
        <w:rPr>
          <w:rStyle w:val="Strong"/>
          <w:rFonts w:ascii="Times New Roman" w:hAnsi="Times New Roman" w:cs="Times New Roman"/>
        </w:rPr>
        <w:t>C</w:t>
      </w:r>
    </w:p>
    <w:p w14:paraId="7470A983" w14:textId="267EC4F5" w:rsidR="00A44839" w:rsidRPr="005F15D5" w:rsidRDefault="00A44839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Nhóm 4 </w:t>
      </w:r>
      <w:r w:rsidR="008A60DC" w:rsidRPr="005F15D5">
        <w:rPr>
          <w:rFonts w:ascii="Times New Roman" w:hAnsi="Times New Roman" w:cs="Times New Roman"/>
        </w:rPr>
        <w:t>sinh viên</w:t>
      </w:r>
    </w:p>
    <w:p w14:paraId="6856A6CB" w14:textId="60D56E20" w:rsidR="009F0F85" w:rsidRPr="005F15D5" w:rsidRDefault="009F0F85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</w:t>
      </w:r>
      <w:r w:rsidR="005D09D2" w:rsidRPr="005F15D5">
        <w:rPr>
          <w:rFonts w:ascii="Times New Roman" w:hAnsi="Times New Roman" w:cs="Times New Roman"/>
        </w:rPr>
        <w:t>/</w:t>
      </w:r>
      <w:r w:rsidR="005C3A75" w:rsidRPr="005F15D5">
        <w:rPr>
          <w:rFonts w:ascii="Times New Roman" w:hAnsi="Times New Roman" w:cs="Times New Roman"/>
        </w:rPr>
        <w:t>12</w:t>
      </w:r>
      <w:r w:rsidR="005D09D2" w:rsidRPr="005F15D5">
        <w:rPr>
          <w:rFonts w:ascii="Times New Roman" w:hAnsi="Times New Roman" w:cs="Times New Roman"/>
        </w:rPr>
        <w:t>/</w:t>
      </w:r>
      <w:r w:rsidR="0074533F" w:rsidRPr="005F15D5">
        <w:rPr>
          <w:rFonts w:ascii="Times New Roman" w:hAnsi="Times New Roman" w:cs="Times New Roman"/>
        </w:rPr>
        <w:t>10</w:t>
      </w:r>
      <w:r w:rsidR="005D09D2" w:rsidRPr="005F15D5">
        <w:rPr>
          <w:rFonts w:ascii="Times New Roman" w:hAnsi="Times New Roman" w:cs="Times New Roman"/>
        </w:rPr>
        <w:t xml:space="preserve"> được coi là ngày </w:t>
      </w:r>
      <w:r w:rsidR="004A60F2" w:rsidRPr="005F15D5">
        <w:rPr>
          <w:rFonts w:ascii="Times New Roman" w:hAnsi="Times New Roman" w:cs="Times New Roman"/>
        </w:rPr>
        <w:t xml:space="preserve">G, ngày nộp bài, ngày kiểm tra để áp dụng cho mọi </w:t>
      </w:r>
      <w:r w:rsidR="001E2510" w:rsidRPr="005F15D5">
        <w:rPr>
          <w:rFonts w:ascii="Times New Roman" w:hAnsi="Times New Roman" w:cs="Times New Roman"/>
        </w:rPr>
        <w:t>thông tin bên dưới</w:t>
      </w:r>
    </w:p>
    <w:p w14:paraId="56D04E45" w14:textId="77777777" w:rsidR="00C64416" w:rsidRPr="005F15D5" w:rsidRDefault="00C64416" w:rsidP="00C64416">
      <w:pPr>
        <w:ind w:left="360"/>
        <w:rPr>
          <w:rFonts w:ascii="Times New Roman" w:hAnsi="Times New Roman" w:cs="Times New Roman"/>
        </w:rPr>
      </w:pPr>
    </w:p>
    <w:p w14:paraId="7D494D8D" w14:textId="6125B57F" w:rsidR="00C64416" w:rsidRPr="005F15D5" w:rsidRDefault="00AC5ED2" w:rsidP="00C64416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5326159C" w14:textId="2B9577B3" w:rsidR="00253719" w:rsidRPr="005F15D5" w:rsidRDefault="00253719" w:rsidP="00C6441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lý mã nguồn, tài liệu đều dựa trên Git.</w:t>
      </w:r>
    </w:p>
    <w:p w14:paraId="4990C3B2" w14:textId="234AD1FC" w:rsidR="00253719" w:rsidRPr="005F15D5" w:rsidRDefault="0025371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4CF788C9" w14:textId="794A849A" w:rsidR="00253719" w:rsidRPr="005F15D5" w:rsidRDefault="009C41F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Một sinh viên đại điện fork từ Repository sẵn có</w:t>
      </w:r>
      <w:r w:rsidR="0099580C" w:rsidRPr="005F15D5">
        <w:rPr>
          <w:rFonts w:ascii="Times New Roman" w:hAnsi="Times New Roman" w:cs="Times New Roman"/>
        </w:rPr>
        <w:t>, và bổ sung collaborator</w:t>
      </w:r>
      <w:r w:rsidR="00253719" w:rsidRPr="005F15D5">
        <w:rPr>
          <w:rFonts w:ascii="Times New Roman" w:hAnsi="Times New Roman" w:cs="Times New Roman"/>
        </w:rPr>
        <w:t xml:space="preserve"> </w:t>
      </w:r>
      <w:r w:rsidR="0099580C" w:rsidRPr="005F15D5">
        <w:rPr>
          <w:rFonts w:ascii="Times New Roman" w:hAnsi="Times New Roman" w:cs="Times New Roman"/>
        </w:rPr>
        <w:t>ch</w:t>
      </w:r>
      <w:r w:rsidR="00253719" w:rsidRPr="005F15D5">
        <w:rPr>
          <w:rFonts w:ascii="Times New Roman" w:hAnsi="Times New Roman" w:cs="Times New Roman"/>
        </w:rPr>
        <w:t>o cả nhóm</w:t>
      </w:r>
      <w:r w:rsidR="0099580C" w:rsidRPr="005F15D5">
        <w:rPr>
          <w:rFonts w:ascii="Times New Roman" w:hAnsi="Times New Roman" w:cs="Times New Roman"/>
        </w:rPr>
        <w:t xml:space="preserve">. </w:t>
      </w:r>
      <w:r w:rsidR="006D6E0A" w:rsidRPr="005F15D5">
        <w:rPr>
          <w:rFonts w:ascii="Times New Roman" w:hAnsi="Times New Roman" w:cs="Times New Roman"/>
        </w:rPr>
        <w:t xml:space="preserve">Add thêm tài khoản giáo viên </w:t>
      </w:r>
      <w:r w:rsidR="006D6E0A" w:rsidRPr="005F15D5">
        <w:rPr>
          <w:rFonts w:ascii="Times New Roman" w:hAnsi="Times New Roman" w:cs="Times New Roman"/>
          <w:i/>
          <w:iCs/>
        </w:rPr>
        <w:t>neittien0110</w:t>
      </w:r>
      <w:r w:rsidR="006D6E0A" w:rsidRPr="005F15D5">
        <w:rPr>
          <w:rFonts w:ascii="Times New Roman" w:hAnsi="Times New Roman" w:cs="Times New Roman"/>
        </w:rPr>
        <w:t>.</w:t>
      </w:r>
    </w:p>
    <w:p w14:paraId="34E32D39" w14:textId="65C7CE95" w:rsidR="00A84D40" w:rsidRPr="005F15D5" w:rsidRDefault="00EC340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Bổ sung thêm vào </w:t>
      </w:r>
      <w:r w:rsidR="00B65C9D" w:rsidRPr="005F15D5">
        <w:rPr>
          <w:rFonts w:ascii="Times New Roman" w:hAnsi="Times New Roman" w:cs="Times New Roman"/>
        </w:rPr>
        <w:t>Repo</w:t>
      </w:r>
      <w:r w:rsidR="00A7166E" w:rsidRPr="005F15D5">
        <w:rPr>
          <w:rFonts w:ascii="Times New Roman" w:hAnsi="Times New Roman" w:cs="Times New Roman"/>
        </w:rPr>
        <w:t>sitory</w:t>
      </w:r>
      <w:r w:rsidRPr="005F15D5">
        <w:rPr>
          <w:rFonts w:ascii="Times New Roman" w:hAnsi="Times New Roman" w:cs="Times New Roman"/>
        </w:rPr>
        <w:t xml:space="preserve"> các mục sau:</w:t>
      </w:r>
    </w:p>
    <w:p w14:paraId="6785BB57" w14:textId="1E852301" w:rsidR="0096683F" w:rsidRPr="005F15D5" w:rsidRDefault="00EC3409" w:rsidP="005830B5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="009E1B22" w:rsidRPr="005F15D5">
        <w:rPr>
          <w:rFonts w:ascii="Times New Roman" w:hAnsi="Times New Roman" w:cs="Times New Roman"/>
          <w:b/>
          <w:bCs/>
        </w:rPr>
        <w:t>d</w:t>
      </w:r>
      <w:r w:rsidR="00A84D40" w:rsidRPr="005F15D5">
        <w:rPr>
          <w:rFonts w:ascii="Times New Roman" w:hAnsi="Times New Roman" w:cs="Times New Roman"/>
          <w:b/>
          <w:bCs/>
        </w:rPr>
        <w:t>ocs:</w:t>
      </w:r>
      <w:r w:rsidR="00A84D40" w:rsidRPr="005F15D5">
        <w:rPr>
          <w:rFonts w:ascii="Times New Roman" w:hAnsi="Times New Roman" w:cs="Times New Roman"/>
        </w:rPr>
        <w:t xml:space="preserve"> chứa tài liệu dự án</w:t>
      </w:r>
      <w:r w:rsidR="00E24534" w:rsidRPr="005F15D5">
        <w:rPr>
          <w:rFonts w:ascii="Times New Roman" w:hAnsi="Times New Roman" w:cs="Times New Roman"/>
        </w:rPr>
        <w:t xml:space="preserve"> tự viết</w:t>
      </w:r>
      <w:r w:rsidR="000342ED" w:rsidRPr="005F15D5">
        <w:rPr>
          <w:rFonts w:ascii="Times New Roman" w:hAnsi="Times New Roman" w:cs="Times New Roman"/>
        </w:rPr>
        <w:t>.</w:t>
      </w:r>
      <w:r w:rsidR="00FD4755" w:rsidRPr="005F15D5">
        <w:rPr>
          <w:rFonts w:ascii="Times New Roman" w:hAnsi="Times New Roman" w:cs="Times New Roman"/>
        </w:rPr>
        <w:t xml:space="preserve"> Đây là thư mục nội bộ của dự án</w:t>
      </w:r>
      <w:r w:rsidR="00F41A82" w:rsidRPr="005F15D5">
        <w:rPr>
          <w:rFonts w:ascii="Times New Roman" w:hAnsi="Times New Roman" w:cs="Times New Roman"/>
        </w:rPr>
        <w:t>.</w:t>
      </w:r>
      <w:r w:rsidR="000342ED" w:rsidRPr="005F15D5">
        <w:rPr>
          <w:rFonts w:ascii="Times New Roman" w:hAnsi="Times New Roman" w:cs="Times New Roman"/>
        </w:rPr>
        <w:t xml:space="preserve"> </w:t>
      </w:r>
      <w:r w:rsidR="00FD4755" w:rsidRPr="005F15D5">
        <w:rPr>
          <w:rFonts w:ascii="Times New Roman" w:hAnsi="Times New Roman" w:cs="Times New Roman"/>
          <w:color w:val="FF0000"/>
        </w:rPr>
        <w:t>Trong học phần này, SV phải để chính</w:t>
      </w:r>
      <w:r w:rsidR="009E1B22" w:rsidRPr="005F15D5">
        <w:rPr>
          <w:rFonts w:ascii="Times New Roman" w:hAnsi="Times New Roman" w:cs="Times New Roman"/>
          <w:color w:val="FF0000"/>
        </w:rPr>
        <w:t xml:space="preserve"> bản</w:t>
      </w:r>
      <w:r w:rsidR="00E24534" w:rsidRPr="005F15D5">
        <w:rPr>
          <w:rFonts w:ascii="Times New Roman" w:hAnsi="Times New Roman" w:cs="Times New Roman"/>
          <w:color w:val="FF0000"/>
        </w:rPr>
        <w:t xml:space="preserve"> báo cáo này</w:t>
      </w:r>
      <w:r w:rsidR="00FD4755" w:rsidRPr="005F15D5">
        <w:rPr>
          <w:rFonts w:ascii="Times New Roman" w:hAnsi="Times New Roman" w:cs="Times New Roman"/>
          <w:color w:val="FF0000"/>
        </w:rPr>
        <w:t xml:space="preserve"> vào đây, và cùng nhau kết hợp soạn thảo chung với file này</w:t>
      </w:r>
      <w:r w:rsidR="00E24534" w:rsidRPr="005F15D5">
        <w:rPr>
          <w:rFonts w:ascii="Times New Roman" w:hAnsi="Times New Roman" w:cs="Times New Roman"/>
        </w:rPr>
        <w:t xml:space="preserve">. </w:t>
      </w:r>
    </w:p>
    <w:p w14:paraId="47BF37E1" w14:textId="293F90EA" w:rsidR="002963B3" w:rsidRPr="005F15D5" w:rsidRDefault="0055158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>Mỗi thành viên trong nhóm tự soạn thảo và phải upload</w:t>
      </w:r>
      <w:r w:rsidR="004F37AE" w:rsidRPr="005F15D5">
        <w:rPr>
          <w:rFonts w:ascii="Times New Roman" w:hAnsi="Times New Roman" w:cs="Times New Roman"/>
        </w:rPr>
        <w:t xml:space="preserve"> các chỉnh sửa lên GitHub. </w:t>
      </w:r>
      <w:r w:rsidR="004F37AE" w:rsidRPr="005F15D5">
        <w:rPr>
          <w:rFonts w:ascii="Times New Roman" w:hAnsi="Times New Roman" w:cs="Times New Roman"/>
          <w:color w:val="FF0000"/>
        </w:rPr>
        <w:t xml:space="preserve">Trong học phần này, </w:t>
      </w:r>
      <w:r w:rsidR="00A4571D" w:rsidRPr="005F15D5">
        <w:rPr>
          <w:rFonts w:ascii="Times New Roman" w:hAnsi="Times New Roman" w:cs="Times New Roman"/>
          <w:color w:val="FF0000"/>
        </w:rPr>
        <w:t xml:space="preserve">mỗi </w:t>
      </w:r>
      <w:r w:rsidR="004F37AE" w:rsidRPr="005F15D5">
        <w:rPr>
          <w:rFonts w:ascii="Times New Roman" w:hAnsi="Times New Roman" w:cs="Times New Roman"/>
          <w:color w:val="FF0000"/>
        </w:rPr>
        <w:t xml:space="preserve">SV cần đạt được </w:t>
      </w:r>
      <w:r w:rsidR="00A4571D" w:rsidRPr="005F15D5">
        <w:rPr>
          <w:rFonts w:ascii="Times New Roman" w:hAnsi="Times New Roman" w:cs="Times New Roman"/>
          <w:color w:val="FF0000"/>
        </w:rPr>
        <w:t>&gt;=</w:t>
      </w:r>
      <w:r w:rsidR="004F37AE" w:rsidRPr="005F15D5">
        <w:rPr>
          <w:rFonts w:ascii="Times New Roman" w:hAnsi="Times New Roman" w:cs="Times New Roman"/>
          <w:color w:val="FF0000"/>
        </w:rPr>
        <w:t>10 commit</w:t>
      </w:r>
      <w:r w:rsidR="00A4571D" w:rsidRPr="005F15D5">
        <w:rPr>
          <w:rFonts w:ascii="Times New Roman" w:hAnsi="Times New Roman" w:cs="Times New Roman"/>
          <w:color w:val="FF0000"/>
        </w:rPr>
        <w:t xml:space="preserve"> </w:t>
      </w:r>
      <w:r w:rsidR="00E70D25" w:rsidRPr="005F15D5">
        <w:rPr>
          <w:rFonts w:ascii="Times New Roman" w:hAnsi="Times New Roman" w:cs="Times New Roman"/>
          <w:color w:val="FF0000"/>
        </w:rPr>
        <w:t>cho file báo cáo này</w:t>
      </w:r>
      <w:r w:rsidR="006312F5" w:rsidRPr="005F15D5">
        <w:rPr>
          <w:rFonts w:ascii="Times New Roman" w:hAnsi="Times New Roman" w:cs="Times New Roman"/>
          <w:color w:val="FF0000"/>
        </w:rPr>
        <w:t xml:space="preserve"> hoặc với các đoạn mã nguồn mở</w:t>
      </w:r>
      <w:r w:rsidR="00E70D25" w:rsidRPr="005F15D5">
        <w:rPr>
          <w:rFonts w:ascii="Times New Roman" w:hAnsi="Times New Roman" w:cs="Times New Roman"/>
          <w:color w:val="FF0000"/>
        </w:rPr>
        <w:t>.</w:t>
      </w:r>
    </w:p>
    <w:p w14:paraId="6D6F205A" w14:textId="77777777" w:rsidR="00C71AF5" w:rsidRPr="005F15D5" w:rsidRDefault="00C71AF5" w:rsidP="00C71AF5">
      <w:pPr>
        <w:rPr>
          <w:rStyle w:val="Strong"/>
          <w:rFonts w:ascii="Times New Roman" w:hAnsi="Times New Roman" w:cs="Times New Roman"/>
        </w:rPr>
      </w:pPr>
    </w:p>
    <w:p w14:paraId="431F6B75" w14:textId="77777777" w:rsidR="003473EC" w:rsidRPr="005F15D5" w:rsidRDefault="003473EC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4E1F0728" w14:textId="648AFD2C" w:rsidR="00C71AF5" w:rsidRPr="005F15D5" w:rsidRDefault="00AC5ED2" w:rsidP="00C71AF5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5A171621" w14:textId="7AC82C9B" w:rsidR="00C71AF5" w:rsidRPr="005F15D5" w:rsidRDefault="00577108" w:rsidP="00C71AF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>Sử dụng công cụ MS Planner với tài khoản email trường của SV</w:t>
      </w:r>
      <w:r w:rsidR="002B5322" w:rsidRPr="005F15D5">
        <w:rPr>
          <w:rFonts w:ascii="Times New Roman" w:hAnsi="Times New Roman" w:cs="Times New Roman"/>
          <w:lang w:val="fr-FR"/>
        </w:rPr>
        <w:t xml:space="preserve">. </w:t>
      </w:r>
      <w:r w:rsidR="00507006" w:rsidRPr="005F15D5">
        <w:rPr>
          <w:rFonts w:ascii="Times New Roman" w:hAnsi="Times New Roman" w:cs="Times New Roman"/>
          <w:lang w:val="fr-FR"/>
        </w:rPr>
        <w:t xml:space="preserve">  </w:t>
      </w:r>
      <w:hyperlink r:id="rId8" w:history="1">
        <w:r w:rsidR="00507006"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6C6429EC" w14:textId="49725C93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2E0CB7EB" w14:textId="77777777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</w:p>
    <w:p w14:paraId="42B8DA76" w14:textId="0E557E86" w:rsidR="00C71AF5" w:rsidRPr="005F15D5" w:rsidRDefault="00C71AF5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</w:t>
      </w:r>
      <w:r w:rsidR="002B5322" w:rsidRPr="005F15D5">
        <w:rPr>
          <w:rFonts w:ascii="Times New Roman" w:hAnsi="Times New Roman" w:cs="Times New Roman"/>
        </w:rPr>
        <w:t xml:space="preserve">MS Planner </w:t>
      </w:r>
      <w:r w:rsidRPr="005F15D5">
        <w:rPr>
          <w:rFonts w:ascii="Times New Roman" w:hAnsi="Times New Roman" w:cs="Times New Roman"/>
        </w:rPr>
        <w:t>cá nhân.</w:t>
      </w:r>
    </w:p>
    <w:p w14:paraId="07E327DB" w14:textId="1AEEDDCF" w:rsidR="005558A8" w:rsidRPr="005F15D5" w:rsidRDefault="005558A8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58BFFF20" w14:textId="5EFABA9B" w:rsidR="00455F19" w:rsidRPr="005F15D5" w:rsidRDefault="00455F19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9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</w:t>
      </w:r>
      <w:r w:rsidR="00A31DC4" w:rsidRPr="005F15D5">
        <w:rPr>
          <w:rFonts w:ascii="Times New Roman" w:hAnsi="Times New Roman" w:cs="Times New Roman"/>
        </w:rPr>
        <w:t>ột thành viên của dự án</w:t>
      </w:r>
    </w:p>
    <w:p w14:paraId="25C46F3B" w14:textId="57749F49" w:rsidR="00C93D1F" w:rsidRPr="005F15D5" w:rsidRDefault="00C93D1F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</w:t>
      </w:r>
      <w:r w:rsidR="00F72B6D" w:rsidRPr="005F15D5">
        <w:rPr>
          <w:rFonts w:ascii="Times New Roman" w:hAnsi="Times New Roman" w:cs="Times New Roman"/>
        </w:rPr>
        <w:t xml:space="preserve"> (Tùy ý thêm các cột khác)</w:t>
      </w:r>
    </w:p>
    <w:p w14:paraId="00E38671" w14:textId="75C9B3AC" w:rsidR="00AC7F66" w:rsidRPr="005F15D5" w:rsidRDefault="00C93D1F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0202A120" wp14:editId="5DE3375F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4091" w14:textId="2DAA55E5" w:rsidR="002B3B67" w:rsidRPr="005F15D5" w:rsidRDefault="009030C7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Ở mỗi cột,</w:t>
      </w:r>
      <w:r w:rsidR="004427C7" w:rsidRPr="005F15D5">
        <w:rPr>
          <w:rFonts w:ascii="Times New Roman" w:hAnsi="Times New Roman" w:cs="Times New Roman"/>
        </w:rPr>
        <w:t xml:space="preserve">  yêu cầu tạo ra</w:t>
      </w:r>
      <w:r w:rsidR="00100106" w:rsidRPr="005F15D5">
        <w:rPr>
          <w:rFonts w:ascii="Times New Roman" w:hAnsi="Times New Roman" w:cs="Times New Roman"/>
        </w:rPr>
        <w:t xml:space="preserve"> 12</w:t>
      </w:r>
      <w:r w:rsidR="00345A50" w:rsidRPr="005F15D5">
        <w:rPr>
          <w:rFonts w:ascii="Times New Roman" w:hAnsi="Times New Roman" w:cs="Times New Roman"/>
        </w:rPr>
        <w:t xml:space="preserve"> công việc</w:t>
      </w:r>
      <w:r w:rsidR="00100106" w:rsidRPr="005F15D5">
        <w:rPr>
          <w:rFonts w:ascii="Times New Roman" w:hAnsi="Times New Roman" w:cs="Times New Roman"/>
        </w:rPr>
        <w:t xml:space="preserve"> (</w:t>
      </w:r>
      <w:r w:rsidR="00345A50" w:rsidRPr="005F15D5">
        <w:rPr>
          <w:rFonts w:ascii="Times New Roman" w:hAnsi="Times New Roman" w:cs="Times New Roman"/>
        </w:rPr>
        <w:t>task</w:t>
      </w:r>
      <w:r w:rsidR="00100106" w:rsidRPr="005F15D5">
        <w:rPr>
          <w:rFonts w:ascii="Times New Roman" w:hAnsi="Times New Roman" w:cs="Times New Roman"/>
        </w:rPr>
        <w:t>)</w:t>
      </w:r>
      <w:r w:rsidRPr="005F15D5">
        <w:rPr>
          <w:rFonts w:ascii="Times New Roman" w:hAnsi="Times New Roman" w:cs="Times New Roman"/>
        </w:rPr>
        <w:t xml:space="preserve"> và gán</w:t>
      </w:r>
      <w:r w:rsidR="00100106" w:rsidRPr="005F15D5">
        <w:rPr>
          <w:rFonts w:ascii="Times New Roman" w:hAnsi="Times New Roman" w:cs="Times New Roman"/>
        </w:rPr>
        <w:t xml:space="preserve"> (assign)</w:t>
      </w:r>
      <w:r w:rsidRPr="005F15D5">
        <w:rPr>
          <w:rFonts w:ascii="Times New Roman" w:hAnsi="Times New Roman" w:cs="Times New Roman"/>
        </w:rPr>
        <w:t xml:space="preserve"> đều cho mỗi</w:t>
      </w:r>
      <w:r w:rsidR="0079293C" w:rsidRPr="005F15D5">
        <w:rPr>
          <w:rFonts w:ascii="Times New Roman" w:hAnsi="Times New Roman" w:cs="Times New Roman"/>
        </w:rPr>
        <w:t xml:space="preserve"> thành viên</w:t>
      </w:r>
      <w:r w:rsidR="00100106" w:rsidRPr="005F15D5">
        <w:rPr>
          <w:rFonts w:ascii="Times New Roman" w:hAnsi="Times New Roman" w:cs="Times New Roman"/>
        </w:rPr>
        <w:t xml:space="preserve"> 3 task</w:t>
      </w:r>
      <w:r w:rsidR="006158E3" w:rsidRPr="005F15D5">
        <w:rPr>
          <w:rFonts w:ascii="Times New Roman" w:hAnsi="Times New Roman" w:cs="Times New Roman"/>
        </w:rPr>
        <w:t xml:space="preserve">. </w:t>
      </w:r>
    </w:p>
    <w:p w14:paraId="33C3139D" w14:textId="6F34D364" w:rsidR="00000D34" w:rsidRPr="005F15D5" w:rsidRDefault="00000D34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</w:t>
      </w:r>
      <w:r w:rsidR="001E2510" w:rsidRPr="005F15D5">
        <w:rPr>
          <w:rFonts w:ascii="Times New Roman" w:hAnsi="Times New Roman" w:cs="Times New Roman"/>
          <w:b/>
          <w:bCs/>
        </w:rPr>
        <w:t xml:space="preserve"> G</w:t>
      </w:r>
    </w:p>
    <w:p w14:paraId="55FEBE66" w14:textId="77777777" w:rsidR="002B3B67" w:rsidRPr="005F15D5" w:rsidRDefault="002B3B67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53F40F1B" w14:textId="18F743B5" w:rsidR="00727431" w:rsidRPr="005F15D5" w:rsidRDefault="009A4C41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-Accent21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9A4C41" w:rsidRPr="005F15D5" w14:paraId="7CC174B3" w14:textId="77777777" w:rsidTr="00BD2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207FA84" w14:textId="77777777" w:rsidR="00727431" w:rsidRPr="005F15D5" w:rsidRDefault="00727431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77227211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7F7EE764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427FD2DA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3CC8C1D9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9A4C41" w:rsidRPr="005F15D5" w14:paraId="2FA6E50C" w14:textId="77777777" w:rsidTr="00BD245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4A6F32F" w14:textId="639865F7" w:rsidR="00727431" w:rsidRPr="005F15D5" w:rsidRDefault="00446917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33CC2B2A" w14:textId="6F1B6E7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3AA0C2F9" w14:textId="28AD8C27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446917" w:rsidRPr="005F15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</w:tcPr>
          <w:p w14:paraId="4464A6B2" w14:textId="42E2A4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645BC524" w14:textId="1D0841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39FEF1C1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0ADD793" w14:textId="0155AF98" w:rsidR="00727431" w:rsidRPr="005F15D5" w:rsidRDefault="00446917" w:rsidP="00BD2456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</w:t>
            </w:r>
            <w:r w:rsidR="00727431" w:rsidRPr="005F15D5">
              <w:rPr>
                <w:rFonts w:ascii="Times New Roman" w:hAnsi="Times New Roman" w:cs="Times New Roman"/>
              </w:rPr>
              <w:t>/11/20</w:t>
            </w:r>
            <w:r w:rsidR="00BD2456" w:rsidRPr="005F15D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35" w:type="dxa"/>
          </w:tcPr>
          <w:p w14:paraId="1833F08E" w14:textId="4749F580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1BA03C5F" w14:textId="765F9134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BD2456" w:rsidRPr="005F15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</w:tcPr>
          <w:p w14:paraId="6D38D89C" w14:textId="0C1A8C4D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38DAB92E" w14:textId="60C97F65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487E2E70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B0A74D2" w14:textId="6B046F18" w:rsidR="00727431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29/11/2020</w:t>
            </w:r>
          </w:p>
        </w:tc>
        <w:tc>
          <w:tcPr>
            <w:tcW w:w="2835" w:type="dxa"/>
          </w:tcPr>
          <w:p w14:paraId="7B305CF3" w14:textId="5755160E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Planer trên MS Planer các task(12 task)</w:t>
            </w:r>
          </w:p>
        </w:tc>
        <w:tc>
          <w:tcPr>
            <w:tcW w:w="1276" w:type="dxa"/>
          </w:tcPr>
          <w:p w14:paraId="096ACD1E" w14:textId="4B5274A5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701" w:type="dxa"/>
          </w:tcPr>
          <w:p w14:paraId="614BAEAB" w14:textId="393FC8E2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2F78CDDC" w14:textId="7AD5261C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68AF8ED9" w14:textId="77777777" w:rsidR="00F34A9B" w:rsidRPr="005F15D5" w:rsidRDefault="00F34A9B" w:rsidP="005F37E7">
      <w:pPr>
        <w:pStyle w:val="TOC3"/>
        <w:rPr>
          <w:rFonts w:ascii="Times New Roman" w:hAnsi="Times New Roman" w:cs="Times New Roman"/>
        </w:rPr>
        <w:sectPr w:rsidR="00F34A9B" w:rsidRPr="005F15D5" w:rsidSect="0049419B">
          <w:headerReference w:type="default" r:id="rId11"/>
          <w:footerReference w:type="default" r:id="rId12"/>
          <w:headerReference w:type="first" r:id="rId13"/>
          <w:footerReference w:type="first" r:id="rId14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65C4AB10" w14:textId="600AE55C" w:rsidR="008410A0" w:rsidRPr="005F15D5" w:rsidRDefault="00A62F4F" w:rsidP="008410A0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1D0DE2F3" w14:textId="0770349E" w:rsidR="00587AEE" w:rsidRPr="005F15D5" w:rsidRDefault="009E2E20" w:rsidP="009E2E2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 xml:space="preserve">Mô tả </w:t>
      </w:r>
      <w:r w:rsidR="00BA730B" w:rsidRPr="005F15D5">
        <w:rPr>
          <w:rFonts w:ascii="Times New Roman" w:hAnsi="Times New Roman" w:cs="Times New Roman"/>
          <w:sz w:val="20"/>
          <w:szCs w:val="20"/>
        </w:rPr>
        <w:t>dự án</w:t>
      </w:r>
      <w:bookmarkEnd w:id="1"/>
    </w:p>
    <w:p w14:paraId="769F34E9" w14:textId="4A3A24F7" w:rsidR="00BA730B" w:rsidRPr="005F15D5" w:rsidRDefault="000E098D" w:rsidP="00BA730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292D8DFA" w14:textId="13904858" w:rsidR="00BA730B" w:rsidRPr="005F15D5" w:rsidRDefault="00BA730B" w:rsidP="00BA730B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7E6BB31E" w14:textId="1469857D" w:rsidR="00C2490A" w:rsidRPr="005F15D5" w:rsidRDefault="00DA5CCC" w:rsidP="00587AEE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C2490A" w:rsidRPr="005F15D5">
        <w:rPr>
          <w:rFonts w:ascii="Times New Roman" w:hAnsi="Times New Roman" w:cs="Times New Roman"/>
          <w:b/>
          <w:bCs/>
        </w:rPr>
        <w:t>Quản lý và phân chia công việc:</w:t>
      </w:r>
      <w:r w:rsidR="006519D7" w:rsidRPr="005F15D5">
        <w:rPr>
          <w:rFonts w:ascii="Times New Roman" w:hAnsi="Times New Roman" w:cs="Times New Roman"/>
        </w:rPr>
        <w:t xml:space="preserve"> MS Planner </w:t>
      </w:r>
      <w:r w:rsidR="006519D7" w:rsidRPr="005F15D5">
        <w:rPr>
          <w:rFonts w:ascii="Times New Roman" w:hAnsi="Times New Roman" w:cs="Times New Roman"/>
          <w:color w:val="FF0000"/>
        </w:rPr>
        <w:t xml:space="preserve">(bắt buộc): </w:t>
      </w:r>
      <w:r w:rsidR="00DD2744" w:rsidRPr="005F15D5">
        <w:rPr>
          <w:rFonts w:ascii="Times New Roman" w:hAnsi="Times New Roman" w:cs="Times New Roman"/>
        </w:rPr>
        <w:t>https://bom.to/ZWc6Ge6</w:t>
      </w:r>
    </w:p>
    <w:p w14:paraId="126A1A8F" w14:textId="6B46B0B9" w:rsidR="00D83F95" w:rsidRPr="005F15D5" w:rsidRDefault="00DA5CCC" w:rsidP="00104DEC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D210E2" w:rsidRPr="005F15D5">
        <w:rPr>
          <w:rFonts w:ascii="Times New Roman" w:hAnsi="Times New Roman" w:cs="Times New Roman"/>
          <w:b/>
          <w:bCs/>
        </w:rPr>
        <w:t>Quản lý mã nguồn</w:t>
      </w:r>
      <w:r w:rsidR="00B45C27" w:rsidRPr="005F15D5">
        <w:rPr>
          <w:rFonts w:ascii="Times New Roman" w:hAnsi="Times New Roman" w:cs="Times New Roman"/>
          <w:b/>
          <w:bCs/>
        </w:rPr>
        <w:t>:</w:t>
      </w:r>
      <w:r w:rsidR="00B45C27" w:rsidRPr="005F15D5">
        <w:rPr>
          <w:rFonts w:ascii="Times New Roman" w:hAnsi="Times New Roman" w:cs="Times New Roman"/>
        </w:rPr>
        <w:t xml:space="preserve"> </w:t>
      </w:r>
      <w:r w:rsidR="00D83F95" w:rsidRPr="005F15D5">
        <w:rPr>
          <w:rFonts w:ascii="Times New Roman" w:hAnsi="Times New Roman" w:cs="Times New Roman"/>
        </w:rPr>
        <w:t>Git</w:t>
      </w:r>
      <w:r w:rsidR="00F90676" w:rsidRPr="005F15D5">
        <w:rPr>
          <w:rFonts w:ascii="Times New Roman" w:hAnsi="Times New Roman" w:cs="Times New Roman"/>
        </w:rPr>
        <w:t>H</w:t>
      </w:r>
      <w:r w:rsidR="00D83F95" w:rsidRPr="005F15D5">
        <w:rPr>
          <w:rFonts w:ascii="Times New Roman" w:hAnsi="Times New Roman" w:cs="Times New Roman"/>
        </w:rPr>
        <w:t>ub</w:t>
      </w:r>
      <w:r w:rsidR="00BA730B" w:rsidRPr="005F15D5">
        <w:rPr>
          <w:rFonts w:ascii="Times New Roman" w:hAnsi="Times New Roman" w:cs="Times New Roman"/>
        </w:rPr>
        <w:t xml:space="preserve">/GitLab </w:t>
      </w:r>
      <w:r w:rsidR="00BA730B" w:rsidRPr="005F15D5">
        <w:rPr>
          <w:rFonts w:ascii="Times New Roman" w:hAnsi="Times New Roman" w:cs="Times New Roman"/>
          <w:color w:val="FF0000"/>
        </w:rPr>
        <w:t>(bắt buộc)</w:t>
      </w:r>
      <w:r w:rsidR="00D83F95" w:rsidRPr="005F15D5">
        <w:rPr>
          <w:rFonts w:ascii="Times New Roman" w:hAnsi="Times New Roman" w:cs="Times New Roman"/>
          <w:color w:val="FF0000"/>
        </w:rPr>
        <w:t>:</w:t>
      </w:r>
      <w:r w:rsidR="00104DEC" w:rsidRPr="005F15D5">
        <w:rPr>
          <w:rFonts w:ascii="Times New Roman" w:hAnsi="Times New Roman" w:cs="Times New Roman"/>
          <w:color w:val="FF0000"/>
        </w:rPr>
        <w:t xml:space="preserve"> </w:t>
      </w:r>
      <w:r w:rsidR="009B39B4"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22420DD7" w14:textId="77777777" w:rsidR="00DA5CCC" w:rsidRPr="005F15D5" w:rsidRDefault="00DA5CCC" w:rsidP="00587AEE">
      <w:pPr>
        <w:rPr>
          <w:rFonts w:ascii="Times New Roman" w:hAnsi="Times New Roman" w:cs="Times New Roman"/>
        </w:rPr>
      </w:pPr>
    </w:p>
    <w:p w14:paraId="5E1510E8" w14:textId="23360A6C" w:rsidR="00A62F4F" w:rsidRPr="005F15D5" w:rsidRDefault="00A62F4F" w:rsidP="00A62F4F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416F62C7" w14:textId="068E44CF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1AF25E24" w14:textId="50D0A02F" w:rsidR="0058075C" w:rsidRPr="005F15D5" w:rsidRDefault="0058075C" w:rsidP="0058075C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 xml:space="preserve">Anh </w:t>
      </w:r>
      <w:r w:rsidR="00104DEC" w:rsidRPr="005F15D5">
        <w:rPr>
          <w:rFonts w:ascii="Times New Roman" w:hAnsi="Times New Roman" w:cs="Times New Roman"/>
          <w:b/>
          <w:i/>
          <w:iCs/>
          <w:color w:val="000000" w:themeColor="text1"/>
        </w:rPr>
        <w:t>Phạm Hoàng Long Bảo Ngọc</w:t>
      </w:r>
    </w:p>
    <w:p w14:paraId="0EE106C2" w14:textId="29B24F99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 xml:space="preserve">Thông tin </w:t>
      </w:r>
      <w:r w:rsidR="003E1613" w:rsidRPr="005F15D5">
        <w:rPr>
          <w:rFonts w:ascii="Times New Roman" w:hAnsi="Times New Roman" w:cs="Times New Roman"/>
          <w:sz w:val="20"/>
          <w:szCs w:val="20"/>
        </w:rPr>
        <w:t>thành viên nhóm</w:t>
      </w:r>
      <w:bookmarkEnd w:id="5"/>
    </w:p>
    <w:p w14:paraId="3A69ED33" w14:textId="47EFD4ED" w:rsidR="00104DEC" w:rsidRPr="005F15D5" w:rsidRDefault="00104DEC" w:rsidP="00104DEC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Leader : Lại Văn Hoàn</w:t>
      </w:r>
    </w:p>
    <w:p w14:paraId="025AC51D" w14:textId="38F88D44" w:rsidR="0058075C" w:rsidRPr="005F15D5" w:rsidRDefault="0058075C" w:rsidP="008D419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Lập trình viên:  </w:t>
      </w:r>
      <w:r w:rsidR="008D419B" w:rsidRPr="005F15D5">
        <w:rPr>
          <w:rFonts w:ascii="Times New Roman" w:hAnsi="Times New Roman" w:cs="Times New Roman"/>
          <w:i/>
          <w:iCs/>
        </w:rPr>
        <w:t>Trầ</w:t>
      </w:r>
      <w:r w:rsidR="00104DEC" w:rsidRPr="005F15D5">
        <w:rPr>
          <w:rFonts w:ascii="Times New Roman" w:hAnsi="Times New Roman" w:cs="Times New Roman"/>
          <w:i/>
          <w:iCs/>
        </w:rPr>
        <w:t>n Văn Khởi</w:t>
      </w:r>
    </w:p>
    <w:p w14:paraId="639E908E" w14:textId="0A0709B8" w:rsidR="00104DEC" w:rsidRPr="005F15D5" w:rsidRDefault="00104DEC" w:rsidP="0058075C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Tester: </w:t>
      </w:r>
      <w:r w:rsidR="008D419B" w:rsidRPr="005F15D5">
        <w:rPr>
          <w:rFonts w:ascii="Times New Roman" w:hAnsi="Times New Roman" w:cs="Times New Roman"/>
          <w:i/>
          <w:iCs/>
        </w:rPr>
        <w:t>Nguyễn Duy Khánh, Ngọ Văn Quân.</w:t>
      </w:r>
    </w:p>
    <w:p w14:paraId="1E7F1130" w14:textId="3C0E60F1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6" w:name="_Toc57272144"/>
      <w:r w:rsidRPr="005F15D5">
        <w:rPr>
          <w:rFonts w:ascii="Times New Roman" w:hAnsi="Times New Roman" w:cs="Times New Roman"/>
          <w:sz w:val="20"/>
          <w:szCs w:val="20"/>
        </w:rPr>
        <w:t>Phân chia vai trò của thành viên dự án và khách hàng</w:t>
      </w:r>
      <w:bookmarkEnd w:id="6"/>
    </w:p>
    <w:p w14:paraId="3477E13A" w14:textId="77777777" w:rsidR="00A60A47" w:rsidRPr="005F15D5" w:rsidRDefault="008D419B" w:rsidP="005830B5">
      <w:pPr>
        <w:pStyle w:val="ListParagraph"/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Giám đốc </w:t>
      </w:r>
      <w:r w:rsidR="00A60A47" w:rsidRPr="005F15D5">
        <w:rPr>
          <w:rFonts w:ascii="Times New Roman" w:hAnsi="Times New Roman" w:cs="Times New Roman"/>
        </w:rPr>
        <w:t>tài chính</w:t>
      </w:r>
      <w:r w:rsidRPr="005F15D5">
        <w:rPr>
          <w:rFonts w:ascii="Times New Roman" w:hAnsi="Times New Roman" w:cs="Times New Roman"/>
        </w:rPr>
        <w:t>: Nguyễn Văn</w:t>
      </w:r>
      <w:r w:rsidR="00A60A47" w:rsidRPr="005F15D5">
        <w:rPr>
          <w:rFonts w:ascii="Times New Roman" w:hAnsi="Times New Roman" w:cs="Times New Roman"/>
        </w:rPr>
        <w:t xml:space="preserve"> Linh</w:t>
      </w:r>
    </w:p>
    <w:p w14:paraId="17A0C0EA" w14:textId="76084FC6" w:rsidR="00A17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Đảm nhiệm công việc liên quan đến các vấn đề tài chính và xử lí sự cố liên quan.</w:t>
      </w:r>
    </w:p>
    <w:p w14:paraId="40747B16" w14:textId="46785234" w:rsidR="00A60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Cẩn thận, tỉ mỉ, nhanh nhạy trong các sự cố để đảm bảo hoạt động công việc được triển khai theo hướng tốt nhất.</w:t>
      </w:r>
    </w:p>
    <w:p w14:paraId="7FFF8718" w14:textId="52D50339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lí nhân sự: Trịnh Tuấn</w:t>
      </w:r>
    </w:p>
    <w:p w14:paraId="5CC91AA3" w14:textId="39C8E4F1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Điều hành quản lí nguồn nhân lực, điều phối các hoạt động.</w:t>
      </w:r>
    </w:p>
    <w:p w14:paraId="66E6A806" w14:textId="574A8883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Có tầm nhìn quan sát tốt, nhanh nhạy trong xử lí thông tin.</w:t>
      </w:r>
    </w:p>
    <w:p w14:paraId="519B6DED" w14:textId="47C76848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Leader: Lại Văn Hoàn</w:t>
      </w:r>
    </w:p>
    <w:p w14:paraId="6163E6A6" w14:textId="5E95FB17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Tạo kế hoạch cụ thể, quản lí điều phối các hoạt động của dự án</w:t>
      </w:r>
    </w:p>
    <w:p w14:paraId="4B8F96B8" w14:textId="23124325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Khả năng dẫn dắt, lên ý tưởng và plan tốt. </w:t>
      </w:r>
      <w:r w:rsidR="002C7E78" w:rsidRPr="005F15D5">
        <w:rPr>
          <w:rFonts w:ascii="Times New Roman" w:hAnsi="Times New Roman" w:cs="Times New Roman"/>
        </w:rPr>
        <w:t xml:space="preserve">Tạo được cảm hứng làm việc cho các thành viên trong teams. </w:t>
      </w:r>
      <w:r w:rsidRPr="005F15D5">
        <w:rPr>
          <w:rFonts w:ascii="Times New Roman" w:hAnsi="Times New Roman" w:cs="Times New Roman"/>
        </w:rPr>
        <w:t xml:space="preserve">Tư duy nhạy bén, </w:t>
      </w:r>
      <w:r w:rsidR="002C7E78" w:rsidRPr="005F15D5">
        <w:rPr>
          <w:rFonts w:ascii="Times New Roman" w:hAnsi="Times New Roman" w:cs="Times New Roman"/>
        </w:rPr>
        <w:t>cởi mở hòa đồng.</w:t>
      </w:r>
    </w:p>
    <w:p w14:paraId="50945F12" w14:textId="4132B6A4" w:rsidR="00A60A47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Lập trình viên(Programmer): Trần Văn Khởi</w:t>
      </w:r>
    </w:p>
    <w:p w14:paraId="519580B4" w14:textId="399213FC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Cài đặt phần mềm</w:t>
      </w:r>
    </w:p>
    <w:p w14:paraId="0C126AA6" w14:textId="10F023C5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Thông thạo các ngôn ngữ lập trình: HTML, CSS, v.v..</w:t>
      </w:r>
      <w:r w:rsidR="00C422A8">
        <w:rPr>
          <w:rFonts w:ascii="Times New Roman" w:hAnsi="Times New Roman" w:cs="Times New Roman"/>
        </w:rPr>
        <w:t xml:space="preserve"> Tư duy tốt</w:t>
      </w:r>
    </w:p>
    <w:p w14:paraId="0C81500B" w14:textId="42BF2F9A" w:rsidR="005325D6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Tester: Nguyễn Duy Khánh, Ngọ Văn Quân.</w:t>
      </w:r>
    </w:p>
    <w:p w14:paraId="3B920475" w14:textId="7D25738F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Kiểm tra, giám sát chất lượng phần mềm.(Kiểm tra và rà soát lại các lỗi trên phần mềm tránh những sai lầm gây lỗi nghiêm trọng…)</w:t>
      </w:r>
    </w:p>
    <w:p w14:paraId="1FE740DC" w14:textId="08FA8C22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Thận trọng tỉ mỉ, tinh thần trách nhiệm cao.</w:t>
      </w:r>
    </w:p>
    <w:p w14:paraId="19223475" w14:textId="1F7601BD" w:rsidR="00F16A81" w:rsidRPr="005F15D5" w:rsidRDefault="00F16A81" w:rsidP="00F16A8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7" w:name="_Toc57272145"/>
      <w:r w:rsidRPr="005F15D5">
        <w:rPr>
          <w:rFonts w:ascii="Times New Roman" w:hAnsi="Times New Roman" w:cs="Times New Roman"/>
          <w:sz w:val="20"/>
          <w:szCs w:val="20"/>
        </w:rPr>
        <w:lastRenderedPageBreak/>
        <w:t>Khảo sát dự án</w:t>
      </w:r>
      <w:bookmarkEnd w:id="7"/>
    </w:p>
    <w:p w14:paraId="4EFA2D31" w14:textId="67E2BDDC" w:rsidR="00344D7B" w:rsidRPr="005F15D5" w:rsidRDefault="00223405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8" w:name="_Toc57272146"/>
      <w:r w:rsidRPr="005F15D5">
        <w:rPr>
          <w:rFonts w:ascii="Times New Roman" w:hAnsi="Times New Roman" w:cs="Times New Roman"/>
          <w:sz w:val="20"/>
          <w:szCs w:val="20"/>
        </w:rPr>
        <w:t>Thống kê</w:t>
      </w:r>
      <w:r w:rsidR="000F42AD" w:rsidRPr="005F15D5">
        <w:rPr>
          <w:rFonts w:ascii="Times New Roman" w:hAnsi="Times New Roman" w:cs="Times New Roman"/>
          <w:sz w:val="20"/>
          <w:szCs w:val="20"/>
        </w:rPr>
        <w:t xml:space="preserve"> về mã nguồn</w:t>
      </w:r>
      <w:bookmarkEnd w:id="8"/>
    </w:p>
    <w:p w14:paraId="43B0502F" w14:textId="29DD44C8" w:rsidR="00C509E2" w:rsidRPr="005F15D5" w:rsidRDefault="00C509E2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Tìm tool hỗ trợ phân tích thông số mã nguồn (ví dụ Source Monitor, Code Metric</w:t>
      </w:r>
      <w:r w:rsidR="000D792D" w:rsidRPr="005F15D5">
        <w:rPr>
          <w:rFonts w:ascii="Times New Roman" w:hAnsi="Times New Roman" w:cs="Times New Roman"/>
          <w:i/>
          <w:iCs/>
        </w:rPr>
        <w:t>, Doxygen</w:t>
      </w:r>
      <w:r w:rsidRPr="005F15D5">
        <w:rPr>
          <w:rFonts w:ascii="Times New Roman" w:hAnsi="Times New Roman" w:cs="Times New Roman"/>
          <w:i/>
          <w:iCs/>
        </w:rPr>
        <w:t>…)</w:t>
      </w:r>
    </w:p>
    <w:p w14:paraId="6A2F6123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</w:rPr>
        <w:t>Dùng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Source Monitor</w:t>
      </w:r>
    </w:p>
    <w:p w14:paraId="36AE69A3" w14:textId="77777777" w:rsidR="00F018F6" w:rsidRPr="005F15D5" w:rsidRDefault="00F018F6" w:rsidP="00F018F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3</w:t>
      </w:r>
    </w:p>
    <w:p w14:paraId="5C175799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 file commands</w:t>
      </w:r>
    </w:p>
    <w:p w14:paraId="06886A11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:36</w:t>
      </w:r>
    </w:p>
    <w:p w14:paraId="3A59CDB7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13</w:t>
      </w:r>
    </w:p>
    <w:p w14:paraId="2235C085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0.00   </w:t>
      </w:r>
    </w:p>
    <w:p w14:paraId="03277C65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functions</w:t>
      </w:r>
    </w:p>
    <w:p w14:paraId="1CDBEC82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:66</w:t>
      </w:r>
    </w:p>
    <w:p w14:paraId="3C0D0B73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29</w:t>
      </w:r>
    </w:p>
    <w:p w14:paraId="5B7D0B8C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1.00     </w:t>
      </w:r>
    </w:p>
    <w:p w14:paraId="6730F2B7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taskpane</w:t>
      </w:r>
    </w:p>
    <w:p w14:paraId="5BDC5628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:38</w:t>
      </w:r>
    </w:p>
    <w:p w14:paraId="2EE22A27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12</w:t>
      </w:r>
    </w:p>
    <w:p w14:paraId="3577EA0B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1.00       </w:t>
      </w:r>
    </w:p>
    <w:p w14:paraId="4FAD0714" w14:textId="2D1198FD" w:rsidR="00C01F07" w:rsidRPr="005F15D5" w:rsidRDefault="00C01F07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hàm</w:t>
      </w:r>
      <w:r w:rsidR="00F018F6" w:rsidRPr="005F15D5">
        <w:rPr>
          <w:rFonts w:ascii="Times New Roman" w:hAnsi="Times New Roman" w:cs="Times New Roman"/>
          <w:i/>
          <w:iCs/>
        </w:rPr>
        <w:t>: 0</w:t>
      </w:r>
    </w:p>
    <w:p w14:paraId="40DF9E69" w14:textId="4A1F6E41" w:rsidR="004A6FCF" w:rsidRPr="005F15D5" w:rsidRDefault="00C01F07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class</w:t>
      </w:r>
      <w:r w:rsidR="00290676" w:rsidRPr="005F15D5">
        <w:rPr>
          <w:rFonts w:ascii="Times New Roman" w:hAnsi="Times New Roman" w:cs="Times New Roman"/>
          <w:i/>
          <w:iCs/>
        </w:rPr>
        <w:t>, sơ đồ phân cấp class</w:t>
      </w:r>
      <w:r w:rsidR="00F018F6" w:rsidRPr="005F15D5">
        <w:rPr>
          <w:rFonts w:ascii="Times New Roman" w:hAnsi="Times New Roman" w:cs="Times New Roman"/>
          <w:i/>
          <w:iCs/>
        </w:rPr>
        <w:t>: 0</w:t>
      </w:r>
    </w:p>
    <w:p w14:paraId="4D38759C" w14:textId="3CF55F2D" w:rsidR="000F42AD" w:rsidRPr="005F15D5" w:rsidRDefault="000F42AD" w:rsidP="000F42AD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9" w:name="_Toc57272147"/>
      <w:r w:rsidRPr="005F15D5">
        <w:rPr>
          <w:rFonts w:ascii="Times New Roman" w:hAnsi="Times New Roman" w:cs="Times New Roman"/>
          <w:sz w:val="20"/>
          <w:szCs w:val="20"/>
        </w:rPr>
        <w:t>Thống kê về hợp tác</w:t>
      </w:r>
      <w:bookmarkEnd w:id="9"/>
    </w:p>
    <w:p w14:paraId="2DFF37F7" w14:textId="214395E2" w:rsidR="00C179B2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collaborator tham dự (của dự án gốc)</w:t>
      </w:r>
      <w:r w:rsidR="00B622C4" w:rsidRPr="005F15D5">
        <w:rPr>
          <w:rFonts w:ascii="Times New Roman" w:hAnsi="Times New Roman" w:cs="Times New Roman"/>
          <w:i/>
          <w:iCs/>
        </w:rPr>
        <w:t xml:space="preserve"> : 17</w:t>
      </w:r>
    </w:p>
    <w:p w14:paraId="052824D9" w14:textId="0B6CB80A" w:rsidR="000F42AD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lượt commit</w:t>
      </w:r>
      <w:r w:rsidR="00B622C4" w:rsidRPr="005F15D5">
        <w:rPr>
          <w:rFonts w:ascii="Times New Roman" w:hAnsi="Times New Roman" w:cs="Times New Roman"/>
          <w:i/>
          <w:iCs/>
        </w:rPr>
        <w:t xml:space="preserve"> : 345 commits</w:t>
      </w:r>
    </w:p>
    <w:p w14:paraId="76C23A30" w14:textId="2C14C083" w:rsidR="000F42AD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branch</w:t>
      </w:r>
      <w:r w:rsidR="00B622C4" w:rsidRPr="005F15D5">
        <w:rPr>
          <w:rFonts w:ascii="Times New Roman" w:hAnsi="Times New Roman" w:cs="Times New Roman"/>
          <w:i/>
          <w:iCs/>
        </w:rPr>
        <w:t xml:space="preserve"> : </w:t>
      </w:r>
      <w:r w:rsidR="00D526D4" w:rsidRPr="005F15D5">
        <w:rPr>
          <w:rFonts w:ascii="Times New Roman" w:hAnsi="Times New Roman" w:cs="Times New Roman"/>
          <w:i/>
          <w:iCs/>
        </w:rPr>
        <w:t>18</w:t>
      </w:r>
    </w:p>
    <w:p w14:paraId="3D845E02" w14:textId="1EC75019" w:rsidR="000F42AD" w:rsidRPr="005F15D5" w:rsidRDefault="00887EF8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Thông tin về</w:t>
      </w:r>
      <w:r w:rsidR="00230289" w:rsidRPr="005F15D5">
        <w:rPr>
          <w:rFonts w:ascii="Times New Roman" w:hAnsi="Times New Roman" w:cs="Times New Roman"/>
          <w:i/>
          <w:iCs/>
        </w:rPr>
        <w:t xml:space="preserve"> 5 người tham gia dự án nguồn mở với số commit nhiều</w:t>
      </w:r>
      <w:r w:rsidRPr="005F15D5">
        <w:rPr>
          <w:rFonts w:ascii="Times New Roman" w:hAnsi="Times New Roman" w:cs="Times New Roman"/>
          <w:i/>
          <w:iCs/>
        </w:rPr>
        <w:t xml:space="preserve"> nhất</w:t>
      </w:r>
    </w:p>
    <w:p w14:paraId="5F589DA5" w14:textId="5D7C78D6" w:rsidR="00887EF8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Tên đầy đủ</w:t>
      </w:r>
    </w:p>
    <w:p w14:paraId="0B348A07" w14:textId="14E7D957" w:rsidR="00887EF8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Link tài khoản Github</w:t>
      </w:r>
    </w:p>
    <w:p w14:paraId="7A5D0341" w14:textId="65BDFDC7" w:rsidR="00B622C4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repository có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4111"/>
        <w:gridCol w:w="1800"/>
      </w:tblGrid>
      <w:tr w:rsidR="00B622C4" w:rsidRPr="005F15D5" w14:paraId="444F6152" w14:textId="77777777" w:rsidTr="009349BF">
        <w:tc>
          <w:tcPr>
            <w:tcW w:w="3085" w:type="dxa"/>
          </w:tcPr>
          <w:p w14:paraId="207B498D" w14:textId="0F19D53B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Tên đầy đủ</w:t>
            </w:r>
          </w:p>
        </w:tc>
        <w:tc>
          <w:tcPr>
            <w:tcW w:w="4111" w:type="dxa"/>
          </w:tcPr>
          <w:p w14:paraId="34C1768C" w14:textId="1C5C6900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Link Github</w:t>
            </w:r>
          </w:p>
        </w:tc>
        <w:tc>
          <w:tcPr>
            <w:tcW w:w="1800" w:type="dxa"/>
          </w:tcPr>
          <w:p w14:paraId="7CEDA7E8" w14:textId="25D79834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Số repository</w:t>
            </w:r>
          </w:p>
        </w:tc>
      </w:tr>
      <w:tr w:rsidR="00B622C4" w:rsidRPr="005F15D5" w14:paraId="4A62D699" w14:textId="77777777" w:rsidTr="009349BF">
        <w:tc>
          <w:tcPr>
            <w:tcW w:w="3085" w:type="dxa"/>
          </w:tcPr>
          <w:p w14:paraId="34557250" w14:textId="293EC8E1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bCs/>
                <w:iCs/>
              </w:rPr>
              <w:t>Adam Krantz</w:t>
            </w:r>
          </w:p>
        </w:tc>
        <w:tc>
          <w:tcPr>
            <w:tcW w:w="4111" w:type="dxa"/>
          </w:tcPr>
          <w:p w14:paraId="4D0F33A4" w14:textId="5DA87835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https://github.com/akrantz</w:t>
            </w:r>
          </w:p>
        </w:tc>
        <w:tc>
          <w:tcPr>
            <w:tcW w:w="1800" w:type="dxa"/>
          </w:tcPr>
          <w:p w14:paraId="5B3CE67B" w14:textId="5D545E19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33</w:t>
            </w:r>
          </w:p>
        </w:tc>
      </w:tr>
      <w:tr w:rsidR="00B622C4" w:rsidRPr="005F15D5" w14:paraId="49B63377" w14:textId="77777777" w:rsidTr="009349BF">
        <w:tc>
          <w:tcPr>
            <w:tcW w:w="3085" w:type="dxa"/>
          </w:tcPr>
          <w:p w14:paraId="4CCF8439" w14:textId="39514DEF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Courtney Owen</w:t>
            </w:r>
          </w:p>
        </w:tc>
        <w:tc>
          <w:tcPr>
            <w:tcW w:w="4111" w:type="dxa"/>
          </w:tcPr>
          <w:p w14:paraId="501053FA" w14:textId="554F4CD2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https://github.com/TCourtneyOwen</w:t>
            </w:r>
          </w:p>
        </w:tc>
        <w:tc>
          <w:tcPr>
            <w:tcW w:w="1800" w:type="dxa"/>
          </w:tcPr>
          <w:p w14:paraId="1D726C6C" w14:textId="08AAC991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24</w:t>
            </w:r>
          </w:p>
        </w:tc>
      </w:tr>
      <w:tr w:rsidR="00B622C4" w:rsidRPr="005F15D5" w14:paraId="022D6451" w14:textId="77777777" w:rsidTr="009349BF">
        <w:tc>
          <w:tcPr>
            <w:tcW w:w="3085" w:type="dxa"/>
          </w:tcPr>
          <w:p w14:paraId="6DE139F7" w14:textId="1171CD84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Michael Saunder</w:t>
            </w:r>
          </w:p>
        </w:tc>
        <w:tc>
          <w:tcPr>
            <w:tcW w:w="4111" w:type="dxa"/>
          </w:tcPr>
          <w:p w14:paraId="74799B7C" w14:textId="0B742B32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https://github.com/saunders77</w:t>
            </w:r>
          </w:p>
        </w:tc>
        <w:tc>
          <w:tcPr>
            <w:tcW w:w="1800" w:type="dxa"/>
          </w:tcPr>
          <w:p w14:paraId="784ECD78" w14:textId="1B03630B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28</w:t>
            </w:r>
          </w:p>
        </w:tc>
      </w:tr>
      <w:tr w:rsidR="00B622C4" w:rsidRPr="005F15D5" w14:paraId="25747091" w14:textId="77777777" w:rsidTr="009349BF">
        <w:tc>
          <w:tcPr>
            <w:tcW w:w="3085" w:type="dxa"/>
          </w:tcPr>
          <w:p w14:paraId="226E244F" w14:textId="5C2EBA24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Kim Brandl</w:t>
            </w:r>
          </w:p>
        </w:tc>
        <w:tc>
          <w:tcPr>
            <w:tcW w:w="4111" w:type="dxa"/>
          </w:tcPr>
          <w:p w14:paraId="7673BCF8" w14:textId="71AA051B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https://github.com/kbrandl</w:t>
            </w:r>
          </w:p>
        </w:tc>
        <w:tc>
          <w:tcPr>
            <w:tcW w:w="1800" w:type="dxa"/>
          </w:tcPr>
          <w:p w14:paraId="512577DE" w14:textId="6BFB6CA4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1</w:t>
            </w:r>
          </w:p>
        </w:tc>
      </w:tr>
      <w:tr w:rsidR="00B622C4" w:rsidRPr="005F15D5" w14:paraId="23F8A646" w14:textId="77777777" w:rsidTr="009349BF">
        <w:tc>
          <w:tcPr>
            <w:tcW w:w="3085" w:type="dxa"/>
          </w:tcPr>
          <w:p w14:paraId="7F0F3A3F" w14:textId="693F8FE7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Keyur Patel</w:t>
            </w:r>
          </w:p>
        </w:tc>
        <w:tc>
          <w:tcPr>
            <w:tcW w:w="4111" w:type="dxa"/>
          </w:tcPr>
          <w:p w14:paraId="063A7F59" w14:textId="77BCA7D5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https://github.com/keyur32</w:t>
            </w:r>
          </w:p>
        </w:tc>
        <w:tc>
          <w:tcPr>
            <w:tcW w:w="1800" w:type="dxa"/>
          </w:tcPr>
          <w:p w14:paraId="0D342192" w14:textId="2783D301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49</w:t>
            </w:r>
          </w:p>
        </w:tc>
      </w:tr>
    </w:tbl>
    <w:p w14:paraId="46BDFD53" w14:textId="77D92EDA" w:rsidR="00127A55" w:rsidRPr="005F15D5" w:rsidRDefault="00127A55" w:rsidP="00127A55">
      <w:pPr>
        <w:rPr>
          <w:rFonts w:ascii="Times New Roman" w:hAnsi="Times New Roman" w:cs="Times New Roman"/>
          <w:lang w:eastAsia="en-US" w:bidi="ar-SA"/>
        </w:rPr>
      </w:pPr>
      <w:bookmarkStart w:id="10" w:name="_GoBack"/>
      <w:bookmarkEnd w:id="10"/>
    </w:p>
    <w:p w14:paraId="7568F996" w14:textId="77777777" w:rsidR="00BC1A91" w:rsidRPr="005F15D5" w:rsidRDefault="00BC1A91" w:rsidP="00BC1A91">
      <w:pPr>
        <w:rPr>
          <w:rFonts w:ascii="Times New Roman" w:hAnsi="Times New Roman" w:cs="Times New Roman"/>
          <w:lang w:eastAsia="en-US" w:bidi="ar-SA"/>
        </w:rPr>
      </w:pPr>
    </w:p>
    <w:p w14:paraId="17965795" w14:textId="77777777" w:rsidR="003F1120" w:rsidRPr="005F15D5" w:rsidRDefault="003F1120" w:rsidP="003F1120">
      <w:pPr>
        <w:rPr>
          <w:rFonts w:ascii="Times New Roman" w:hAnsi="Times New Roman" w:cs="Times New Roman"/>
        </w:rPr>
      </w:pPr>
    </w:p>
    <w:sectPr w:rsidR="003F1120" w:rsidRPr="005F15D5" w:rsidSect="005013D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footnotePr>
        <w:pos w:val="beneathText"/>
      </w:footnotePr>
      <w:pgSz w:w="11905" w:h="16837"/>
      <w:pgMar w:top="1138" w:right="1138" w:bottom="1138" w:left="1987" w:header="5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22EBC7" w14:textId="77777777" w:rsidR="008F0F0D" w:rsidRDefault="008F0F0D">
      <w:r>
        <w:separator/>
      </w:r>
    </w:p>
    <w:p w14:paraId="12BC189F" w14:textId="77777777" w:rsidR="008F0F0D" w:rsidRDefault="008F0F0D"/>
  </w:endnote>
  <w:endnote w:type="continuationSeparator" w:id="0">
    <w:p w14:paraId="6194B8C2" w14:textId="77777777" w:rsidR="008F0F0D" w:rsidRDefault="008F0F0D">
      <w:r>
        <w:continuationSeparator/>
      </w:r>
    </w:p>
    <w:p w14:paraId="2180D1A8" w14:textId="77777777" w:rsidR="008F0F0D" w:rsidRDefault="008F0F0D"/>
  </w:endnote>
  <w:endnote w:type="continuationNotice" w:id="1">
    <w:p w14:paraId="6F431E02" w14:textId="77777777" w:rsidR="008F0F0D" w:rsidRDefault="008F0F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E27ED2" w14:textId="4F4F8117" w:rsidR="00A46170" w:rsidRPr="009A57EC" w:rsidRDefault="0093297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="00A46170" w:rsidRPr="009A57EC">
      <w:rPr>
        <w:i/>
        <w:color w:val="951B13"/>
        <w:lang w:eastAsia="ar-SA" w:bidi="ar-SA"/>
      </w:rPr>
      <w:tab/>
    </w:r>
    <w:r w:rsidR="00A46170" w:rsidRPr="009A57EC">
      <w:rPr>
        <w:i/>
        <w:color w:val="951B13"/>
        <w:lang w:eastAsia="ar-SA" w:bidi="ar-SA"/>
      </w:rPr>
      <w:fldChar w:fldCharType="begin"/>
    </w:r>
    <w:r w:rsidR="00A46170" w:rsidRPr="009A57EC">
      <w:rPr>
        <w:i/>
        <w:color w:val="951B13"/>
        <w:lang w:eastAsia="ar-SA" w:bidi="ar-SA"/>
      </w:rPr>
      <w:instrText xml:space="preserve"> PAGE </w:instrText>
    </w:r>
    <w:r w:rsidR="00A46170" w:rsidRPr="009A57EC">
      <w:rPr>
        <w:i/>
        <w:color w:val="951B13"/>
        <w:lang w:eastAsia="ar-SA" w:bidi="ar-SA"/>
      </w:rPr>
      <w:fldChar w:fldCharType="separate"/>
    </w:r>
    <w:r w:rsidR="000A7547">
      <w:rPr>
        <w:i/>
        <w:noProof/>
        <w:color w:val="951B13"/>
        <w:lang w:eastAsia="ar-SA" w:bidi="ar-SA"/>
      </w:rPr>
      <w:t>v</w:t>
    </w:r>
    <w:r w:rsidR="00A46170"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E7BF06" w14:textId="42B74BC1" w:rsidR="00033D8B" w:rsidRPr="00932976" w:rsidRDefault="0093297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 w:rsidR="00644387">
      <w:rPr>
        <w:i/>
        <w:color w:val="003366"/>
      </w:rPr>
      <w:t>s</w:t>
    </w:r>
    <w:r w:rsidR="00033D8B" w:rsidRPr="00AA0DD6">
      <w:rPr>
        <w:i/>
        <w:color w:val="003366"/>
      </w:rPr>
      <w:t xml:space="preserve">uite </w:t>
    </w:r>
    <w:r w:rsidR="00320782">
      <w:rPr>
        <w:i/>
        <w:color w:val="003366"/>
      </w:rPr>
      <w:t>50</w:t>
    </w:r>
    <w:r w:rsidR="00644387">
      <w:rPr>
        <w:i/>
        <w:color w:val="003366"/>
      </w:rPr>
      <w:t>4</w:t>
    </w:r>
    <w:r w:rsidR="00033D8B" w:rsidRPr="00AA0DD6">
      <w:rPr>
        <w:i/>
        <w:color w:val="003366"/>
      </w:rPr>
      <w:t xml:space="preserve">, B1 Building, </w:t>
    </w:r>
    <w:r w:rsidR="00320782">
      <w:rPr>
        <w:i/>
        <w:color w:val="003366"/>
      </w:rPr>
      <w:t>HUST</w:t>
    </w:r>
  </w:p>
  <w:p w14:paraId="43981AA0" w14:textId="5F4FFB3E" w:rsidR="00033D8B" w:rsidRPr="00932976" w:rsidRDefault="00033D8B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3D4256F9" w14:textId="57CB25D8" w:rsidR="00932976" w:rsidRDefault="0093297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 w:rsidR="009A2527">
      <w:rPr>
        <w:i/>
        <w:color w:val="003366"/>
      </w:rPr>
      <w:t>soict</w:t>
    </w:r>
    <w:r w:rsidR="00320782">
      <w:rPr>
        <w:i/>
        <w:color w:val="003366"/>
      </w:rPr>
      <w:t>.hust.edu.vn</w:t>
    </w:r>
  </w:p>
  <w:p w14:paraId="350F690C" w14:textId="77777777" w:rsidR="00932976" w:rsidRDefault="00932976">
    <w:pPr>
      <w:pStyle w:val="Footer"/>
      <w:rPr>
        <w:i/>
        <w:color w:val="003366"/>
      </w:rPr>
    </w:pPr>
  </w:p>
  <w:p w14:paraId="2B3DBBFD" w14:textId="77777777" w:rsidR="00932976" w:rsidRDefault="00932976">
    <w:pPr>
      <w:pStyle w:val="Footer"/>
      <w:rPr>
        <w:i/>
        <w:color w:val="003366"/>
      </w:rPr>
    </w:pPr>
  </w:p>
  <w:p w14:paraId="7A61AF73" w14:textId="77777777" w:rsidR="00932976" w:rsidRPr="00932976" w:rsidRDefault="00932976">
    <w:pPr>
      <w:pStyle w:val="Footer"/>
      <w:rPr>
        <w:i/>
        <w:color w:val="00336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7E45A" w14:textId="77777777" w:rsidR="00A46170" w:rsidRDefault="00A46170"/>
  <w:p w14:paraId="7F403060" w14:textId="77777777" w:rsidR="00A46170" w:rsidRDefault="00A46170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85AEA" w14:textId="057954F7" w:rsidR="00A46170" w:rsidRPr="001022FF" w:rsidRDefault="00BB183C" w:rsidP="00C659C5">
    <w:pPr>
      <w:pStyle w:val="Footer"/>
      <w:pBdr>
        <w:top w:val="single" w:sz="8" w:space="1" w:color="365F91"/>
      </w:pBdr>
      <w:tabs>
        <w:tab w:val="right" w:pos="8757"/>
      </w:tabs>
      <w:rPr>
        <w:i/>
        <w:color w:val="C00000"/>
        <w:lang w:eastAsia="ar-SA" w:bidi="ar-SA"/>
      </w:rPr>
    </w:pPr>
    <w:r>
      <w:rPr>
        <w:i/>
        <w:color w:val="C00000"/>
        <w:lang w:eastAsia="ar-SA" w:bidi="ar-SA"/>
      </w:rPr>
      <w:t>soict.hust.edu.vn</w:t>
    </w:r>
    <w:r w:rsidR="00A46170" w:rsidRPr="001022FF">
      <w:rPr>
        <w:i/>
        <w:color w:val="C00000"/>
        <w:lang w:eastAsia="ar-SA" w:bidi="ar-SA"/>
      </w:rPr>
      <w:tab/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PAGE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0A7547">
      <w:rPr>
        <w:i/>
        <w:noProof/>
        <w:color w:val="C00000"/>
        <w:lang w:eastAsia="ar-SA" w:bidi="ar-SA"/>
      </w:rPr>
      <w:t>7</w:t>
    </w:r>
    <w:r w:rsidR="00A46170" w:rsidRPr="001022FF">
      <w:rPr>
        <w:i/>
        <w:color w:val="C00000"/>
        <w:lang w:eastAsia="ar-SA" w:bidi="ar-SA"/>
      </w:rPr>
      <w:fldChar w:fldCharType="end"/>
    </w:r>
    <w:r w:rsidR="00A46170" w:rsidRPr="001022FF">
      <w:rPr>
        <w:i/>
        <w:color w:val="C00000"/>
        <w:lang w:eastAsia="ar-SA" w:bidi="ar-SA"/>
      </w:rPr>
      <w:t>/</w:t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NUMPAGES \*Arabic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0A7547">
      <w:rPr>
        <w:i/>
        <w:noProof/>
        <w:color w:val="C00000"/>
        <w:lang w:eastAsia="ar-SA" w:bidi="ar-SA"/>
      </w:rPr>
      <w:t>8</w:t>
    </w:r>
    <w:r w:rsidR="00A46170" w:rsidRPr="001022FF">
      <w:rPr>
        <w:i/>
        <w:color w:val="C00000"/>
        <w:lang w:eastAsia="ar-SA" w:bidi="ar-S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28EB8C" w14:textId="77777777" w:rsidR="00A46170" w:rsidRDefault="00A4617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7DCE69" w14:textId="77777777" w:rsidR="008F0F0D" w:rsidRDefault="008F0F0D">
      <w:r>
        <w:separator/>
      </w:r>
    </w:p>
    <w:p w14:paraId="00643C42" w14:textId="77777777" w:rsidR="008F0F0D" w:rsidRDefault="008F0F0D"/>
  </w:footnote>
  <w:footnote w:type="continuationSeparator" w:id="0">
    <w:p w14:paraId="6034E561" w14:textId="77777777" w:rsidR="008F0F0D" w:rsidRDefault="008F0F0D">
      <w:r>
        <w:continuationSeparator/>
      </w:r>
    </w:p>
    <w:p w14:paraId="6850B4BE" w14:textId="77777777" w:rsidR="008F0F0D" w:rsidRDefault="008F0F0D"/>
  </w:footnote>
  <w:footnote w:type="continuationNotice" w:id="1">
    <w:p w14:paraId="6943ECE7" w14:textId="77777777" w:rsidR="008F0F0D" w:rsidRDefault="008F0F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FD2E81" w14:textId="2274A31A" w:rsidR="00A46170" w:rsidRPr="009A57EC" w:rsidRDefault="0049419B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6FA1F169" wp14:editId="32B74899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46170"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163434" w14:textId="489BF406" w:rsidR="002F64A0" w:rsidRDefault="002F64A0">
    <w:pPr>
      <w:pStyle w:val="Header"/>
    </w:pPr>
    <w:r>
      <w:rPr>
        <w:noProof/>
        <w:lang w:eastAsia="en-US" w:bidi="ar-SA"/>
      </w:rPr>
      <w:drawing>
        <wp:inline distT="0" distB="0" distL="0" distR="0" wp14:anchorId="21ED5BDB" wp14:editId="4BE42258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A77296" w14:textId="77777777" w:rsidR="00A46170" w:rsidRDefault="00A46170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438D9" w14:textId="3F5096F9" w:rsidR="00CD745D" w:rsidRPr="009C208E" w:rsidRDefault="005013DA" w:rsidP="009C208E">
    <w:pPr>
      <w:rPr>
        <w:rFonts w:ascii="Times New Roman" w:hAnsi="Times New Roman" w:cs="Times New Roman"/>
        <w:color w:val="0070C0"/>
        <w:sz w:val="24"/>
        <w:szCs w:val="24"/>
      </w:rPr>
    </w:pPr>
    <w:r w:rsidRPr="009C208E">
      <w:rPr>
        <w:noProof/>
        <w:lang w:eastAsia="en-US" w:bidi="ar-SA"/>
      </w:rPr>
      <w:drawing>
        <wp:inline distT="0" distB="0" distL="0" distR="0" wp14:anchorId="11BCA680" wp14:editId="396D00F7">
          <wp:extent cx="767861" cy="72744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9405" cy="728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7CD0E" w14:textId="2B470188" w:rsidR="00CD745D" w:rsidRPr="00CD745D" w:rsidRDefault="005013DA" w:rsidP="00CD745D">
    <w:pPr>
      <w:pStyle w:val="Header"/>
      <w:pBdr>
        <w:bottom w:val="single" w:sz="8" w:space="1" w:color="365F91"/>
      </w:pBdr>
      <w:tabs>
        <w:tab w:val="right" w:pos="8784"/>
      </w:tabs>
      <w:ind w:right="27"/>
      <w:rPr>
        <w:i/>
        <w:color w:val="C00000"/>
        <w:lang w:eastAsia="ar-SA" w:bidi="ar-SA"/>
      </w:rPr>
    </w:pPr>
    <w:r w:rsidRPr="005013DA">
      <w:rPr>
        <w:rFonts w:ascii="Times New Roman" w:hAnsi="Times New Roman" w:cs="Times New Roman"/>
        <w:i/>
        <w:color w:val="FF0000"/>
        <w:sz w:val="24"/>
        <w:szCs w:val="24"/>
      </w:rPr>
      <w:t>Excel Custom Functions</w:t>
    </w:r>
    <w:r w:rsidR="00A46170" w:rsidRPr="00AB15C8">
      <w:rPr>
        <w:i/>
        <w:color w:val="C00000"/>
        <w:lang w:eastAsia="ar-SA" w:bidi="ar-SA"/>
      </w:rPr>
      <w:tab/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TITLE 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Ước lượng dự án nguồn mở</w:t>
    </w:r>
    <w:r w:rsidR="000800BD">
      <w:rPr>
        <w:i/>
        <w:color w:val="C00000"/>
        <w:lang w:eastAsia="ar-SA" w:bidi="ar-SA"/>
      </w:rPr>
      <w:fldChar w:fldCharType="end"/>
    </w:r>
    <w:r w:rsidR="000604A2">
      <w:rPr>
        <w:i/>
        <w:color w:val="C00000"/>
        <w:lang w:eastAsia="ar-SA" w:bidi="ar-SA"/>
      </w:rPr>
      <w:t>:</w:t>
    </w:r>
    <w:r w:rsidR="00A46170" w:rsidRPr="00AB15C8">
      <w:rPr>
        <w:i/>
        <w:color w:val="C00000"/>
        <w:lang w:eastAsia="ar-SA" w:bidi="ar-SA"/>
      </w:rPr>
      <w:t xml:space="preserve"> </w:t>
    </w:r>
    <w:r w:rsidR="00DF474F">
      <w:rPr>
        <w:i/>
        <w:color w:val="C00000"/>
        <w:lang w:eastAsia="ar-SA" w:bidi="ar-SA"/>
      </w:rPr>
      <w:t>Excel Custom Functions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75C654" w14:textId="77777777" w:rsidR="00A46170" w:rsidRDefault="00A4617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3" w15:restartNumberingAfterBreak="0">
    <w:nsid w:val="00000005"/>
    <w:multiLevelType w:val="single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7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IE"/>
      </w:rPr>
    </w:lvl>
  </w:abstractNum>
  <w:abstractNum w:abstractNumId="10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11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</w:abstractNum>
  <w:abstractNum w:abstractNumId="12" w15:restartNumberingAfterBreak="0">
    <w:nsid w:val="0000000E"/>
    <w:multiLevelType w:val="multilevel"/>
    <w:tmpl w:val="0000000E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3" w15:restartNumberingAfterBreak="0">
    <w:nsid w:val="0000000F"/>
    <w:multiLevelType w:val="singleLevel"/>
    <w:tmpl w:val="0000000F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00000010"/>
    <w:multiLevelType w:val="multilevel"/>
    <w:tmpl w:val="00000010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5" w15:restartNumberingAfterBreak="0">
    <w:nsid w:val="00000012"/>
    <w:multiLevelType w:val="singleLevel"/>
    <w:tmpl w:val="00000012"/>
    <w:name w:val="WW8Num22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</w:lvl>
  </w:abstractNum>
  <w:abstractNum w:abstractNumId="16" w15:restartNumberingAfterBreak="0">
    <w:nsid w:val="00A744F7"/>
    <w:multiLevelType w:val="hybridMultilevel"/>
    <w:tmpl w:val="F8E29C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01B64541"/>
    <w:multiLevelType w:val="hybridMultilevel"/>
    <w:tmpl w:val="9EEE7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1ED16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44413F"/>
    <w:multiLevelType w:val="hybridMultilevel"/>
    <w:tmpl w:val="AC1AFDF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DD01D73"/>
    <w:multiLevelType w:val="hybridMultilevel"/>
    <w:tmpl w:val="EF7606F2"/>
    <w:lvl w:ilvl="0" w:tplc="152479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11460A9"/>
    <w:multiLevelType w:val="hybridMultilevel"/>
    <w:tmpl w:val="CC1E3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E2537C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443ABE"/>
    <w:multiLevelType w:val="hybridMultilevel"/>
    <w:tmpl w:val="77FED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BBE155C"/>
    <w:multiLevelType w:val="multilevel"/>
    <w:tmpl w:val="31B09B36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8" w15:restartNumberingAfterBreak="0">
    <w:nsid w:val="3EA57883"/>
    <w:multiLevelType w:val="hybridMultilevel"/>
    <w:tmpl w:val="28A6D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30147BD"/>
    <w:multiLevelType w:val="hybridMultilevel"/>
    <w:tmpl w:val="C108F3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83D14AA"/>
    <w:multiLevelType w:val="hybridMultilevel"/>
    <w:tmpl w:val="DA1888A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5464DE"/>
    <w:multiLevelType w:val="hybridMultilevel"/>
    <w:tmpl w:val="EFDA0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BB4986"/>
    <w:multiLevelType w:val="hybridMultilevel"/>
    <w:tmpl w:val="DCA67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E6566D4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4"/>
  </w:num>
  <w:num w:numId="3">
    <w:abstractNumId w:val="33"/>
  </w:num>
  <w:num w:numId="4">
    <w:abstractNumId w:val="31"/>
  </w:num>
  <w:num w:numId="5">
    <w:abstractNumId w:val="37"/>
  </w:num>
  <w:num w:numId="6">
    <w:abstractNumId w:val="23"/>
  </w:num>
  <w:num w:numId="7">
    <w:abstractNumId w:val="19"/>
  </w:num>
  <w:num w:numId="8">
    <w:abstractNumId w:val="17"/>
  </w:num>
  <w:num w:numId="9">
    <w:abstractNumId w:val="18"/>
  </w:num>
  <w:num w:numId="10">
    <w:abstractNumId w:val="30"/>
  </w:num>
  <w:num w:numId="11">
    <w:abstractNumId w:val="27"/>
  </w:num>
  <w:num w:numId="12">
    <w:abstractNumId w:val="38"/>
  </w:num>
  <w:num w:numId="13">
    <w:abstractNumId w:val="26"/>
  </w:num>
  <w:num w:numId="14">
    <w:abstractNumId w:val="34"/>
  </w:num>
  <w:num w:numId="15">
    <w:abstractNumId w:val="36"/>
  </w:num>
  <w:num w:numId="16">
    <w:abstractNumId w:val="32"/>
  </w:num>
  <w:num w:numId="17">
    <w:abstractNumId w:val="28"/>
  </w:num>
  <w:num w:numId="18">
    <w:abstractNumId w:val="21"/>
  </w:num>
  <w:num w:numId="19">
    <w:abstractNumId w:val="29"/>
  </w:num>
  <w:num w:numId="20">
    <w:abstractNumId w:val="35"/>
  </w:num>
  <w:num w:numId="21">
    <w:abstractNumId w:val="25"/>
  </w:num>
  <w:num w:numId="22">
    <w:abstractNumId w:val="19"/>
  </w:num>
  <w:num w:numId="23">
    <w:abstractNumId w:val="16"/>
  </w:num>
  <w:num w:numId="24">
    <w:abstractNumId w:val="20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3B9"/>
    <w:rsid w:val="00000D34"/>
    <w:rsid w:val="000011BB"/>
    <w:rsid w:val="00001D7C"/>
    <w:rsid w:val="00010D52"/>
    <w:rsid w:val="00011B84"/>
    <w:rsid w:val="000123C4"/>
    <w:rsid w:val="0001730E"/>
    <w:rsid w:val="00017E86"/>
    <w:rsid w:val="00030EB1"/>
    <w:rsid w:val="00033D8B"/>
    <w:rsid w:val="000342ED"/>
    <w:rsid w:val="0003691C"/>
    <w:rsid w:val="00044EE2"/>
    <w:rsid w:val="000465BE"/>
    <w:rsid w:val="00050CBF"/>
    <w:rsid w:val="00054E47"/>
    <w:rsid w:val="000604A2"/>
    <w:rsid w:val="00063221"/>
    <w:rsid w:val="000705DC"/>
    <w:rsid w:val="00072CD7"/>
    <w:rsid w:val="000800BD"/>
    <w:rsid w:val="00081ADE"/>
    <w:rsid w:val="0008695B"/>
    <w:rsid w:val="00095542"/>
    <w:rsid w:val="00097E16"/>
    <w:rsid w:val="000A09A5"/>
    <w:rsid w:val="000A3881"/>
    <w:rsid w:val="000A4065"/>
    <w:rsid w:val="000A639E"/>
    <w:rsid w:val="000A7547"/>
    <w:rsid w:val="000B02E2"/>
    <w:rsid w:val="000C1116"/>
    <w:rsid w:val="000C1F52"/>
    <w:rsid w:val="000C4959"/>
    <w:rsid w:val="000C4B0B"/>
    <w:rsid w:val="000C515B"/>
    <w:rsid w:val="000C6EB0"/>
    <w:rsid w:val="000D487F"/>
    <w:rsid w:val="000D65BE"/>
    <w:rsid w:val="000D792D"/>
    <w:rsid w:val="000E098D"/>
    <w:rsid w:val="000E161A"/>
    <w:rsid w:val="000E34A3"/>
    <w:rsid w:val="000E3E6E"/>
    <w:rsid w:val="000E5F9F"/>
    <w:rsid w:val="000F42AD"/>
    <w:rsid w:val="000F4661"/>
    <w:rsid w:val="000F785C"/>
    <w:rsid w:val="000F7EFC"/>
    <w:rsid w:val="00100106"/>
    <w:rsid w:val="00100A68"/>
    <w:rsid w:val="00101A71"/>
    <w:rsid w:val="001022FF"/>
    <w:rsid w:val="00103C0B"/>
    <w:rsid w:val="001045B7"/>
    <w:rsid w:val="00104DEC"/>
    <w:rsid w:val="0010634F"/>
    <w:rsid w:val="001073BC"/>
    <w:rsid w:val="001074E3"/>
    <w:rsid w:val="0011003A"/>
    <w:rsid w:val="001103DE"/>
    <w:rsid w:val="001115C5"/>
    <w:rsid w:val="001115D0"/>
    <w:rsid w:val="00111637"/>
    <w:rsid w:val="00113883"/>
    <w:rsid w:val="00114E24"/>
    <w:rsid w:val="001156B4"/>
    <w:rsid w:val="00116BD6"/>
    <w:rsid w:val="00116C10"/>
    <w:rsid w:val="00122C66"/>
    <w:rsid w:val="00125AE5"/>
    <w:rsid w:val="00127A55"/>
    <w:rsid w:val="001307F8"/>
    <w:rsid w:val="00130FEA"/>
    <w:rsid w:val="001341DC"/>
    <w:rsid w:val="001417E6"/>
    <w:rsid w:val="00141A0D"/>
    <w:rsid w:val="00141B15"/>
    <w:rsid w:val="001501A9"/>
    <w:rsid w:val="00155100"/>
    <w:rsid w:val="00165B2F"/>
    <w:rsid w:val="001674DD"/>
    <w:rsid w:val="00167BC6"/>
    <w:rsid w:val="001706A0"/>
    <w:rsid w:val="00170971"/>
    <w:rsid w:val="0017102C"/>
    <w:rsid w:val="00171520"/>
    <w:rsid w:val="00175BC5"/>
    <w:rsid w:val="00180183"/>
    <w:rsid w:val="00191F37"/>
    <w:rsid w:val="00192437"/>
    <w:rsid w:val="001A04B9"/>
    <w:rsid w:val="001A1FF1"/>
    <w:rsid w:val="001A25AB"/>
    <w:rsid w:val="001A2E68"/>
    <w:rsid w:val="001A7B00"/>
    <w:rsid w:val="001B3ACB"/>
    <w:rsid w:val="001C04DA"/>
    <w:rsid w:val="001C5DD1"/>
    <w:rsid w:val="001D0D5E"/>
    <w:rsid w:val="001D0E15"/>
    <w:rsid w:val="001D2421"/>
    <w:rsid w:val="001D3253"/>
    <w:rsid w:val="001D3B5F"/>
    <w:rsid w:val="001D61A7"/>
    <w:rsid w:val="001E052D"/>
    <w:rsid w:val="001E09B7"/>
    <w:rsid w:val="001E1B83"/>
    <w:rsid w:val="001E2510"/>
    <w:rsid w:val="001F20AA"/>
    <w:rsid w:val="001F2E8C"/>
    <w:rsid w:val="001F489F"/>
    <w:rsid w:val="001F6140"/>
    <w:rsid w:val="00201E3C"/>
    <w:rsid w:val="00203D9C"/>
    <w:rsid w:val="00216B0F"/>
    <w:rsid w:val="0022086A"/>
    <w:rsid w:val="00221AC0"/>
    <w:rsid w:val="00223405"/>
    <w:rsid w:val="00223928"/>
    <w:rsid w:val="00223F28"/>
    <w:rsid w:val="00224DF2"/>
    <w:rsid w:val="00224EDD"/>
    <w:rsid w:val="00224F53"/>
    <w:rsid w:val="00227C6E"/>
    <w:rsid w:val="00230289"/>
    <w:rsid w:val="002331B0"/>
    <w:rsid w:val="00234C1D"/>
    <w:rsid w:val="0023689A"/>
    <w:rsid w:val="002402B9"/>
    <w:rsid w:val="00240BE2"/>
    <w:rsid w:val="00240F96"/>
    <w:rsid w:val="002417E3"/>
    <w:rsid w:val="00244556"/>
    <w:rsid w:val="0024475C"/>
    <w:rsid w:val="0025160B"/>
    <w:rsid w:val="00252DC9"/>
    <w:rsid w:val="00252DCE"/>
    <w:rsid w:val="00253719"/>
    <w:rsid w:val="002540ED"/>
    <w:rsid w:val="00255E85"/>
    <w:rsid w:val="002707ED"/>
    <w:rsid w:val="0027238F"/>
    <w:rsid w:val="0027590A"/>
    <w:rsid w:val="00280184"/>
    <w:rsid w:val="002814C8"/>
    <w:rsid w:val="002817C3"/>
    <w:rsid w:val="00281828"/>
    <w:rsid w:val="00283AE8"/>
    <w:rsid w:val="00290676"/>
    <w:rsid w:val="002924B9"/>
    <w:rsid w:val="00294AE0"/>
    <w:rsid w:val="00294F92"/>
    <w:rsid w:val="00294FE5"/>
    <w:rsid w:val="002963B3"/>
    <w:rsid w:val="00297AAA"/>
    <w:rsid w:val="002A00AB"/>
    <w:rsid w:val="002A0F87"/>
    <w:rsid w:val="002B2A6D"/>
    <w:rsid w:val="002B35EE"/>
    <w:rsid w:val="002B3B67"/>
    <w:rsid w:val="002B5322"/>
    <w:rsid w:val="002B6881"/>
    <w:rsid w:val="002C3C23"/>
    <w:rsid w:val="002C7E78"/>
    <w:rsid w:val="002D07CA"/>
    <w:rsid w:val="002D111B"/>
    <w:rsid w:val="002D2BB9"/>
    <w:rsid w:val="002D400C"/>
    <w:rsid w:val="002E0BF2"/>
    <w:rsid w:val="002E11E0"/>
    <w:rsid w:val="002E40B5"/>
    <w:rsid w:val="002E4B10"/>
    <w:rsid w:val="002F295C"/>
    <w:rsid w:val="002F3D39"/>
    <w:rsid w:val="002F48CB"/>
    <w:rsid w:val="002F5F61"/>
    <w:rsid w:val="002F64A0"/>
    <w:rsid w:val="00307EAA"/>
    <w:rsid w:val="00311645"/>
    <w:rsid w:val="00314148"/>
    <w:rsid w:val="003157A5"/>
    <w:rsid w:val="00320782"/>
    <w:rsid w:val="00321C72"/>
    <w:rsid w:val="003245D6"/>
    <w:rsid w:val="003266D8"/>
    <w:rsid w:val="00327CC3"/>
    <w:rsid w:val="00332244"/>
    <w:rsid w:val="003358FC"/>
    <w:rsid w:val="00341689"/>
    <w:rsid w:val="003432F3"/>
    <w:rsid w:val="00344D7B"/>
    <w:rsid w:val="00345A50"/>
    <w:rsid w:val="003473EC"/>
    <w:rsid w:val="0034776F"/>
    <w:rsid w:val="00352285"/>
    <w:rsid w:val="00353A70"/>
    <w:rsid w:val="003569B7"/>
    <w:rsid w:val="003574D5"/>
    <w:rsid w:val="003604BD"/>
    <w:rsid w:val="00360A46"/>
    <w:rsid w:val="003613A4"/>
    <w:rsid w:val="003642C9"/>
    <w:rsid w:val="00372858"/>
    <w:rsid w:val="00374075"/>
    <w:rsid w:val="003748EC"/>
    <w:rsid w:val="0038105F"/>
    <w:rsid w:val="0038416C"/>
    <w:rsid w:val="00384E4F"/>
    <w:rsid w:val="003851CC"/>
    <w:rsid w:val="00385A65"/>
    <w:rsid w:val="0038643E"/>
    <w:rsid w:val="003917E6"/>
    <w:rsid w:val="00393ECF"/>
    <w:rsid w:val="0039657F"/>
    <w:rsid w:val="00396BF4"/>
    <w:rsid w:val="003A07F2"/>
    <w:rsid w:val="003A3FFF"/>
    <w:rsid w:val="003A5EB8"/>
    <w:rsid w:val="003B1213"/>
    <w:rsid w:val="003B1D09"/>
    <w:rsid w:val="003B4CE6"/>
    <w:rsid w:val="003C0262"/>
    <w:rsid w:val="003C026C"/>
    <w:rsid w:val="003C2146"/>
    <w:rsid w:val="003C4C8F"/>
    <w:rsid w:val="003C7422"/>
    <w:rsid w:val="003D1032"/>
    <w:rsid w:val="003D6029"/>
    <w:rsid w:val="003E1613"/>
    <w:rsid w:val="003E27B5"/>
    <w:rsid w:val="003E575B"/>
    <w:rsid w:val="003E6A70"/>
    <w:rsid w:val="003E6FB7"/>
    <w:rsid w:val="003F1120"/>
    <w:rsid w:val="00401B28"/>
    <w:rsid w:val="004052B6"/>
    <w:rsid w:val="00405F48"/>
    <w:rsid w:val="0040623D"/>
    <w:rsid w:val="00407AC0"/>
    <w:rsid w:val="00411497"/>
    <w:rsid w:val="00423B9A"/>
    <w:rsid w:val="004265A4"/>
    <w:rsid w:val="00427BEE"/>
    <w:rsid w:val="00432A26"/>
    <w:rsid w:val="0043374D"/>
    <w:rsid w:val="00435887"/>
    <w:rsid w:val="004427C7"/>
    <w:rsid w:val="0044296C"/>
    <w:rsid w:val="004454EE"/>
    <w:rsid w:val="00445936"/>
    <w:rsid w:val="00446917"/>
    <w:rsid w:val="00451DC3"/>
    <w:rsid w:val="00455F19"/>
    <w:rsid w:val="00456D7A"/>
    <w:rsid w:val="0045792D"/>
    <w:rsid w:val="00460E60"/>
    <w:rsid w:val="00464FA9"/>
    <w:rsid w:val="0046550C"/>
    <w:rsid w:val="0047634D"/>
    <w:rsid w:val="00476644"/>
    <w:rsid w:val="0049419B"/>
    <w:rsid w:val="00495E5D"/>
    <w:rsid w:val="004A1B61"/>
    <w:rsid w:val="004A422B"/>
    <w:rsid w:val="004A60F2"/>
    <w:rsid w:val="004A61CF"/>
    <w:rsid w:val="004A6C7A"/>
    <w:rsid w:val="004A6FCF"/>
    <w:rsid w:val="004A7F93"/>
    <w:rsid w:val="004B1258"/>
    <w:rsid w:val="004B3762"/>
    <w:rsid w:val="004B6C3C"/>
    <w:rsid w:val="004C71FA"/>
    <w:rsid w:val="004D36AD"/>
    <w:rsid w:val="004D572B"/>
    <w:rsid w:val="004D7309"/>
    <w:rsid w:val="004E3C1E"/>
    <w:rsid w:val="004F0C06"/>
    <w:rsid w:val="004F23DA"/>
    <w:rsid w:val="004F37AE"/>
    <w:rsid w:val="004F3E43"/>
    <w:rsid w:val="004F6387"/>
    <w:rsid w:val="00501304"/>
    <w:rsid w:val="005013DA"/>
    <w:rsid w:val="005040CD"/>
    <w:rsid w:val="00506F90"/>
    <w:rsid w:val="00507006"/>
    <w:rsid w:val="00517604"/>
    <w:rsid w:val="005306F1"/>
    <w:rsid w:val="005325D6"/>
    <w:rsid w:val="00535FEC"/>
    <w:rsid w:val="0053618E"/>
    <w:rsid w:val="00543831"/>
    <w:rsid w:val="005444C6"/>
    <w:rsid w:val="0054514B"/>
    <w:rsid w:val="00546773"/>
    <w:rsid w:val="00551589"/>
    <w:rsid w:val="00551F94"/>
    <w:rsid w:val="005558A8"/>
    <w:rsid w:val="00560085"/>
    <w:rsid w:val="00560553"/>
    <w:rsid w:val="00564F32"/>
    <w:rsid w:val="00572F5B"/>
    <w:rsid w:val="00577108"/>
    <w:rsid w:val="005774E1"/>
    <w:rsid w:val="0058075C"/>
    <w:rsid w:val="00581E2C"/>
    <w:rsid w:val="005830B5"/>
    <w:rsid w:val="00587AEE"/>
    <w:rsid w:val="0059161C"/>
    <w:rsid w:val="00591E25"/>
    <w:rsid w:val="005955A9"/>
    <w:rsid w:val="005971FC"/>
    <w:rsid w:val="005A2078"/>
    <w:rsid w:val="005A285A"/>
    <w:rsid w:val="005A4994"/>
    <w:rsid w:val="005C0A6A"/>
    <w:rsid w:val="005C397A"/>
    <w:rsid w:val="005C3A75"/>
    <w:rsid w:val="005C68D1"/>
    <w:rsid w:val="005C7168"/>
    <w:rsid w:val="005D09D2"/>
    <w:rsid w:val="005D1F9A"/>
    <w:rsid w:val="005D2E76"/>
    <w:rsid w:val="005D7AFD"/>
    <w:rsid w:val="005E1B31"/>
    <w:rsid w:val="005E2D65"/>
    <w:rsid w:val="005E3008"/>
    <w:rsid w:val="005E3146"/>
    <w:rsid w:val="005E6C88"/>
    <w:rsid w:val="005F0C07"/>
    <w:rsid w:val="005F15D5"/>
    <w:rsid w:val="005F37E7"/>
    <w:rsid w:val="005F4078"/>
    <w:rsid w:val="005F5B85"/>
    <w:rsid w:val="00601960"/>
    <w:rsid w:val="00605636"/>
    <w:rsid w:val="00611CB5"/>
    <w:rsid w:val="00612C3F"/>
    <w:rsid w:val="00612FB1"/>
    <w:rsid w:val="006150E4"/>
    <w:rsid w:val="006158E3"/>
    <w:rsid w:val="0062484B"/>
    <w:rsid w:val="00625AEF"/>
    <w:rsid w:val="006312F5"/>
    <w:rsid w:val="00642F63"/>
    <w:rsid w:val="00643D16"/>
    <w:rsid w:val="00644387"/>
    <w:rsid w:val="00645808"/>
    <w:rsid w:val="00646789"/>
    <w:rsid w:val="00651187"/>
    <w:rsid w:val="006519D7"/>
    <w:rsid w:val="006526C5"/>
    <w:rsid w:val="00654A5B"/>
    <w:rsid w:val="006645F5"/>
    <w:rsid w:val="00666F0F"/>
    <w:rsid w:val="006677AA"/>
    <w:rsid w:val="00667DD5"/>
    <w:rsid w:val="0067312C"/>
    <w:rsid w:val="00676795"/>
    <w:rsid w:val="00682351"/>
    <w:rsid w:val="0068390E"/>
    <w:rsid w:val="00686B20"/>
    <w:rsid w:val="00687A4B"/>
    <w:rsid w:val="00691E7B"/>
    <w:rsid w:val="0069381A"/>
    <w:rsid w:val="0069459D"/>
    <w:rsid w:val="00695D18"/>
    <w:rsid w:val="006A53E0"/>
    <w:rsid w:val="006A739D"/>
    <w:rsid w:val="006B06C7"/>
    <w:rsid w:val="006B0D24"/>
    <w:rsid w:val="006B716D"/>
    <w:rsid w:val="006C33B9"/>
    <w:rsid w:val="006D1C2D"/>
    <w:rsid w:val="006D2A20"/>
    <w:rsid w:val="006D666A"/>
    <w:rsid w:val="006D6E0A"/>
    <w:rsid w:val="006E0E28"/>
    <w:rsid w:val="006E1B96"/>
    <w:rsid w:val="006E1FFE"/>
    <w:rsid w:val="006F11C9"/>
    <w:rsid w:val="006F1552"/>
    <w:rsid w:val="00700187"/>
    <w:rsid w:val="007014B4"/>
    <w:rsid w:val="00702D09"/>
    <w:rsid w:val="00710B3F"/>
    <w:rsid w:val="00715679"/>
    <w:rsid w:val="00715834"/>
    <w:rsid w:val="00720ED8"/>
    <w:rsid w:val="007214EF"/>
    <w:rsid w:val="0072499D"/>
    <w:rsid w:val="00724A5C"/>
    <w:rsid w:val="00725933"/>
    <w:rsid w:val="00727431"/>
    <w:rsid w:val="00727810"/>
    <w:rsid w:val="00741AE9"/>
    <w:rsid w:val="0074533F"/>
    <w:rsid w:val="00747A56"/>
    <w:rsid w:val="00751F1C"/>
    <w:rsid w:val="007627E0"/>
    <w:rsid w:val="00762E8B"/>
    <w:rsid w:val="00766319"/>
    <w:rsid w:val="007703F5"/>
    <w:rsid w:val="00770814"/>
    <w:rsid w:val="0077221A"/>
    <w:rsid w:val="00783AF4"/>
    <w:rsid w:val="0078665F"/>
    <w:rsid w:val="00787BC6"/>
    <w:rsid w:val="00790978"/>
    <w:rsid w:val="00791779"/>
    <w:rsid w:val="0079293C"/>
    <w:rsid w:val="00796375"/>
    <w:rsid w:val="007A2CA7"/>
    <w:rsid w:val="007A4A5B"/>
    <w:rsid w:val="007A5049"/>
    <w:rsid w:val="007A680E"/>
    <w:rsid w:val="007A6D1B"/>
    <w:rsid w:val="007B3292"/>
    <w:rsid w:val="007B587E"/>
    <w:rsid w:val="007C74D2"/>
    <w:rsid w:val="007D1877"/>
    <w:rsid w:val="007D2948"/>
    <w:rsid w:val="007D6D88"/>
    <w:rsid w:val="007E3AA3"/>
    <w:rsid w:val="007E4D30"/>
    <w:rsid w:val="007E4E75"/>
    <w:rsid w:val="007E52BD"/>
    <w:rsid w:val="007E759E"/>
    <w:rsid w:val="007F1B3F"/>
    <w:rsid w:val="007F2FAD"/>
    <w:rsid w:val="007F7F25"/>
    <w:rsid w:val="00801B73"/>
    <w:rsid w:val="00802E21"/>
    <w:rsid w:val="00805A58"/>
    <w:rsid w:val="008158CE"/>
    <w:rsid w:val="00816042"/>
    <w:rsid w:val="0081618B"/>
    <w:rsid w:val="00820850"/>
    <w:rsid w:val="00821D54"/>
    <w:rsid w:val="00823FF5"/>
    <w:rsid w:val="00824ACE"/>
    <w:rsid w:val="00830223"/>
    <w:rsid w:val="008346FB"/>
    <w:rsid w:val="0083474F"/>
    <w:rsid w:val="0083628A"/>
    <w:rsid w:val="008410A0"/>
    <w:rsid w:val="0084286F"/>
    <w:rsid w:val="008443B7"/>
    <w:rsid w:val="008445BE"/>
    <w:rsid w:val="008453A8"/>
    <w:rsid w:val="008453B8"/>
    <w:rsid w:val="0084706A"/>
    <w:rsid w:val="00853766"/>
    <w:rsid w:val="00853CD0"/>
    <w:rsid w:val="008549E0"/>
    <w:rsid w:val="00855EFD"/>
    <w:rsid w:val="008606E4"/>
    <w:rsid w:val="00864945"/>
    <w:rsid w:val="00864AAE"/>
    <w:rsid w:val="00865CE6"/>
    <w:rsid w:val="00870AE3"/>
    <w:rsid w:val="00873879"/>
    <w:rsid w:val="0087449E"/>
    <w:rsid w:val="00875549"/>
    <w:rsid w:val="00877DC8"/>
    <w:rsid w:val="00882F81"/>
    <w:rsid w:val="00886173"/>
    <w:rsid w:val="008868E0"/>
    <w:rsid w:val="00887EF8"/>
    <w:rsid w:val="0089595C"/>
    <w:rsid w:val="00895F6E"/>
    <w:rsid w:val="00896C23"/>
    <w:rsid w:val="008A4F46"/>
    <w:rsid w:val="008A60DC"/>
    <w:rsid w:val="008A7E5C"/>
    <w:rsid w:val="008B0148"/>
    <w:rsid w:val="008B0D9E"/>
    <w:rsid w:val="008B3A19"/>
    <w:rsid w:val="008B4872"/>
    <w:rsid w:val="008B68D0"/>
    <w:rsid w:val="008C0E63"/>
    <w:rsid w:val="008C1710"/>
    <w:rsid w:val="008D0992"/>
    <w:rsid w:val="008D1ED2"/>
    <w:rsid w:val="008D1F52"/>
    <w:rsid w:val="008D419B"/>
    <w:rsid w:val="008D4E35"/>
    <w:rsid w:val="008E0605"/>
    <w:rsid w:val="008E661F"/>
    <w:rsid w:val="008E6AE9"/>
    <w:rsid w:val="008E766C"/>
    <w:rsid w:val="008F0F0D"/>
    <w:rsid w:val="008F2A74"/>
    <w:rsid w:val="008F3873"/>
    <w:rsid w:val="008F3ED7"/>
    <w:rsid w:val="008F5E3F"/>
    <w:rsid w:val="008F7A6D"/>
    <w:rsid w:val="008F7C39"/>
    <w:rsid w:val="00900B52"/>
    <w:rsid w:val="0090121D"/>
    <w:rsid w:val="009030C7"/>
    <w:rsid w:val="00903E43"/>
    <w:rsid w:val="009102CB"/>
    <w:rsid w:val="0091115A"/>
    <w:rsid w:val="0091528E"/>
    <w:rsid w:val="00915C78"/>
    <w:rsid w:val="00916DFB"/>
    <w:rsid w:val="00920D49"/>
    <w:rsid w:val="009227BC"/>
    <w:rsid w:val="009245BF"/>
    <w:rsid w:val="00924FA9"/>
    <w:rsid w:val="00924FAD"/>
    <w:rsid w:val="009266C4"/>
    <w:rsid w:val="00932976"/>
    <w:rsid w:val="009349BF"/>
    <w:rsid w:val="009350E9"/>
    <w:rsid w:val="009371CA"/>
    <w:rsid w:val="00941B49"/>
    <w:rsid w:val="00942CDB"/>
    <w:rsid w:val="009434B0"/>
    <w:rsid w:val="00947134"/>
    <w:rsid w:val="00947316"/>
    <w:rsid w:val="009500D0"/>
    <w:rsid w:val="00952DA5"/>
    <w:rsid w:val="00953D5D"/>
    <w:rsid w:val="00954A4A"/>
    <w:rsid w:val="00960F1C"/>
    <w:rsid w:val="0096261C"/>
    <w:rsid w:val="009626D5"/>
    <w:rsid w:val="0096683F"/>
    <w:rsid w:val="009716BD"/>
    <w:rsid w:val="00974A72"/>
    <w:rsid w:val="0098177E"/>
    <w:rsid w:val="009859C7"/>
    <w:rsid w:val="009903FA"/>
    <w:rsid w:val="009936EE"/>
    <w:rsid w:val="0099580C"/>
    <w:rsid w:val="00995E6C"/>
    <w:rsid w:val="009A012B"/>
    <w:rsid w:val="009A0D8C"/>
    <w:rsid w:val="009A2527"/>
    <w:rsid w:val="009A3E97"/>
    <w:rsid w:val="009A44DB"/>
    <w:rsid w:val="009A4B4D"/>
    <w:rsid w:val="009A4C41"/>
    <w:rsid w:val="009A57EC"/>
    <w:rsid w:val="009A592B"/>
    <w:rsid w:val="009A7949"/>
    <w:rsid w:val="009B0A7E"/>
    <w:rsid w:val="009B39B4"/>
    <w:rsid w:val="009B7852"/>
    <w:rsid w:val="009C208E"/>
    <w:rsid w:val="009C41F9"/>
    <w:rsid w:val="009D1330"/>
    <w:rsid w:val="009D1C10"/>
    <w:rsid w:val="009D290A"/>
    <w:rsid w:val="009D5FF7"/>
    <w:rsid w:val="009E1B22"/>
    <w:rsid w:val="009E2E20"/>
    <w:rsid w:val="009E4DA9"/>
    <w:rsid w:val="009E7506"/>
    <w:rsid w:val="009F0F85"/>
    <w:rsid w:val="009F1174"/>
    <w:rsid w:val="009F16BF"/>
    <w:rsid w:val="009F3E55"/>
    <w:rsid w:val="009F4AAD"/>
    <w:rsid w:val="00A01B4E"/>
    <w:rsid w:val="00A06DC4"/>
    <w:rsid w:val="00A105D3"/>
    <w:rsid w:val="00A14C1B"/>
    <w:rsid w:val="00A151A2"/>
    <w:rsid w:val="00A1567B"/>
    <w:rsid w:val="00A1588F"/>
    <w:rsid w:val="00A17A47"/>
    <w:rsid w:val="00A206EB"/>
    <w:rsid w:val="00A23C6C"/>
    <w:rsid w:val="00A2521D"/>
    <w:rsid w:val="00A31DC4"/>
    <w:rsid w:val="00A3290F"/>
    <w:rsid w:val="00A32D2E"/>
    <w:rsid w:val="00A367CF"/>
    <w:rsid w:val="00A428A2"/>
    <w:rsid w:val="00A43D43"/>
    <w:rsid w:val="00A44839"/>
    <w:rsid w:val="00A455DC"/>
    <w:rsid w:val="00A4571D"/>
    <w:rsid w:val="00A46170"/>
    <w:rsid w:val="00A46FF8"/>
    <w:rsid w:val="00A50C52"/>
    <w:rsid w:val="00A516FF"/>
    <w:rsid w:val="00A5435A"/>
    <w:rsid w:val="00A54F06"/>
    <w:rsid w:val="00A55218"/>
    <w:rsid w:val="00A60A47"/>
    <w:rsid w:val="00A62F4F"/>
    <w:rsid w:val="00A66123"/>
    <w:rsid w:val="00A702BA"/>
    <w:rsid w:val="00A7166E"/>
    <w:rsid w:val="00A717D7"/>
    <w:rsid w:val="00A75FB7"/>
    <w:rsid w:val="00A77408"/>
    <w:rsid w:val="00A84D40"/>
    <w:rsid w:val="00A87113"/>
    <w:rsid w:val="00A9178E"/>
    <w:rsid w:val="00A97F32"/>
    <w:rsid w:val="00AA2B9A"/>
    <w:rsid w:val="00AA7A9A"/>
    <w:rsid w:val="00AA7B5D"/>
    <w:rsid w:val="00AB0417"/>
    <w:rsid w:val="00AB15C8"/>
    <w:rsid w:val="00AB1674"/>
    <w:rsid w:val="00AB1C3B"/>
    <w:rsid w:val="00AB2031"/>
    <w:rsid w:val="00AB2FC5"/>
    <w:rsid w:val="00AB3ADE"/>
    <w:rsid w:val="00AB5A77"/>
    <w:rsid w:val="00AC44E7"/>
    <w:rsid w:val="00AC5ED2"/>
    <w:rsid w:val="00AC79F2"/>
    <w:rsid w:val="00AC7F66"/>
    <w:rsid w:val="00AD13E4"/>
    <w:rsid w:val="00AD3FB8"/>
    <w:rsid w:val="00AD72E3"/>
    <w:rsid w:val="00AE0415"/>
    <w:rsid w:val="00AE641A"/>
    <w:rsid w:val="00B02EEF"/>
    <w:rsid w:val="00B055F1"/>
    <w:rsid w:val="00B0583E"/>
    <w:rsid w:val="00B05CF6"/>
    <w:rsid w:val="00B1287F"/>
    <w:rsid w:val="00B13B97"/>
    <w:rsid w:val="00B150AB"/>
    <w:rsid w:val="00B15216"/>
    <w:rsid w:val="00B15A23"/>
    <w:rsid w:val="00B17B99"/>
    <w:rsid w:val="00B20CF2"/>
    <w:rsid w:val="00B2142D"/>
    <w:rsid w:val="00B31F6E"/>
    <w:rsid w:val="00B34199"/>
    <w:rsid w:val="00B36BA3"/>
    <w:rsid w:val="00B42D4F"/>
    <w:rsid w:val="00B44EEE"/>
    <w:rsid w:val="00B45C27"/>
    <w:rsid w:val="00B5217B"/>
    <w:rsid w:val="00B55631"/>
    <w:rsid w:val="00B57F42"/>
    <w:rsid w:val="00B6094A"/>
    <w:rsid w:val="00B622C4"/>
    <w:rsid w:val="00B63678"/>
    <w:rsid w:val="00B65C9D"/>
    <w:rsid w:val="00B72F55"/>
    <w:rsid w:val="00B7683B"/>
    <w:rsid w:val="00B77464"/>
    <w:rsid w:val="00B7752F"/>
    <w:rsid w:val="00B80C20"/>
    <w:rsid w:val="00B82B15"/>
    <w:rsid w:val="00B8632C"/>
    <w:rsid w:val="00B87E33"/>
    <w:rsid w:val="00B90DCD"/>
    <w:rsid w:val="00B934B7"/>
    <w:rsid w:val="00BA11C8"/>
    <w:rsid w:val="00BA2CF4"/>
    <w:rsid w:val="00BA730B"/>
    <w:rsid w:val="00BB04F8"/>
    <w:rsid w:val="00BB0DB3"/>
    <w:rsid w:val="00BB1006"/>
    <w:rsid w:val="00BB183C"/>
    <w:rsid w:val="00BB4EC1"/>
    <w:rsid w:val="00BB6AFB"/>
    <w:rsid w:val="00BC1A91"/>
    <w:rsid w:val="00BC3C7B"/>
    <w:rsid w:val="00BC5981"/>
    <w:rsid w:val="00BD1CF0"/>
    <w:rsid w:val="00BD1F66"/>
    <w:rsid w:val="00BD2456"/>
    <w:rsid w:val="00BD2F74"/>
    <w:rsid w:val="00BD4022"/>
    <w:rsid w:val="00BD62EA"/>
    <w:rsid w:val="00BE4AB9"/>
    <w:rsid w:val="00BE4D55"/>
    <w:rsid w:val="00BE7D7A"/>
    <w:rsid w:val="00BF16FE"/>
    <w:rsid w:val="00BF55FC"/>
    <w:rsid w:val="00BF7699"/>
    <w:rsid w:val="00BF7A3F"/>
    <w:rsid w:val="00C00A8F"/>
    <w:rsid w:val="00C00EFE"/>
    <w:rsid w:val="00C01F07"/>
    <w:rsid w:val="00C03807"/>
    <w:rsid w:val="00C10F42"/>
    <w:rsid w:val="00C14092"/>
    <w:rsid w:val="00C16F59"/>
    <w:rsid w:val="00C179B2"/>
    <w:rsid w:val="00C20C6A"/>
    <w:rsid w:val="00C2490A"/>
    <w:rsid w:val="00C25018"/>
    <w:rsid w:val="00C26A31"/>
    <w:rsid w:val="00C26C98"/>
    <w:rsid w:val="00C30C8F"/>
    <w:rsid w:val="00C350D5"/>
    <w:rsid w:val="00C356CB"/>
    <w:rsid w:val="00C37CE2"/>
    <w:rsid w:val="00C422A8"/>
    <w:rsid w:val="00C43177"/>
    <w:rsid w:val="00C4424A"/>
    <w:rsid w:val="00C45552"/>
    <w:rsid w:val="00C465FD"/>
    <w:rsid w:val="00C509E2"/>
    <w:rsid w:val="00C5136B"/>
    <w:rsid w:val="00C52A75"/>
    <w:rsid w:val="00C64416"/>
    <w:rsid w:val="00C659C5"/>
    <w:rsid w:val="00C66E19"/>
    <w:rsid w:val="00C71AF5"/>
    <w:rsid w:val="00C722EE"/>
    <w:rsid w:val="00C72E8B"/>
    <w:rsid w:val="00C73484"/>
    <w:rsid w:val="00C75F15"/>
    <w:rsid w:val="00C77385"/>
    <w:rsid w:val="00C77825"/>
    <w:rsid w:val="00C849E9"/>
    <w:rsid w:val="00C867E6"/>
    <w:rsid w:val="00C9399B"/>
    <w:rsid w:val="00C93AFA"/>
    <w:rsid w:val="00C93D1F"/>
    <w:rsid w:val="00CA2483"/>
    <w:rsid w:val="00CA32C8"/>
    <w:rsid w:val="00CA4B97"/>
    <w:rsid w:val="00CB05D6"/>
    <w:rsid w:val="00CB3E7C"/>
    <w:rsid w:val="00CB4C67"/>
    <w:rsid w:val="00CB64DD"/>
    <w:rsid w:val="00CC00AB"/>
    <w:rsid w:val="00CC1CD0"/>
    <w:rsid w:val="00CC24F7"/>
    <w:rsid w:val="00CC296C"/>
    <w:rsid w:val="00CC2A76"/>
    <w:rsid w:val="00CC4AF0"/>
    <w:rsid w:val="00CC5376"/>
    <w:rsid w:val="00CC6509"/>
    <w:rsid w:val="00CD17A9"/>
    <w:rsid w:val="00CD3084"/>
    <w:rsid w:val="00CD6F81"/>
    <w:rsid w:val="00CD6F8E"/>
    <w:rsid w:val="00CD745D"/>
    <w:rsid w:val="00CD7D33"/>
    <w:rsid w:val="00CE0B65"/>
    <w:rsid w:val="00CE19E1"/>
    <w:rsid w:val="00CE5923"/>
    <w:rsid w:val="00CF53E4"/>
    <w:rsid w:val="00CF7915"/>
    <w:rsid w:val="00D010B9"/>
    <w:rsid w:val="00D0134B"/>
    <w:rsid w:val="00D019AC"/>
    <w:rsid w:val="00D1020B"/>
    <w:rsid w:val="00D1198D"/>
    <w:rsid w:val="00D14AA0"/>
    <w:rsid w:val="00D157EC"/>
    <w:rsid w:val="00D210E2"/>
    <w:rsid w:val="00D21A43"/>
    <w:rsid w:val="00D26094"/>
    <w:rsid w:val="00D31474"/>
    <w:rsid w:val="00D35504"/>
    <w:rsid w:val="00D42390"/>
    <w:rsid w:val="00D43208"/>
    <w:rsid w:val="00D466C7"/>
    <w:rsid w:val="00D51001"/>
    <w:rsid w:val="00D51159"/>
    <w:rsid w:val="00D513C9"/>
    <w:rsid w:val="00D52202"/>
    <w:rsid w:val="00D526D4"/>
    <w:rsid w:val="00D650B4"/>
    <w:rsid w:val="00D65A38"/>
    <w:rsid w:val="00D6697D"/>
    <w:rsid w:val="00D7293B"/>
    <w:rsid w:val="00D72C0E"/>
    <w:rsid w:val="00D73252"/>
    <w:rsid w:val="00D756C3"/>
    <w:rsid w:val="00D7727B"/>
    <w:rsid w:val="00D80C48"/>
    <w:rsid w:val="00D819FD"/>
    <w:rsid w:val="00D82BE2"/>
    <w:rsid w:val="00D83A9D"/>
    <w:rsid w:val="00D83F95"/>
    <w:rsid w:val="00D84E41"/>
    <w:rsid w:val="00D8660E"/>
    <w:rsid w:val="00D8793C"/>
    <w:rsid w:val="00D9442F"/>
    <w:rsid w:val="00D950AC"/>
    <w:rsid w:val="00D97D6C"/>
    <w:rsid w:val="00DA062F"/>
    <w:rsid w:val="00DA0A61"/>
    <w:rsid w:val="00DA0C78"/>
    <w:rsid w:val="00DA17CA"/>
    <w:rsid w:val="00DA1E11"/>
    <w:rsid w:val="00DA3770"/>
    <w:rsid w:val="00DA4E0A"/>
    <w:rsid w:val="00DA5CCC"/>
    <w:rsid w:val="00DB0353"/>
    <w:rsid w:val="00DB2EB7"/>
    <w:rsid w:val="00DB3F37"/>
    <w:rsid w:val="00DB48C3"/>
    <w:rsid w:val="00DB595E"/>
    <w:rsid w:val="00DB68EF"/>
    <w:rsid w:val="00DB6F02"/>
    <w:rsid w:val="00DC0CD6"/>
    <w:rsid w:val="00DC204F"/>
    <w:rsid w:val="00DC42E3"/>
    <w:rsid w:val="00DC5E3B"/>
    <w:rsid w:val="00DC6CF5"/>
    <w:rsid w:val="00DD00D8"/>
    <w:rsid w:val="00DD223B"/>
    <w:rsid w:val="00DD2744"/>
    <w:rsid w:val="00DD4BB4"/>
    <w:rsid w:val="00DD5442"/>
    <w:rsid w:val="00DD5BC7"/>
    <w:rsid w:val="00DE0787"/>
    <w:rsid w:val="00DE2C3B"/>
    <w:rsid w:val="00DF474F"/>
    <w:rsid w:val="00E02806"/>
    <w:rsid w:val="00E0360C"/>
    <w:rsid w:val="00E038A0"/>
    <w:rsid w:val="00E0391B"/>
    <w:rsid w:val="00E066B1"/>
    <w:rsid w:val="00E07F07"/>
    <w:rsid w:val="00E10D4C"/>
    <w:rsid w:val="00E11667"/>
    <w:rsid w:val="00E11CC7"/>
    <w:rsid w:val="00E173CE"/>
    <w:rsid w:val="00E202DA"/>
    <w:rsid w:val="00E20FBF"/>
    <w:rsid w:val="00E22133"/>
    <w:rsid w:val="00E24534"/>
    <w:rsid w:val="00E31DB9"/>
    <w:rsid w:val="00E4013C"/>
    <w:rsid w:val="00E428F4"/>
    <w:rsid w:val="00E648D6"/>
    <w:rsid w:val="00E70D25"/>
    <w:rsid w:val="00E71A11"/>
    <w:rsid w:val="00E71B07"/>
    <w:rsid w:val="00E73AE8"/>
    <w:rsid w:val="00E75365"/>
    <w:rsid w:val="00E83396"/>
    <w:rsid w:val="00E86757"/>
    <w:rsid w:val="00E86DFC"/>
    <w:rsid w:val="00E92314"/>
    <w:rsid w:val="00E926C3"/>
    <w:rsid w:val="00EA3398"/>
    <w:rsid w:val="00EA7DC5"/>
    <w:rsid w:val="00EB6D44"/>
    <w:rsid w:val="00EB7A6A"/>
    <w:rsid w:val="00EC046A"/>
    <w:rsid w:val="00EC32DC"/>
    <w:rsid w:val="00EC3409"/>
    <w:rsid w:val="00ED43BF"/>
    <w:rsid w:val="00ED59D9"/>
    <w:rsid w:val="00ED5C1F"/>
    <w:rsid w:val="00ED6D21"/>
    <w:rsid w:val="00EE1C50"/>
    <w:rsid w:val="00EE7E46"/>
    <w:rsid w:val="00EF20A3"/>
    <w:rsid w:val="00EF2426"/>
    <w:rsid w:val="00EF70EA"/>
    <w:rsid w:val="00EF7954"/>
    <w:rsid w:val="00F018F6"/>
    <w:rsid w:val="00F068C8"/>
    <w:rsid w:val="00F105E2"/>
    <w:rsid w:val="00F14AFD"/>
    <w:rsid w:val="00F16A81"/>
    <w:rsid w:val="00F16F4E"/>
    <w:rsid w:val="00F247F1"/>
    <w:rsid w:val="00F26C21"/>
    <w:rsid w:val="00F279BC"/>
    <w:rsid w:val="00F3107B"/>
    <w:rsid w:val="00F31DE3"/>
    <w:rsid w:val="00F33511"/>
    <w:rsid w:val="00F3362F"/>
    <w:rsid w:val="00F34A9B"/>
    <w:rsid w:val="00F40202"/>
    <w:rsid w:val="00F41A82"/>
    <w:rsid w:val="00F425CF"/>
    <w:rsid w:val="00F45E06"/>
    <w:rsid w:val="00F461C3"/>
    <w:rsid w:val="00F50191"/>
    <w:rsid w:val="00F55141"/>
    <w:rsid w:val="00F616AE"/>
    <w:rsid w:val="00F669CB"/>
    <w:rsid w:val="00F7259E"/>
    <w:rsid w:val="00F72B6D"/>
    <w:rsid w:val="00F80AFD"/>
    <w:rsid w:val="00F85B49"/>
    <w:rsid w:val="00F90676"/>
    <w:rsid w:val="00F916B8"/>
    <w:rsid w:val="00F930E7"/>
    <w:rsid w:val="00F95EA1"/>
    <w:rsid w:val="00FA5449"/>
    <w:rsid w:val="00FA6329"/>
    <w:rsid w:val="00FB1B65"/>
    <w:rsid w:val="00FB1FF5"/>
    <w:rsid w:val="00FB6EAC"/>
    <w:rsid w:val="00FB78AA"/>
    <w:rsid w:val="00FC1529"/>
    <w:rsid w:val="00FD4755"/>
    <w:rsid w:val="00FE1382"/>
    <w:rsid w:val="00FE57E1"/>
    <w:rsid w:val="00FF2D7B"/>
    <w:rsid w:val="00FF2FE9"/>
    <w:rsid w:val="00F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37BF0"/>
  <w15:docId w15:val="{8CFB0293-F148-45B5-8627-4772EFB9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776F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lang w:eastAsia="hi-IN" w:bidi="hi-IN"/>
    </w:rPr>
  </w:style>
  <w:style w:type="paragraph" w:styleId="Heading1">
    <w:name w:val="heading 1"/>
    <w:basedOn w:val="Normal"/>
    <w:next w:val="Normal"/>
    <w:qFormat/>
    <w:rsid w:val="009A57EC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qFormat/>
    <w:rsid w:val="009A57EC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qFormat/>
    <w:rsid w:val="009A57EC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4z0">
    <w:name w:val="WW8Num4z0"/>
    <w:rPr>
      <w:rFonts w:ascii="Tahoma" w:hAnsi="Tahoma" w:cs="Tahoma"/>
      <w:sz w:val="20"/>
      <w:szCs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Tahoma" w:hAnsi="Tahoma" w:cs="Tahoma"/>
      <w:sz w:val="20"/>
      <w:szCs w:val="20"/>
    </w:rPr>
  </w:style>
  <w:style w:type="character" w:customStyle="1" w:styleId="WW8Num11z0">
    <w:name w:val="WW8Num11z0"/>
    <w:rPr>
      <w:lang w:val="en-IE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Tahoma" w:hAnsi="Tahoma" w:cs="Tahoma"/>
      <w:sz w:val="20"/>
      <w:szCs w:val="20"/>
    </w:rPr>
  </w:style>
  <w:style w:type="character" w:customStyle="1" w:styleId="NoSpacingChar">
    <w:name w:val="No Spacing Char"/>
    <w:basedOn w:val="DefaultParagraphFont"/>
    <w:rPr>
      <w:sz w:val="22"/>
      <w:szCs w:val="22"/>
      <w:lang w:val="en-US" w:eastAsia="ar-SA" w:bidi="ar-SA"/>
    </w:rPr>
  </w:style>
  <w:style w:type="character" w:customStyle="1" w:styleId="CharChar2">
    <w:name w:val="Char Char2"/>
    <w:basedOn w:val="DefaultParagraphFont"/>
    <w:rPr>
      <w:rFonts w:ascii="Tahoma" w:hAnsi="Tahoma" w:cs="Mangal"/>
      <w:sz w:val="16"/>
      <w:szCs w:val="14"/>
    </w:rPr>
  </w:style>
  <w:style w:type="character" w:customStyle="1" w:styleId="CharChar1">
    <w:name w:val="Char Char1"/>
    <w:basedOn w:val="DefaultParagraphFont"/>
  </w:style>
  <w:style w:type="character" w:customStyle="1" w:styleId="CharChar">
    <w:name w:val="Char Cha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CharChar5">
    <w:name w:val="Char Char5"/>
    <w:basedOn w:val="DefaultParagraphFont"/>
    <w:rPr>
      <w:rFonts w:ascii="Cambria" w:eastAsia="MS Gothic" w:hAnsi="Cambria" w:cs="Mangal"/>
      <w:sz w:val="24"/>
      <w:szCs w:val="21"/>
    </w:rPr>
  </w:style>
  <w:style w:type="character" w:customStyle="1" w:styleId="CharChar4">
    <w:name w:val="Char Char4"/>
    <w:basedOn w:val="DefaultParagraphFont"/>
    <w:rPr>
      <w:rFonts w:ascii="Cambria" w:eastAsia="MS Gothic" w:hAnsi="Cambria" w:cs="Mangal"/>
    </w:rPr>
  </w:style>
  <w:style w:type="character" w:customStyle="1" w:styleId="CharChar3">
    <w:name w:val="Char Char3"/>
    <w:basedOn w:val="DefaultParagraphFont"/>
    <w:rPr>
      <w:rFonts w:ascii="Cambria" w:eastAsia="MS Gothic" w:hAnsi="Cambria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/>
    </w:pPr>
    <w:rPr>
      <w:rFonts w:ascii="Arial" w:eastAsia="MS PGothic" w:hAnsi="Arial" w:cs="Tahoma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Ph">
    <w:name w:val="Phụ đề"/>
    <w:basedOn w:val="Normal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Tahoma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MS Mincho" w:hAnsi="Calibri" w:cs="Calibri"/>
      <w:sz w:val="22"/>
      <w:szCs w:val="22"/>
      <w:lang w:eastAsia="ar-SA"/>
    </w:rPr>
  </w:style>
  <w:style w:type="paragraph" w:styleId="BalloonText">
    <w:name w:val="Balloon Text"/>
    <w:basedOn w:val="Normal"/>
    <w:pPr>
      <w:spacing w:after="0" w:line="240" w:lineRule="auto"/>
    </w:pPr>
    <w:rPr>
      <w:rFonts w:cs="Mangal"/>
      <w:sz w:val="16"/>
      <w:szCs w:val="14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840"/>
    </w:pPr>
  </w:style>
  <w:style w:type="paragraph" w:customStyle="1" w:styleId="NormalH">
    <w:name w:val="NormalH"/>
    <w:basedOn w:val="Normal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Heading">
    <w:name w:val="TOC Heading"/>
    <w:basedOn w:val="Heading1"/>
    <w:next w:val="Normal"/>
    <w:qFormat/>
    <w:rsid w:val="009A57E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sz w:val="28"/>
      <w:szCs w:val="28"/>
      <w:lang w:eastAsia="ar-SA" w:bidi="ar-SA"/>
    </w:rPr>
  </w:style>
  <w:style w:type="paragraph" w:styleId="TOC2">
    <w:name w:val="toc 2"/>
    <w:basedOn w:val="Normal"/>
    <w:next w:val="Normal"/>
    <w:uiPriority w:val="39"/>
    <w:rsid w:val="00030EB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030EB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030EB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sz w:val="18"/>
      <w:szCs w:val="18"/>
    </w:rPr>
  </w:style>
  <w:style w:type="paragraph" w:styleId="DocumentMap">
    <w:name w:val="Document Map"/>
    <w:basedOn w:val="Normal"/>
    <w:pPr>
      <w:shd w:val="clear" w:color="auto" w:fill="000080"/>
    </w:pPr>
    <w:rPr>
      <w:rFonts w:cs="Tahoma"/>
    </w:rPr>
  </w:style>
  <w:style w:type="paragraph" w:styleId="PlainText">
    <w:name w:val="Plain Text"/>
    <w:basedOn w:val="Normal"/>
    <w:pPr>
      <w:spacing w:after="0" w:line="240" w:lineRule="auto"/>
    </w:pPr>
    <w:rPr>
      <w:rFonts w:ascii="Courier New" w:hAnsi="Courier New" w:cs="Courier New"/>
      <w:lang w:eastAsia="ar-SA" w:bidi="ar-SA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Caption">
    <w:name w:val="caption"/>
    <w:basedOn w:val="Normal"/>
    <w:next w:val="Normal"/>
    <w:qFormat/>
    <w:rsid w:val="00A105D3"/>
    <w:pPr>
      <w:jc w:val="center"/>
    </w:pPr>
    <w:rPr>
      <w:b/>
      <w:bCs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StyleHeading2Tahoma13ptBoldCustomColorRGB44105178">
    <w:name w:val="Style Heading 2 + Tahoma 13 pt Bold Custom Color(RGB(44105178))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1">
    <w:name w:val="Style Heading 2 + Tahoma 13 pt Bold Custom Color(RGB(44105178))1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2">
    <w:name w:val="Style Heading 2 + Tahoma 13 pt Bold Custom Color(RGB(44105178))2"/>
    <w:basedOn w:val="Heading2"/>
    <w:autoRedefine/>
    <w:rsid w:val="003748EC"/>
    <w:rPr>
      <w:b w:val="0"/>
      <w:bCs/>
      <w:color w:val="2C69B2"/>
    </w:rPr>
  </w:style>
  <w:style w:type="table" w:customStyle="1" w:styleId="BlueStripe1">
    <w:name w:val="BlueStripe 1"/>
    <w:basedOn w:val="TableNormal"/>
    <w:rsid w:val="00280184"/>
    <w:pPr>
      <w:snapToGrid w:val="0"/>
    </w:pPr>
    <w:rPr>
      <w:rFonts w:ascii="Calibri" w:eastAsia="Arial" w:hAnsi="Calibri" w:cs="Calibri"/>
    </w:rPr>
    <w:tblPr>
      <w:tblStyleRowBandSize w:val="1"/>
      <w:tblBorders>
        <w:top w:val="single" w:sz="4" w:space="0" w:color="6F97C7"/>
        <w:left w:val="single" w:sz="4" w:space="0" w:color="6F97C7"/>
        <w:bottom w:val="single" w:sz="4" w:space="0" w:color="6F97C7"/>
        <w:right w:val="single" w:sz="4" w:space="0" w:color="6F97C7"/>
        <w:insideH w:val="single" w:sz="4" w:space="0" w:color="6F97C7"/>
        <w:insideV w:val="single" w:sz="4" w:space="0" w:color="6F97C7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/>
      </w:pPr>
      <w:tblPr/>
      <w:tcPr>
        <w:tcBorders>
          <w:top w:val="single" w:sz="4" w:space="0" w:color="6F97C7"/>
          <w:left w:val="single" w:sz="4" w:space="0" w:color="6F97C7"/>
          <w:bottom w:val="single" w:sz="4" w:space="0" w:color="6F97C7"/>
          <w:right w:val="single" w:sz="4" w:space="0" w:color="6F97C7"/>
          <w:insideH w:val="single" w:sz="4" w:space="0" w:color="6F97C7"/>
          <w:insideV w:val="single" w:sz="4" w:space="0" w:color="6F97C7"/>
        </w:tcBorders>
        <w:shd w:val="clear" w:color="auto" w:fill="D3DFEE"/>
      </w:tcPr>
    </w:tblStylePr>
  </w:style>
  <w:style w:type="paragraph" w:customStyle="1" w:styleId="Nor">
    <w:name w:val="Nor"/>
    <w:basedOn w:val="Heading3"/>
    <w:rsid w:val="00E22133"/>
    <w:pPr>
      <w:numPr>
        <w:ilvl w:val="0"/>
        <w:numId w:val="0"/>
      </w:numPr>
      <w:ind w:firstLine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EC"/>
    <w:pPr>
      <w:pBdr>
        <w:bottom w:val="single" w:sz="4" w:space="4" w:color="4F81BD"/>
      </w:pBdr>
      <w:spacing w:before="200" w:after="280"/>
      <w:ind w:left="936" w:right="936"/>
    </w:pPr>
    <w:rPr>
      <w:rFonts w:cs="Mangal"/>
      <w:b/>
      <w:bCs/>
      <w:i/>
      <w:iCs/>
      <w:color w:val="951B13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EC"/>
    <w:rPr>
      <w:rFonts w:ascii="Tahoma" w:eastAsia="MS Mincho" w:hAnsi="Tahoma" w:cs="Mangal"/>
      <w:b/>
      <w:bCs/>
      <w:i/>
      <w:iCs/>
      <w:color w:val="951B13"/>
      <w:szCs w:val="18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9A57EC"/>
    <w:rPr>
      <w:b/>
      <w:bCs/>
      <w:i/>
      <w:iCs/>
      <w:color w:val="951B13"/>
    </w:rPr>
  </w:style>
  <w:style w:type="table" w:customStyle="1" w:styleId="GridTable1Light-Accent21">
    <w:name w:val="Grid Table 1 Light - Accent 21"/>
    <w:basedOn w:val="TableNormal"/>
    <w:uiPriority w:val="46"/>
    <w:rsid w:val="009A4C4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105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4"/>
      <w:lang w:eastAsia="en-US" w:bidi="ar-SA"/>
    </w:rPr>
  </w:style>
  <w:style w:type="character" w:styleId="Emphasis">
    <w:name w:val="Emphasis"/>
    <w:basedOn w:val="DefaultParagraphFont"/>
    <w:qFormat/>
    <w:rsid w:val="00A105D3"/>
    <w:rPr>
      <w:i/>
      <w:iCs/>
    </w:rPr>
  </w:style>
  <w:style w:type="table" w:customStyle="1" w:styleId="GridTable1Light1">
    <w:name w:val="Grid Table 1 Light1"/>
    <w:basedOn w:val="TableNormal"/>
    <w:uiPriority w:val="46"/>
    <w:rsid w:val="002817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4483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1689"/>
    <w:rPr>
      <w:color w:val="605E5C"/>
      <w:shd w:val="clear" w:color="auto" w:fill="E1DFDD"/>
    </w:rPr>
  </w:style>
  <w:style w:type="table" w:styleId="TableGrid">
    <w:name w:val="Table Grid"/>
    <w:basedOn w:val="TableNormal"/>
    <w:rsid w:val="003E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3E6F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qFormat/>
    <w:rsid w:val="006F11C9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6F11C9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Subtitle">
    <w:name w:val="Subtitle"/>
    <w:basedOn w:val="Normal"/>
    <w:next w:val="Normal"/>
    <w:link w:val="SubtitleChar"/>
    <w:qFormat/>
    <w:rsid w:val="006F11C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6F11C9"/>
    <w:rPr>
      <w:rFonts w:asciiTheme="minorHAnsi" w:eastAsiaTheme="minorEastAsia" w:hAnsiTheme="minorHAnsi" w:cs="Mangal"/>
      <w:color w:val="5A5A5A" w:themeColor="text1" w:themeTint="A5"/>
      <w:spacing w:val="15"/>
      <w:sz w:val="22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shift_jis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sks.office.com/" TargetMode="Externa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yperlink" Target="mailto:tien.nguyenduc@hust.edu.vn" TargetMode="Externa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4F903B-DCE0-412A-AC82-F201CD326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Pages>8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Ước lượng dự án nguồn mở</vt:lpstr>
    </vt:vector>
  </TitlesOfParts>
  <Company>Techlink Company</Company>
  <LinksUpToDate>false</LinksUpToDate>
  <CharactersWithSpaces>6729</CharactersWithSpaces>
  <SharedDoc>false</SharedDoc>
  <HLinks>
    <vt:vector size="138" baseType="variant"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_Toc285146761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_Toc285146760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_Toc285146759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_Toc285146758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_Toc285146757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_Toc285146756</vt:lpwstr>
      </vt:variant>
      <vt:variant>
        <vt:i4>1900596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_Toc285146755</vt:lpwstr>
      </vt:variant>
      <vt:variant>
        <vt:i4>1900596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_Toc285146754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_Toc285146753</vt:lpwstr>
      </vt:variant>
      <vt:variant>
        <vt:i4>1900596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_Toc285146752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_Toc285146751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_Toc285146750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_Toc285146749</vt:lpwstr>
      </vt:variant>
      <vt:variant>
        <vt:i4>1835060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_Toc285146748</vt:lpwstr>
      </vt:variant>
      <vt:variant>
        <vt:i4>1835060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_Toc285146747</vt:lpwstr>
      </vt:variant>
      <vt:variant>
        <vt:i4>1835060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_Toc285146746</vt:lpwstr>
      </vt:variant>
      <vt:variant>
        <vt:i4>1835060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_Toc285146745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_Toc285146744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_Toc285146743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_Toc285146742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_Toc285146741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_Toc285146740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_Toc285146739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Ước lượng dự án nguồn mở</dc:title>
  <dc:subject>Tên dự án nguồn mở</dc:subject>
  <dc:creator>Nguyen Duc Tien</dc:creator>
  <cp:keywords/>
  <dc:description>Version 1.0</dc:description>
  <cp:lastModifiedBy>Admin</cp:lastModifiedBy>
  <cp:revision>345</cp:revision>
  <cp:lastPrinted>2008-03-13T11:02:00Z</cp:lastPrinted>
  <dcterms:created xsi:type="dcterms:W3CDTF">2018-10-22T04:18:00Z</dcterms:created>
  <dcterms:modified xsi:type="dcterms:W3CDTF">2020-12-09T15:52:00Z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TC300001821033</vt:lpwstr>
  </property>
  <property fmtid="{D5CDD505-2E9C-101B-9397-08002B2CF9AE}" pid="3" name="Project">
    <vt:lpwstr>Name of Project</vt:lpwstr>
  </property>
</Properties>
</file>