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73FC8B4" w14:textId="77777777" w:rsidR="00A367CF" w:rsidRPr="005F15D5" w:rsidRDefault="00A367CF">
      <w:pPr>
        <w:rPr>
          <w:rFonts w:ascii="Times New Roman" w:hAnsi="Times New Roman" w:cs="Times New Roman"/>
          <w:i/>
          <w:color w:val="548DD4"/>
        </w:rPr>
      </w:pPr>
    </w:p>
    <w:p w14:paraId="3EB6C29D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454E8D1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48743CFE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2E54B66A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2E6C7B2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65039D03" w14:textId="30738DC4" w:rsidR="00F34A9B" w:rsidRPr="005F15D5" w:rsidRDefault="000800BD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  <w:r w:rsidRPr="005F15D5">
        <w:rPr>
          <w:rFonts w:ascii="Times New Roman" w:hAnsi="Times New Roman" w:cs="Times New Roman"/>
          <w:b/>
          <w:color w:val="951B13"/>
        </w:rPr>
        <w:fldChar w:fldCharType="begin"/>
      </w:r>
      <w:r w:rsidRPr="005F15D5">
        <w:rPr>
          <w:rFonts w:ascii="Times New Roman" w:hAnsi="Times New Roman" w:cs="Times New Roman"/>
          <w:b/>
          <w:color w:val="951B13"/>
        </w:rPr>
        <w:instrText xml:space="preserve"> TITLE   \* MERGEFORMAT </w:instrText>
      </w:r>
      <w:r w:rsidRPr="005F15D5">
        <w:rPr>
          <w:rFonts w:ascii="Times New Roman" w:hAnsi="Times New Roman" w:cs="Times New Roman"/>
          <w:b/>
          <w:color w:val="951B13"/>
        </w:rPr>
        <w:fldChar w:fldCharType="separate"/>
      </w:r>
      <w:r w:rsidR="000604A2" w:rsidRPr="005F15D5">
        <w:rPr>
          <w:rFonts w:ascii="Times New Roman" w:hAnsi="Times New Roman" w:cs="Times New Roman"/>
          <w:b/>
          <w:color w:val="951B13"/>
        </w:rPr>
        <w:t>Ước lượng dự án nguồn mở</w:t>
      </w:r>
      <w:r w:rsidRPr="005F15D5">
        <w:rPr>
          <w:rFonts w:ascii="Times New Roman" w:hAnsi="Times New Roman" w:cs="Times New Roman"/>
          <w:b/>
          <w:color w:val="951B13"/>
        </w:rPr>
        <w:fldChar w:fldCharType="end"/>
      </w:r>
      <w:r w:rsidR="00010D52" w:rsidRPr="005F15D5">
        <w:rPr>
          <w:rFonts w:ascii="Times New Roman" w:hAnsi="Times New Roman" w:cs="Times New Roman"/>
          <w:b/>
          <w:color w:val="951B13"/>
        </w:rPr>
        <w:t xml:space="preserve"> </w:t>
      </w:r>
    </w:p>
    <w:p w14:paraId="3B52EFC8" w14:textId="192589A2" w:rsidR="00CD745D" w:rsidRPr="005F15D5" w:rsidRDefault="00CD745D" w:rsidP="00E83396">
      <w:pPr>
        <w:rPr>
          <w:rFonts w:ascii="Times New Roman" w:hAnsi="Times New Roman" w:cs="Times New Roman"/>
          <w:i/>
          <w:color w:val="0070C0"/>
        </w:rPr>
      </w:pPr>
      <w:r w:rsidRPr="005F15D5">
        <w:rPr>
          <w:rFonts w:ascii="Times New Roman" w:hAnsi="Times New Roman" w:cs="Times New Roman"/>
          <w:i/>
          <w:color w:val="0070C0"/>
        </w:rPr>
        <w:t xml:space="preserve">Excel Custom Functions </w:t>
      </w:r>
    </w:p>
    <w:p w14:paraId="07D84872" w14:textId="77C5A38B" w:rsidR="00F34A9B" w:rsidRPr="005F15D5" w:rsidRDefault="00F34A9B" w:rsidP="00E8339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i/>
        </w:rPr>
        <w:t>[</w:t>
      </w:r>
      <w:r w:rsidR="003C0262" w:rsidRPr="005F15D5">
        <w:rPr>
          <w:rFonts w:ascii="Times New Roman" w:hAnsi="Times New Roman" w:cs="Times New Roman"/>
          <w:i/>
        </w:rPr>
        <w:t>Link GitHub nguồn:</w:t>
      </w:r>
      <w:r w:rsidR="008453A8" w:rsidRPr="005F15D5">
        <w:rPr>
          <w:rFonts w:ascii="Times New Roman" w:hAnsi="Times New Roman" w:cs="Times New Roman"/>
        </w:rPr>
        <w:t xml:space="preserve"> </w:t>
      </w:r>
      <w:r w:rsidR="008453A8" w:rsidRPr="005F15D5">
        <w:rPr>
          <w:rFonts w:ascii="Times New Roman" w:hAnsi="Times New Roman" w:cs="Times New Roman"/>
          <w:i/>
        </w:rPr>
        <w:t>https://github.com/OfficeDev/Excel-Custom-Functions</w:t>
      </w:r>
      <w:r w:rsidRPr="005F15D5">
        <w:rPr>
          <w:rFonts w:ascii="Times New Roman" w:hAnsi="Times New Roman" w:cs="Times New Roman"/>
          <w:i/>
        </w:rPr>
        <w:t>]</w:t>
      </w:r>
    </w:p>
    <w:p w14:paraId="0F5FE940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</w:p>
    <w:p w14:paraId="6D83F9B0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</w:p>
    <w:p w14:paraId="7B0ED30A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02C31B73" w14:textId="77777777" w:rsidR="00F34A9B" w:rsidRPr="005F15D5" w:rsidRDefault="00F34A9B">
      <w:pPr>
        <w:rPr>
          <w:rFonts w:ascii="Times New Roman" w:hAnsi="Times New Roman" w:cs="Times New Roman"/>
        </w:rPr>
      </w:pPr>
    </w:p>
    <w:p w14:paraId="2696DA3F" w14:textId="77777777" w:rsidR="008B4872" w:rsidRPr="005F15D5" w:rsidRDefault="008B4872">
      <w:pPr>
        <w:widowControl/>
        <w:suppressAutoHyphens w:val="0"/>
        <w:spacing w:after="0" w:line="240" w:lineRule="auto"/>
        <w:jc w:val="left"/>
        <w:rPr>
          <w:rFonts w:ascii="Times New Roman" w:hAnsi="Times New Roman" w:cs="Times New Roman"/>
          <w:b/>
          <w:bCs/>
          <w:caps/>
          <w:color w:val="951B13"/>
          <w:lang w:eastAsia="ar-SA" w:bidi="ar-SA"/>
        </w:rPr>
      </w:pPr>
      <w:r w:rsidRPr="005F15D5">
        <w:rPr>
          <w:rFonts w:ascii="Times New Roman" w:hAnsi="Times New Roman" w:cs="Times New Roman"/>
          <w:color w:val="951B13"/>
        </w:rPr>
        <w:br w:type="page"/>
      </w:r>
    </w:p>
    <w:p w14:paraId="1200C526" w14:textId="3E1E2C50" w:rsidR="00F34A9B" w:rsidRPr="005F15D5" w:rsidRDefault="00F34A9B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Table of contents</w:t>
      </w:r>
    </w:p>
    <w:p w14:paraId="42980964" w14:textId="77777777" w:rsidR="00F34A9B" w:rsidRPr="005F15D5" w:rsidRDefault="00F34A9B">
      <w:pPr>
        <w:pStyle w:val="TOC2"/>
        <w:tabs>
          <w:tab w:val="clear" w:pos="1540"/>
          <w:tab w:val="left" w:pos="-110"/>
          <w:tab w:val="right" w:leader="dot" w:pos="8467"/>
        </w:tabs>
        <w:ind w:left="990" w:firstLine="0"/>
        <w:rPr>
          <w:rFonts w:ascii="Times New Roman" w:hAnsi="Times New Roman" w:cs="Times New Roman"/>
          <w:b/>
          <w:bCs/>
        </w:rPr>
      </w:pPr>
    </w:p>
    <w:p w14:paraId="5DAD0FDA" w14:textId="77777777" w:rsidR="00F34A9B" w:rsidRPr="005F15D5" w:rsidRDefault="00F34A9B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5BC15E7D" w14:textId="7737880F" w:rsidR="0074533F" w:rsidRPr="005F15D5" w:rsidRDefault="00030EB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r w:rsidRPr="005F15D5">
        <w:rPr>
          <w:rFonts w:ascii="Times New Roman" w:hAnsi="Times New Roman" w:cs="Times New Roman"/>
          <w:u w:val="single"/>
        </w:rPr>
        <w:fldChar w:fldCharType="begin"/>
      </w:r>
      <w:r w:rsidRPr="005F15D5">
        <w:rPr>
          <w:rFonts w:ascii="Times New Roman" w:hAnsi="Times New Roman" w:cs="Times New Roman"/>
          <w:u w:val="single"/>
        </w:rPr>
        <w:instrText xml:space="preserve"> TOC \o "1-3" \h \z \u </w:instrText>
      </w:r>
      <w:r w:rsidRPr="005F15D5">
        <w:rPr>
          <w:rFonts w:ascii="Times New Roman" w:hAnsi="Times New Roman" w:cs="Times New Roman"/>
          <w:u w:val="single"/>
        </w:rPr>
        <w:fldChar w:fldCharType="separate"/>
      </w:r>
      <w:hyperlink w:anchor="_Toc5727213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Giới thiệu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_Toc57272138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452B927" w14:textId="34C45E79" w:rsidR="0074533F" w:rsidRPr="005F15D5" w:rsidRDefault="00471BB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39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Mô tả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_Toc57272139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495DB8C" w14:textId="59774FCD" w:rsidR="0074533F" w:rsidRPr="005F15D5" w:rsidRDefault="00471BB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0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Công cụ quản lý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_Toc57272140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4143D2F" w14:textId="57E9C380" w:rsidR="0074533F" w:rsidRPr="005F15D5" w:rsidRDefault="00471BB9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1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Các nhân sự tham gia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_Toc57272141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77C1E2D" w14:textId="7540F3BD" w:rsidR="0074533F" w:rsidRPr="005F15D5" w:rsidRDefault="00471BB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2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Thông tin liên hệ phía khách hàng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_Toc57272142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9E5F9D" w14:textId="3EA2DF55" w:rsidR="0074533F" w:rsidRPr="005F15D5" w:rsidRDefault="00471BB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3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Thông tin thành viên nhóm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_Toc57272143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C6FDDF" w14:textId="1457E2A1" w:rsidR="0074533F" w:rsidRPr="005F15D5" w:rsidRDefault="00471BB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4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2.3.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Phân chia vai trò của thành viên dự án và khách hàng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_Toc57272144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2064D2C" w14:textId="4D72E9A4" w:rsidR="0074533F" w:rsidRPr="005F15D5" w:rsidRDefault="00471BB9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5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Khảo sát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_Toc57272145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CB5FD0" w14:textId="5DAE96E5" w:rsidR="0074533F" w:rsidRPr="005F15D5" w:rsidRDefault="00471BB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6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Thống kê về mã nguồn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_Toc57272146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3276556" w14:textId="1E1B2582" w:rsidR="0074533F" w:rsidRPr="005F15D5" w:rsidRDefault="00471BB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7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Thống kê về hợp tác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_Toc57272147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67659D" w14:textId="252F8E91" w:rsidR="0074533F" w:rsidRPr="005F15D5" w:rsidRDefault="00471BB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3.3.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Kết quả chạy thử nghiệm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B21BE9" w14:textId="219A2435" w:rsidR="0074533F" w:rsidRPr="005F15D5" w:rsidRDefault="00471BB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9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3.4.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Phạm vi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1E5BEB8" w14:textId="56BEF838" w:rsidR="0074533F" w:rsidRPr="005F15D5" w:rsidRDefault="00471BB9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0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4.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Giao tiếp/Trao đổi thông tin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_Toc57272150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5D2631A" w14:textId="165C6C2E" w:rsidR="0074533F" w:rsidRPr="005F15D5" w:rsidRDefault="00471BB9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1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chung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_Toc57272151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3309026" w14:textId="6FD27DD7" w:rsidR="0074533F" w:rsidRPr="005F15D5" w:rsidRDefault="00471BB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2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thời gian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_Toc57272152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916C205" w14:textId="504DF206" w:rsidR="0074533F" w:rsidRPr="005F15D5" w:rsidRDefault="00471BB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3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rủi ro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_Toc57272153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1E06D9" w14:textId="2CE0E3F2" w:rsidR="0074533F" w:rsidRPr="005F15D5" w:rsidRDefault="00471BB9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4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6.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giá thành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_Toc57272154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F95BD1" w14:textId="772FF49B" w:rsidR="0074533F" w:rsidRPr="005F15D5" w:rsidRDefault="00471BB9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5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7.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chất lượng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_Toc57272155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C444879" w14:textId="011FCC00" w:rsidR="0074533F" w:rsidRPr="005F15D5" w:rsidRDefault="00471BB9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6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Đóng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_Toc57272156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29D4B35" w14:textId="6D8BC64C" w:rsidR="0074533F" w:rsidRPr="005F15D5" w:rsidRDefault="00471BB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7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Quản lý mã nguồn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_Toc57272157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75B16D5" w14:textId="36B97382" w:rsidR="0074533F" w:rsidRPr="005F15D5" w:rsidRDefault="00471BB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Quản lý công việc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C87B669" w14:textId="310C917B" w:rsidR="0074533F" w:rsidRPr="005F15D5" w:rsidRDefault="00471BB9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9" w:history="1">
        <w:r w:rsidR="0074533F"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9.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Danh mục tài liệu liên quan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BA721B3" w14:textId="4D6D8321" w:rsidR="00727431" w:rsidRPr="005F15D5" w:rsidRDefault="00030EB1" w:rsidP="005F37E7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eastAsia="Tahoma" w:hAnsi="Times New Roman" w:cs="Times New Roman"/>
          <w:u w:val="single"/>
        </w:rPr>
        <w:fldChar w:fldCharType="end"/>
      </w:r>
      <w:r w:rsidR="00F34A9B" w:rsidRPr="005F15D5">
        <w:rPr>
          <w:rFonts w:ascii="Times New Roman" w:hAnsi="Times New Roman" w:cs="Times New Roman"/>
        </w:rPr>
        <w:t xml:space="preserve"> </w:t>
      </w:r>
      <w:r w:rsidR="00727431" w:rsidRPr="005F15D5">
        <w:rPr>
          <w:rFonts w:ascii="Times New Roman" w:hAnsi="Times New Roman" w:cs="Times New Roman"/>
        </w:rPr>
        <w:br w:type="page"/>
      </w:r>
    </w:p>
    <w:p w14:paraId="2F391810" w14:textId="68A69BB3" w:rsidR="00224F53" w:rsidRPr="005F15D5" w:rsidRDefault="00224F53" w:rsidP="009A4C41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 xml:space="preserve">YÊU CẦU </w:t>
      </w:r>
      <w:r w:rsidR="002963B3" w:rsidRPr="005F15D5">
        <w:rPr>
          <w:rFonts w:ascii="Times New Roman" w:hAnsi="Times New Roman" w:cs="Times New Roman"/>
          <w:color w:val="951B13"/>
          <w:sz w:val="20"/>
        </w:rPr>
        <w:t xml:space="preserve">BẮT BUỘC </w:t>
      </w:r>
      <w:r w:rsidRPr="005F15D5">
        <w:rPr>
          <w:rFonts w:ascii="Times New Roman" w:hAnsi="Times New Roman" w:cs="Times New Roman"/>
          <w:color w:val="951B13"/>
          <w:sz w:val="20"/>
        </w:rPr>
        <w:t>CỦA BÀI TẬP Lớn</w:t>
      </w:r>
    </w:p>
    <w:p w14:paraId="42E595DD" w14:textId="3DB6DAB4" w:rsidR="00122C66" w:rsidRPr="005F15D5" w:rsidRDefault="00224F53" w:rsidP="00A44839">
      <w:pPr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(Nội dung này </w:t>
      </w:r>
      <w:r w:rsidR="00853766" w:rsidRPr="005F15D5">
        <w:rPr>
          <w:rFonts w:ascii="Times New Roman" w:hAnsi="Times New Roman" w:cs="Times New Roman"/>
        </w:rPr>
        <w:t>để tham khảo cách làm bài tập lớn</w:t>
      </w:r>
      <w:r w:rsidR="003613A4" w:rsidRPr="005F15D5">
        <w:rPr>
          <w:rFonts w:ascii="Times New Roman" w:hAnsi="Times New Roman" w:cs="Times New Roman"/>
        </w:rPr>
        <w:t xml:space="preserve">. Trong </w:t>
      </w:r>
      <w:r w:rsidR="00122C66" w:rsidRPr="005F15D5">
        <w:rPr>
          <w:rFonts w:ascii="Times New Roman" w:hAnsi="Times New Roman" w:cs="Times New Roman"/>
        </w:rPr>
        <w:t>Quản lý dự án</w:t>
      </w:r>
      <w:r w:rsidR="003613A4" w:rsidRPr="005F15D5">
        <w:rPr>
          <w:rFonts w:ascii="Times New Roman" w:hAnsi="Times New Roman" w:cs="Times New Roman"/>
        </w:rPr>
        <w:t xml:space="preserve">, các qui tắc tương tự cũng sẽ được viết ra </w:t>
      </w:r>
      <w:r w:rsidR="008D4E35" w:rsidRPr="005F15D5">
        <w:rPr>
          <w:rFonts w:ascii="Times New Roman" w:hAnsi="Times New Roman" w:cs="Times New Roman"/>
        </w:rPr>
        <w:t>và phải</w:t>
      </w:r>
      <w:r w:rsidR="003613A4" w:rsidRPr="005F15D5">
        <w:rPr>
          <w:rFonts w:ascii="Times New Roman" w:hAnsi="Times New Roman" w:cs="Times New Roman"/>
        </w:rPr>
        <w:t xml:space="preserve"> bảo</w:t>
      </w:r>
      <w:r w:rsidR="00252DC9" w:rsidRPr="005F15D5">
        <w:rPr>
          <w:rFonts w:ascii="Times New Roman" w:hAnsi="Times New Roman" w:cs="Times New Roman"/>
        </w:rPr>
        <w:t xml:space="preserve"> </w:t>
      </w:r>
      <w:r w:rsidR="003613A4" w:rsidRPr="005F15D5">
        <w:rPr>
          <w:rFonts w:ascii="Times New Roman" w:hAnsi="Times New Roman" w:cs="Times New Roman"/>
        </w:rPr>
        <w:t xml:space="preserve"> đảm cả nhóm phải tuân th</w:t>
      </w:r>
      <w:r w:rsidR="00770814" w:rsidRPr="005F15D5">
        <w:rPr>
          <w:rFonts w:ascii="Times New Roman" w:hAnsi="Times New Roman" w:cs="Times New Roman"/>
        </w:rPr>
        <w:t>ủ</w:t>
      </w:r>
      <w:r w:rsidR="008D4E35" w:rsidRPr="005F15D5">
        <w:rPr>
          <w:rFonts w:ascii="Times New Roman" w:hAnsi="Times New Roman" w:cs="Times New Roman"/>
        </w:rPr>
        <w:t>.</w:t>
      </w:r>
      <w:r w:rsidR="00122C66" w:rsidRPr="005F15D5">
        <w:rPr>
          <w:rFonts w:ascii="Times New Roman" w:hAnsi="Times New Roman" w:cs="Times New Roman"/>
        </w:rPr>
        <w:t>)</w:t>
      </w:r>
    </w:p>
    <w:p w14:paraId="72AAB5AF" w14:textId="77777777" w:rsidR="00A44839" w:rsidRPr="005F15D5" w:rsidRDefault="00A44839" w:rsidP="00A44839">
      <w:pPr>
        <w:rPr>
          <w:rFonts w:ascii="Times New Roman" w:hAnsi="Times New Roman" w:cs="Times New Roman"/>
        </w:rPr>
      </w:pPr>
    </w:p>
    <w:p w14:paraId="0D147F48" w14:textId="5C038F45" w:rsidR="00A44839" w:rsidRPr="005F15D5" w:rsidRDefault="00A44839" w:rsidP="00A44839">
      <w:pPr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</w:t>
      </w:r>
      <w:r w:rsidR="00AC5ED2" w:rsidRPr="005F15D5">
        <w:rPr>
          <w:rStyle w:val="Strong"/>
          <w:rFonts w:ascii="Times New Roman" w:hAnsi="Times New Roman" w:cs="Times New Roman"/>
        </w:rPr>
        <w:t>Ề TỔ CHỨ</w:t>
      </w:r>
      <w:r w:rsidR="004A60F2" w:rsidRPr="005F15D5">
        <w:rPr>
          <w:rStyle w:val="Strong"/>
          <w:rFonts w:ascii="Times New Roman" w:hAnsi="Times New Roman" w:cs="Times New Roman"/>
        </w:rPr>
        <w:t>C</w:t>
      </w:r>
    </w:p>
    <w:p w14:paraId="7470A983" w14:textId="267EC4F5" w:rsidR="00A44839" w:rsidRPr="005F15D5" w:rsidRDefault="00A44839" w:rsidP="005830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Nhóm 4 </w:t>
      </w:r>
      <w:r w:rsidR="008A60DC" w:rsidRPr="005F15D5">
        <w:rPr>
          <w:rFonts w:ascii="Times New Roman" w:hAnsi="Times New Roman" w:cs="Times New Roman"/>
        </w:rPr>
        <w:t>sinh viên</w:t>
      </w:r>
    </w:p>
    <w:p w14:paraId="6856A6CB" w14:textId="60D56E20" w:rsidR="009F0F85" w:rsidRPr="005F15D5" w:rsidRDefault="009F0F85" w:rsidP="005830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Ngày 2020</w:t>
      </w:r>
      <w:r w:rsidR="005D09D2" w:rsidRPr="005F15D5">
        <w:rPr>
          <w:rFonts w:ascii="Times New Roman" w:hAnsi="Times New Roman" w:cs="Times New Roman"/>
        </w:rPr>
        <w:t>/</w:t>
      </w:r>
      <w:r w:rsidR="005C3A75" w:rsidRPr="005F15D5">
        <w:rPr>
          <w:rFonts w:ascii="Times New Roman" w:hAnsi="Times New Roman" w:cs="Times New Roman"/>
        </w:rPr>
        <w:t>12</w:t>
      </w:r>
      <w:r w:rsidR="005D09D2" w:rsidRPr="005F15D5">
        <w:rPr>
          <w:rFonts w:ascii="Times New Roman" w:hAnsi="Times New Roman" w:cs="Times New Roman"/>
        </w:rPr>
        <w:t>/</w:t>
      </w:r>
      <w:r w:rsidR="0074533F" w:rsidRPr="005F15D5">
        <w:rPr>
          <w:rFonts w:ascii="Times New Roman" w:hAnsi="Times New Roman" w:cs="Times New Roman"/>
        </w:rPr>
        <w:t>10</w:t>
      </w:r>
      <w:r w:rsidR="005D09D2" w:rsidRPr="005F15D5">
        <w:rPr>
          <w:rFonts w:ascii="Times New Roman" w:hAnsi="Times New Roman" w:cs="Times New Roman"/>
        </w:rPr>
        <w:t xml:space="preserve"> được coi là ngày </w:t>
      </w:r>
      <w:r w:rsidR="004A60F2" w:rsidRPr="005F15D5">
        <w:rPr>
          <w:rFonts w:ascii="Times New Roman" w:hAnsi="Times New Roman" w:cs="Times New Roman"/>
        </w:rPr>
        <w:t xml:space="preserve">G, ngày nộp bài, ngày kiểm tra để áp dụng cho mọi </w:t>
      </w:r>
      <w:r w:rsidR="001E2510" w:rsidRPr="005F15D5">
        <w:rPr>
          <w:rFonts w:ascii="Times New Roman" w:hAnsi="Times New Roman" w:cs="Times New Roman"/>
        </w:rPr>
        <w:t>thông tin bên dưới</w:t>
      </w:r>
    </w:p>
    <w:p w14:paraId="56D04E45" w14:textId="77777777" w:rsidR="00C64416" w:rsidRPr="005F15D5" w:rsidRDefault="00C64416" w:rsidP="00C64416">
      <w:pPr>
        <w:ind w:left="360"/>
        <w:rPr>
          <w:rFonts w:ascii="Times New Roman" w:hAnsi="Times New Roman" w:cs="Times New Roman"/>
        </w:rPr>
      </w:pPr>
    </w:p>
    <w:p w14:paraId="7D494D8D" w14:textId="6125B57F" w:rsidR="00C64416" w:rsidRPr="005F15D5" w:rsidRDefault="00AC5ED2" w:rsidP="00C64416">
      <w:pPr>
        <w:rPr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QUẢN LÝ MÃ NGUỒN</w:t>
      </w:r>
    </w:p>
    <w:p w14:paraId="5326159C" w14:textId="2B9577B3" w:rsidR="00253719" w:rsidRPr="005F15D5" w:rsidRDefault="00253719" w:rsidP="00C6441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lý mã nguồn, tài liệu đều dựa trên Git.</w:t>
      </w:r>
    </w:p>
    <w:p w14:paraId="4990C3B2" w14:textId="234AD1FC" w:rsidR="00253719" w:rsidRPr="005F15D5" w:rsidRDefault="0025371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Mỗi SV đều phải có tài khoản GitHub cá nhân.</w:t>
      </w:r>
    </w:p>
    <w:p w14:paraId="4CF788C9" w14:textId="794A849A" w:rsidR="00253719" w:rsidRPr="005F15D5" w:rsidRDefault="009C41F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Một sinh viên đại điện fork từ Repository sẵn có</w:t>
      </w:r>
      <w:r w:rsidR="0099580C" w:rsidRPr="005F15D5">
        <w:rPr>
          <w:rFonts w:ascii="Times New Roman" w:hAnsi="Times New Roman" w:cs="Times New Roman"/>
        </w:rPr>
        <w:t>, và bổ sung collaborator</w:t>
      </w:r>
      <w:r w:rsidR="00253719" w:rsidRPr="005F15D5">
        <w:rPr>
          <w:rFonts w:ascii="Times New Roman" w:hAnsi="Times New Roman" w:cs="Times New Roman"/>
        </w:rPr>
        <w:t xml:space="preserve"> </w:t>
      </w:r>
      <w:r w:rsidR="0099580C" w:rsidRPr="005F15D5">
        <w:rPr>
          <w:rFonts w:ascii="Times New Roman" w:hAnsi="Times New Roman" w:cs="Times New Roman"/>
        </w:rPr>
        <w:t>ch</w:t>
      </w:r>
      <w:r w:rsidR="00253719" w:rsidRPr="005F15D5">
        <w:rPr>
          <w:rFonts w:ascii="Times New Roman" w:hAnsi="Times New Roman" w:cs="Times New Roman"/>
        </w:rPr>
        <w:t>o cả nhóm</w:t>
      </w:r>
      <w:r w:rsidR="0099580C" w:rsidRPr="005F15D5">
        <w:rPr>
          <w:rFonts w:ascii="Times New Roman" w:hAnsi="Times New Roman" w:cs="Times New Roman"/>
        </w:rPr>
        <w:t xml:space="preserve">. </w:t>
      </w:r>
      <w:r w:rsidR="006D6E0A" w:rsidRPr="005F15D5">
        <w:rPr>
          <w:rFonts w:ascii="Times New Roman" w:hAnsi="Times New Roman" w:cs="Times New Roman"/>
        </w:rPr>
        <w:t xml:space="preserve">Add thêm tài khoản giáo viên </w:t>
      </w:r>
      <w:r w:rsidR="006D6E0A" w:rsidRPr="005F15D5">
        <w:rPr>
          <w:rFonts w:ascii="Times New Roman" w:hAnsi="Times New Roman" w:cs="Times New Roman"/>
          <w:i/>
          <w:iCs/>
        </w:rPr>
        <w:t>neittien0110</w:t>
      </w:r>
      <w:r w:rsidR="006D6E0A" w:rsidRPr="005F15D5">
        <w:rPr>
          <w:rFonts w:ascii="Times New Roman" w:hAnsi="Times New Roman" w:cs="Times New Roman"/>
        </w:rPr>
        <w:t>.</w:t>
      </w:r>
    </w:p>
    <w:p w14:paraId="34E32D39" w14:textId="65C7CE95" w:rsidR="00A84D40" w:rsidRPr="005F15D5" w:rsidRDefault="00EC340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Bổ sung thêm vào </w:t>
      </w:r>
      <w:r w:rsidR="00B65C9D" w:rsidRPr="005F15D5">
        <w:rPr>
          <w:rFonts w:ascii="Times New Roman" w:hAnsi="Times New Roman" w:cs="Times New Roman"/>
        </w:rPr>
        <w:t>Repo</w:t>
      </w:r>
      <w:r w:rsidR="00A7166E" w:rsidRPr="005F15D5">
        <w:rPr>
          <w:rFonts w:ascii="Times New Roman" w:hAnsi="Times New Roman" w:cs="Times New Roman"/>
        </w:rPr>
        <w:t>sitory</w:t>
      </w:r>
      <w:r w:rsidRPr="005F15D5">
        <w:rPr>
          <w:rFonts w:ascii="Times New Roman" w:hAnsi="Times New Roman" w:cs="Times New Roman"/>
        </w:rPr>
        <w:t xml:space="preserve"> các mục sau:</w:t>
      </w:r>
    </w:p>
    <w:p w14:paraId="6785BB57" w14:textId="1E852301" w:rsidR="0096683F" w:rsidRPr="005F15D5" w:rsidRDefault="00EC3409" w:rsidP="005830B5">
      <w:pPr>
        <w:pStyle w:val="ListParagraph"/>
        <w:numPr>
          <w:ilvl w:val="2"/>
          <w:numId w:val="3"/>
        </w:numPr>
        <w:ind w:left="1620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Thư mục </w:t>
      </w:r>
      <w:r w:rsidR="009E1B22" w:rsidRPr="005F15D5">
        <w:rPr>
          <w:rFonts w:ascii="Times New Roman" w:hAnsi="Times New Roman" w:cs="Times New Roman"/>
          <w:b/>
          <w:bCs/>
        </w:rPr>
        <w:t>d</w:t>
      </w:r>
      <w:r w:rsidR="00A84D40" w:rsidRPr="005F15D5">
        <w:rPr>
          <w:rFonts w:ascii="Times New Roman" w:hAnsi="Times New Roman" w:cs="Times New Roman"/>
          <w:b/>
          <w:bCs/>
        </w:rPr>
        <w:t>ocs:</w:t>
      </w:r>
      <w:r w:rsidR="00A84D40" w:rsidRPr="005F15D5">
        <w:rPr>
          <w:rFonts w:ascii="Times New Roman" w:hAnsi="Times New Roman" w:cs="Times New Roman"/>
        </w:rPr>
        <w:t xml:space="preserve"> chứa tài liệu dự án</w:t>
      </w:r>
      <w:r w:rsidR="00E24534" w:rsidRPr="005F15D5">
        <w:rPr>
          <w:rFonts w:ascii="Times New Roman" w:hAnsi="Times New Roman" w:cs="Times New Roman"/>
        </w:rPr>
        <w:t xml:space="preserve"> tự viết</w:t>
      </w:r>
      <w:r w:rsidR="000342ED" w:rsidRPr="005F15D5">
        <w:rPr>
          <w:rFonts w:ascii="Times New Roman" w:hAnsi="Times New Roman" w:cs="Times New Roman"/>
        </w:rPr>
        <w:t>.</w:t>
      </w:r>
      <w:r w:rsidR="00FD4755" w:rsidRPr="005F15D5">
        <w:rPr>
          <w:rFonts w:ascii="Times New Roman" w:hAnsi="Times New Roman" w:cs="Times New Roman"/>
        </w:rPr>
        <w:t xml:space="preserve"> Đây là thư mục nội bộ của dự án</w:t>
      </w:r>
      <w:r w:rsidR="00F41A82" w:rsidRPr="005F15D5">
        <w:rPr>
          <w:rFonts w:ascii="Times New Roman" w:hAnsi="Times New Roman" w:cs="Times New Roman"/>
        </w:rPr>
        <w:t>.</w:t>
      </w:r>
      <w:r w:rsidR="000342ED" w:rsidRPr="005F15D5">
        <w:rPr>
          <w:rFonts w:ascii="Times New Roman" w:hAnsi="Times New Roman" w:cs="Times New Roman"/>
        </w:rPr>
        <w:t xml:space="preserve"> </w:t>
      </w:r>
      <w:r w:rsidR="00FD4755" w:rsidRPr="005F15D5">
        <w:rPr>
          <w:rFonts w:ascii="Times New Roman" w:hAnsi="Times New Roman" w:cs="Times New Roman"/>
          <w:color w:val="FF0000"/>
        </w:rPr>
        <w:t>Trong học phần này, SV phải để chính</w:t>
      </w:r>
      <w:r w:rsidR="009E1B22" w:rsidRPr="005F15D5">
        <w:rPr>
          <w:rFonts w:ascii="Times New Roman" w:hAnsi="Times New Roman" w:cs="Times New Roman"/>
          <w:color w:val="FF0000"/>
        </w:rPr>
        <w:t xml:space="preserve"> bản</w:t>
      </w:r>
      <w:r w:rsidR="00E24534" w:rsidRPr="005F15D5">
        <w:rPr>
          <w:rFonts w:ascii="Times New Roman" w:hAnsi="Times New Roman" w:cs="Times New Roman"/>
          <w:color w:val="FF0000"/>
        </w:rPr>
        <w:t xml:space="preserve"> báo cáo này</w:t>
      </w:r>
      <w:r w:rsidR="00FD4755" w:rsidRPr="005F15D5">
        <w:rPr>
          <w:rFonts w:ascii="Times New Roman" w:hAnsi="Times New Roman" w:cs="Times New Roman"/>
          <w:color w:val="FF0000"/>
        </w:rPr>
        <w:t xml:space="preserve"> vào đây, và cùng nhau kết hợp soạn thảo chung với file này</w:t>
      </w:r>
      <w:r w:rsidR="00E24534" w:rsidRPr="005F15D5">
        <w:rPr>
          <w:rFonts w:ascii="Times New Roman" w:hAnsi="Times New Roman" w:cs="Times New Roman"/>
        </w:rPr>
        <w:t xml:space="preserve">. </w:t>
      </w:r>
    </w:p>
    <w:p w14:paraId="47BF37E1" w14:textId="293F90EA" w:rsidR="002963B3" w:rsidRPr="005F15D5" w:rsidRDefault="0055158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5F15D5">
        <w:rPr>
          <w:rFonts w:ascii="Times New Roman" w:hAnsi="Times New Roman" w:cs="Times New Roman"/>
        </w:rPr>
        <w:t>Mỗi thành viên trong nhóm tự soạn thảo và phải upload</w:t>
      </w:r>
      <w:r w:rsidR="004F37AE" w:rsidRPr="005F15D5">
        <w:rPr>
          <w:rFonts w:ascii="Times New Roman" w:hAnsi="Times New Roman" w:cs="Times New Roman"/>
        </w:rPr>
        <w:t xml:space="preserve"> các chỉnh sửa lên GitHub. </w:t>
      </w:r>
      <w:r w:rsidR="004F37AE" w:rsidRPr="005F15D5">
        <w:rPr>
          <w:rFonts w:ascii="Times New Roman" w:hAnsi="Times New Roman" w:cs="Times New Roman"/>
          <w:color w:val="FF0000"/>
        </w:rPr>
        <w:t xml:space="preserve">Trong học phần này, </w:t>
      </w:r>
      <w:r w:rsidR="00A4571D" w:rsidRPr="005F15D5">
        <w:rPr>
          <w:rFonts w:ascii="Times New Roman" w:hAnsi="Times New Roman" w:cs="Times New Roman"/>
          <w:color w:val="FF0000"/>
        </w:rPr>
        <w:t xml:space="preserve">mỗi </w:t>
      </w:r>
      <w:r w:rsidR="004F37AE" w:rsidRPr="005F15D5">
        <w:rPr>
          <w:rFonts w:ascii="Times New Roman" w:hAnsi="Times New Roman" w:cs="Times New Roman"/>
          <w:color w:val="FF0000"/>
        </w:rPr>
        <w:t xml:space="preserve">SV cần đạt được </w:t>
      </w:r>
      <w:r w:rsidR="00A4571D" w:rsidRPr="005F15D5">
        <w:rPr>
          <w:rFonts w:ascii="Times New Roman" w:hAnsi="Times New Roman" w:cs="Times New Roman"/>
          <w:color w:val="FF0000"/>
        </w:rPr>
        <w:t>&gt;=</w:t>
      </w:r>
      <w:r w:rsidR="004F37AE" w:rsidRPr="005F15D5">
        <w:rPr>
          <w:rFonts w:ascii="Times New Roman" w:hAnsi="Times New Roman" w:cs="Times New Roman"/>
          <w:color w:val="FF0000"/>
        </w:rPr>
        <w:t>10 commit</w:t>
      </w:r>
      <w:r w:rsidR="00A4571D" w:rsidRPr="005F15D5">
        <w:rPr>
          <w:rFonts w:ascii="Times New Roman" w:hAnsi="Times New Roman" w:cs="Times New Roman"/>
          <w:color w:val="FF0000"/>
        </w:rPr>
        <w:t xml:space="preserve"> </w:t>
      </w:r>
      <w:r w:rsidR="00E70D25" w:rsidRPr="005F15D5">
        <w:rPr>
          <w:rFonts w:ascii="Times New Roman" w:hAnsi="Times New Roman" w:cs="Times New Roman"/>
          <w:color w:val="FF0000"/>
        </w:rPr>
        <w:t>cho file báo cáo này</w:t>
      </w:r>
      <w:r w:rsidR="006312F5" w:rsidRPr="005F15D5">
        <w:rPr>
          <w:rFonts w:ascii="Times New Roman" w:hAnsi="Times New Roman" w:cs="Times New Roman"/>
          <w:color w:val="FF0000"/>
        </w:rPr>
        <w:t xml:space="preserve"> hoặc với các đoạn mã nguồn mở</w:t>
      </w:r>
      <w:r w:rsidR="00E70D25" w:rsidRPr="005F15D5">
        <w:rPr>
          <w:rFonts w:ascii="Times New Roman" w:hAnsi="Times New Roman" w:cs="Times New Roman"/>
          <w:color w:val="FF0000"/>
        </w:rPr>
        <w:t>.</w:t>
      </w:r>
    </w:p>
    <w:p w14:paraId="6D6F205A" w14:textId="77777777" w:rsidR="00C71AF5" w:rsidRPr="005F15D5" w:rsidRDefault="00C71AF5" w:rsidP="00C71AF5">
      <w:pPr>
        <w:rPr>
          <w:rStyle w:val="Strong"/>
          <w:rFonts w:ascii="Times New Roman" w:hAnsi="Times New Roman" w:cs="Times New Roman"/>
        </w:rPr>
      </w:pPr>
    </w:p>
    <w:p w14:paraId="431F6B75" w14:textId="77777777" w:rsidR="003473EC" w:rsidRPr="005F15D5" w:rsidRDefault="003473EC">
      <w:pPr>
        <w:widowControl/>
        <w:suppressAutoHyphens w:val="0"/>
        <w:spacing w:after="0" w:line="240" w:lineRule="auto"/>
        <w:jc w:val="left"/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br w:type="page"/>
      </w:r>
    </w:p>
    <w:p w14:paraId="4E1F0728" w14:textId="648AFD2C" w:rsidR="00C71AF5" w:rsidRPr="005F15D5" w:rsidRDefault="00AC5ED2" w:rsidP="00C71AF5">
      <w:pPr>
        <w:rPr>
          <w:rStyle w:val="Strong"/>
          <w:rFonts w:ascii="Times New Roman" w:hAnsi="Times New Roman" w:cs="Times New Roman"/>
          <w:lang w:val="fr-FR"/>
        </w:rPr>
      </w:pPr>
      <w:r w:rsidRPr="005F15D5">
        <w:rPr>
          <w:rStyle w:val="Strong"/>
          <w:rFonts w:ascii="Times New Roman" w:hAnsi="Times New Roman" w:cs="Times New Roman"/>
          <w:lang w:val="fr-FR"/>
        </w:rPr>
        <w:lastRenderedPageBreak/>
        <w:t>VỀ QUẢN LÝ CÔNG VIỆC</w:t>
      </w:r>
    </w:p>
    <w:p w14:paraId="5A171621" w14:textId="7AC82C9B" w:rsidR="00C71AF5" w:rsidRPr="005F15D5" w:rsidRDefault="00577108" w:rsidP="00C71AF5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lang w:val="fr-FR"/>
        </w:rPr>
        <w:t>Sử dụng công cụ MS Planner với tài khoản email trường của SV</w:t>
      </w:r>
      <w:r w:rsidR="002B5322" w:rsidRPr="005F15D5">
        <w:rPr>
          <w:rFonts w:ascii="Times New Roman" w:hAnsi="Times New Roman" w:cs="Times New Roman"/>
          <w:lang w:val="fr-FR"/>
        </w:rPr>
        <w:t xml:space="preserve">. </w:t>
      </w:r>
      <w:r w:rsidR="00507006" w:rsidRPr="005F15D5">
        <w:rPr>
          <w:rFonts w:ascii="Times New Roman" w:hAnsi="Times New Roman" w:cs="Times New Roman"/>
          <w:lang w:val="fr-FR"/>
        </w:rPr>
        <w:t xml:space="preserve">  </w:t>
      </w:r>
      <w:hyperlink r:id="rId8" w:history="1">
        <w:r w:rsidR="00507006" w:rsidRPr="005F15D5">
          <w:rPr>
            <w:rStyle w:val="Hyperlink"/>
            <w:rFonts w:ascii="Times New Roman" w:hAnsi="Times New Roman" w:cs="Times New Roman"/>
          </w:rPr>
          <w:t>https://tasks.office.com/</w:t>
        </w:r>
      </w:hyperlink>
    </w:p>
    <w:p w14:paraId="6C6429EC" w14:textId="49725C93" w:rsidR="00715834" w:rsidRPr="005F15D5" w:rsidRDefault="00715834" w:rsidP="00C71AF5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Gợi ý: yêu cầu này của bài tập lớn có thể tiến hành luôn và ngay, không ảnh hưởng tới phần báo cáo</w:t>
      </w:r>
    </w:p>
    <w:p w14:paraId="2E0CB7EB" w14:textId="77777777" w:rsidR="00715834" w:rsidRPr="005F15D5" w:rsidRDefault="00715834" w:rsidP="00C71AF5">
      <w:pPr>
        <w:rPr>
          <w:rFonts w:ascii="Times New Roman" w:hAnsi="Times New Roman" w:cs="Times New Roman"/>
          <w:i/>
          <w:iCs/>
        </w:rPr>
      </w:pPr>
    </w:p>
    <w:p w14:paraId="42B8DA76" w14:textId="0E557E86" w:rsidR="00C71AF5" w:rsidRPr="005F15D5" w:rsidRDefault="00C71AF5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 Mỗi SV đều phải có tài khoản </w:t>
      </w:r>
      <w:r w:rsidR="002B5322" w:rsidRPr="005F15D5">
        <w:rPr>
          <w:rFonts w:ascii="Times New Roman" w:hAnsi="Times New Roman" w:cs="Times New Roman"/>
        </w:rPr>
        <w:t xml:space="preserve">MS Planner </w:t>
      </w:r>
      <w:r w:rsidRPr="005F15D5">
        <w:rPr>
          <w:rFonts w:ascii="Times New Roman" w:hAnsi="Times New Roman" w:cs="Times New Roman"/>
        </w:rPr>
        <w:t>cá nhân.</w:t>
      </w:r>
    </w:p>
    <w:p w14:paraId="07E327DB" w14:textId="1AEEDDCF" w:rsidR="005558A8" w:rsidRPr="005F15D5" w:rsidRDefault="005558A8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Tạo một Project chung cho cả nhóm </w:t>
      </w:r>
    </w:p>
    <w:p w14:paraId="58BFFF20" w14:textId="5EFABA9B" w:rsidR="00455F19" w:rsidRPr="005F15D5" w:rsidRDefault="00455F19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Add tài khoản giáo viên </w:t>
      </w:r>
      <w:hyperlink r:id="rId9" w:history="1">
        <w:r w:rsidRPr="005F15D5">
          <w:rPr>
            <w:rStyle w:val="Hyperlink"/>
            <w:rFonts w:ascii="Times New Roman" w:hAnsi="Times New Roman" w:cs="Times New Roman"/>
          </w:rPr>
          <w:t>tien.nguyenduc@hust.edu.vn</w:t>
        </w:r>
      </w:hyperlink>
      <w:r w:rsidRPr="005F15D5">
        <w:rPr>
          <w:rFonts w:ascii="Times New Roman" w:hAnsi="Times New Roman" w:cs="Times New Roman"/>
        </w:rPr>
        <w:t xml:space="preserve"> như là m</w:t>
      </w:r>
      <w:r w:rsidR="00A31DC4" w:rsidRPr="005F15D5">
        <w:rPr>
          <w:rFonts w:ascii="Times New Roman" w:hAnsi="Times New Roman" w:cs="Times New Roman"/>
        </w:rPr>
        <w:t>ột thành viên của dự án</w:t>
      </w:r>
    </w:p>
    <w:p w14:paraId="25C46F3B" w14:textId="57749F49" w:rsidR="00C93D1F" w:rsidRPr="005F15D5" w:rsidRDefault="00C93D1F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Cấu trúc Project với 3 cột cơ bản</w:t>
      </w:r>
      <w:r w:rsidR="00F72B6D" w:rsidRPr="005F15D5">
        <w:rPr>
          <w:rFonts w:ascii="Times New Roman" w:hAnsi="Times New Roman" w:cs="Times New Roman"/>
        </w:rPr>
        <w:t xml:space="preserve"> (Tùy ý thêm các cột khác)</w:t>
      </w:r>
    </w:p>
    <w:p w14:paraId="00E38671" w14:textId="75C9B3AC" w:rsidR="00AC7F66" w:rsidRPr="005F15D5" w:rsidRDefault="00C93D1F" w:rsidP="00F31DE3">
      <w:pPr>
        <w:pStyle w:val="ListParagraph"/>
        <w:ind w:left="720"/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0202A120" wp14:editId="5DE3375F">
            <wp:extent cx="2790908" cy="1711100"/>
            <wp:effectExtent l="0" t="0" r="0" b="0"/>
            <wp:docPr id="4" name="Picture 4" descr="Image result for 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kanba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768" cy="172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F4091" w14:textId="2DAA55E5" w:rsidR="002B3B67" w:rsidRPr="005F15D5" w:rsidRDefault="009030C7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Ở mỗi cột,</w:t>
      </w:r>
      <w:r w:rsidR="004427C7" w:rsidRPr="005F15D5">
        <w:rPr>
          <w:rFonts w:ascii="Times New Roman" w:hAnsi="Times New Roman" w:cs="Times New Roman"/>
        </w:rPr>
        <w:t xml:space="preserve">  yêu cầu tạo ra</w:t>
      </w:r>
      <w:r w:rsidR="00100106" w:rsidRPr="005F15D5">
        <w:rPr>
          <w:rFonts w:ascii="Times New Roman" w:hAnsi="Times New Roman" w:cs="Times New Roman"/>
        </w:rPr>
        <w:t xml:space="preserve"> 12</w:t>
      </w:r>
      <w:r w:rsidR="00345A50" w:rsidRPr="005F15D5">
        <w:rPr>
          <w:rFonts w:ascii="Times New Roman" w:hAnsi="Times New Roman" w:cs="Times New Roman"/>
        </w:rPr>
        <w:t xml:space="preserve"> công việc</w:t>
      </w:r>
      <w:r w:rsidR="00100106" w:rsidRPr="005F15D5">
        <w:rPr>
          <w:rFonts w:ascii="Times New Roman" w:hAnsi="Times New Roman" w:cs="Times New Roman"/>
        </w:rPr>
        <w:t xml:space="preserve"> (</w:t>
      </w:r>
      <w:r w:rsidR="00345A50" w:rsidRPr="005F15D5">
        <w:rPr>
          <w:rFonts w:ascii="Times New Roman" w:hAnsi="Times New Roman" w:cs="Times New Roman"/>
        </w:rPr>
        <w:t>task</w:t>
      </w:r>
      <w:r w:rsidR="00100106" w:rsidRPr="005F15D5">
        <w:rPr>
          <w:rFonts w:ascii="Times New Roman" w:hAnsi="Times New Roman" w:cs="Times New Roman"/>
        </w:rPr>
        <w:t>)</w:t>
      </w:r>
      <w:r w:rsidRPr="005F15D5">
        <w:rPr>
          <w:rFonts w:ascii="Times New Roman" w:hAnsi="Times New Roman" w:cs="Times New Roman"/>
        </w:rPr>
        <w:t xml:space="preserve"> và gán</w:t>
      </w:r>
      <w:r w:rsidR="00100106" w:rsidRPr="005F15D5">
        <w:rPr>
          <w:rFonts w:ascii="Times New Roman" w:hAnsi="Times New Roman" w:cs="Times New Roman"/>
        </w:rPr>
        <w:t xml:space="preserve"> (assign)</w:t>
      </w:r>
      <w:r w:rsidRPr="005F15D5">
        <w:rPr>
          <w:rFonts w:ascii="Times New Roman" w:hAnsi="Times New Roman" w:cs="Times New Roman"/>
        </w:rPr>
        <w:t xml:space="preserve"> đều cho mỗi</w:t>
      </w:r>
      <w:r w:rsidR="0079293C" w:rsidRPr="005F15D5">
        <w:rPr>
          <w:rFonts w:ascii="Times New Roman" w:hAnsi="Times New Roman" w:cs="Times New Roman"/>
        </w:rPr>
        <w:t xml:space="preserve"> thành viên</w:t>
      </w:r>
      <w:r w:rsidR="00100106" w:rsidRPr="005F15D5">
        <w:rPr>
          <w:rFonts w:ascii="Times New Roman" w:hAnsi="Times New Roman" w:cs="Times New Roman"/>
        </w:rPr>
        <w:t xml:space="preserve"> 3 task</w:t>
      </w:r>
      <w:r w:rsidR="006158E3" w:rsidRPr="005F15D5">
        <w:rPr>
          <w:rFonts w:ascii="Times New Roman" w:hAnsi="Times New Roman" w:cs="Times New Roman"/>
        </w:rPr>
        <w:t xml:space="preserve">. </w:t>
      </w:r>
    </w:p>
    <w:p w14:paraId="33C3139D" w14:textId="6F34D364" w:rsidR="00000D34" w:rsidRPr="005F15D5" w:rsidRDefault="00000D34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Gán due date (ngày kết thúc) của tất cả các job là </w:t>
      </w:r>
      <w:r w:rsidRPr="005F15D5">
        <w:rPr>
          <w:rFonts w:ascii="Times New Roman" w:hAnsi="Times New Roman" w:cs="Times New Roman"/>
          <w:b/>
          <w:bCs/>
        </w:rPr>
        <w:t>ngày</w:t>
      </w:r>
      <w:r w:rsidR="001E2510" w:rsidRPr="005F15D5">
        <w:rPr>
          <w:rFonts w:ascii="Times New Roman" w:hAnsi="Times New Roman" w:cs="Times New Roman"/>
          <w:b/>
          <w:bCs/>
        </w:rPr>
        <w:t xml:space="preserve"> G</w:t>
      </w:r>
    </w:p>
    <w:p w14:paraId="55FEBE66" w14:textId="77777777" w:rsidR="002B3B67" w:rsidRPr="005F15D5" w:rsidRDefault="002B3B67" w:rsidP="00F31DE3">
      <w:pPr>
        <w:pStyle w:val="ListParagraph"/>
        <w:ind w:left="720"/>
        <w:jc w:val="center"/>
        <w:rPr>
          <w:rFonts w:ascii="Times New Roman" w:hAnsi="Times New Roman" w:cs="Times New Roman"/>
        </w:rPr>
      </w:pPr>
    </w:p>
    <w:p w14:paraId="53F40F1B" w14:textId="18F743B5" w:rsidR="00727431" w:rsidRPr="005F15D5" w:rsidRDefault="009A4C41" w:rsidP="009A4C41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Phiên bản tài liệu</w:t>
      </w:r>
    </w:p>
    <w:tbl>
      <w:tblPr>
        <w:tblStyle w:val="GridTable1Light-Accent21"/>
        <w:tblW w:w="8730" w:type="dxa"/>
        <w:tblLayout w:type="fixed"/>
        <w:tblLook w:val="00A0" w:firstRow="1" w:lastRow="0" w:firstColumn="1" w:lastColumn="0" w:noHBand="0" w:noVBand="0"/>
      </w:tblPr>
      <w:tblGrid>
        <w:gridCol w:w="1384"/>
        <w:gridCol w:w="2835"/>
        <w:gridCol w:w="1276"/>
        <w:gridCol w:w="1701"/>
        <w:gridCol w:w="1534"/>
      </w:tblGrid>
      <w:tr w:rsidR="009A4C41" w:rsidRPr="005F15D5" w14:paraId="7CC174B3" w14:textId="77777777" w:rsidTr="00BD2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207FA84" w14:textId="77777777" w:rsidR="00727431" w:rsidRPr="005F15D5" w:rsidRDefault="00727431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Ngày lập</w:t>
            </w:r>
          </w:p>
        </w:tc>
        <w:tc>
          <w:tcPr>
            <w:tcW w:w="2835" w:type="dxa"/>
          </w:tcPr>
          <w:p w14:paraId="77227211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napToGrid w:val="0"/>
              </w:rPr>
            </w:pPr>
            <w:r w:rsidRPr="005F15D5">
              <w:rPr>
                <w:rFonts w:ascii="Times New Roman" w:hAnsi="Times New Roman" w:cs="Times New Roman"/>
                <w:snapToGrid w:val="0"/>
              </w:rPr>
              <w:t>Mô tả thay đổi</w:t>
            </w:r>
          </w:p>
        </w:tc>
        <w:tc>
          <w:tcPr>
            <w:tcW w:w="1276" w:type="dxa"/>
          </w:tcPr>
          <w:p w14:paraId="7F7EE764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Phiên bản</w:t>
            </w:r>
          </w:p>
        </w:tc>
        <w:tc>
          <w:tcPr>
            <w:tcW w:w="1701" w:type="dxa"/>
          </w:tcPr>
          <w:p w14:paraId="427FD2DA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lập</w:t>
            </w:r>
          </w:p>
        </w:tc>
        <w:tc>
          <w:tcPr>
            <w:tcW w:w="1534" w:type="dxa"/>
          </w:tcPr>
          <w:p w14:paraId="3CC8C1D9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duyệt</w:t>
            </w:r>
          </w:p>
        </w:tc>
      </w:tr>
      <w:tr w:rsidR="009A4C41" w:rsidRPr="005F15D5" w14:paraId="2FA6E50C" w14:textId="77777777" w:rsidTr="00BD2456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4A6F32F" w14:textId="639865F7" w:rsidR="00727431" w:rsidRPr="005F15D5" w:rsidRDefault="00446917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27/11/2020</w:t>
            </w:r>
          </w:p>
        </w:tc>
        <w:tc>
          <w:tcPr>
            <w:tcW w:w="2835" w:type="dxa"/>
          </w:tcPr>
          <w:p w14:paraId="33CC2B2A" w14:textId="6F1B6E7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tài khoản github và project</w:t>
            </w:r>
          </w:p>
        </w:tc>
        <w:tc>
          <w:tcPr>
            <w:tcW w:w="1276" w:type="dxa"/>
          </w:tcPr>
          <w:p w14:paraId="3AA0C2F9" w14:textId="28AD8C27" w:rsidR="00727431" w:rsidRPr="005F15D5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446917" w:rsidRPr="005F15D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</w:tcPr>
          <w:p w14:paraId="4464A6B2" w14:textId="42E2A49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645BC524" w14:textId="1D08419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9A4C41" w:rsidRPr="005F15D5" w14:paraId="39FEF1C1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0ADD793" w14:textId="0155AF98" w:rsidR="00727431" w:rsidRPr="005F15D5" w:rsidRDefault="00446917" w:rsidP="00BD2456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28</w:t>
            </w:r>
            <w:r w:rsidR="00727431" w:rsidRPr="005F15D5">
              <w:rPr>
                <w:rFonts w:ascii="Times New Roman" w:hAnsi="Times New Roman" w:cs="Times New Roman"/>
              </w:rPr>
              <w:t>/11/20</w:t>
            </w:r>
            <w:r w:rsidR="00BD2456" w:rsidRPr="005F15D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35" w:type="dxa"/>
          </w:tcPr>
          <w:p w14:paraId="1833F08E" w14:textId="4749F580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Thêm các thành viên trong dự án</w:t>
            </w:r>
          </w:p>
        </w:tc>
        <w:tc>
          <w:tcPr>
            <w:tcW w:w="1276" w:type="dxa"/>
          </w:tcPr>
          <w:p w14:paraId="1BA03C5F" w14:textId="765F9134" w:rsidR="00727431" w:rsidRPr="005F15D5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BD2456" w:rsidRPr="005F15D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</w:tcPr>
          <w:p w14:paraId="6D38D89C" w14:textId="0C1A8C4D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38DAB92E" w14:textId="60C97F65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</w:tbl>
    <w:p w14:paraId="68AF8ED9" w14:textId="77777777" w:rsidR="00F34A9B" w:rsidRPr="005F15D5" w:rsidRDefault="00F34A9B" w:rsidP="005F37E7">
      <w:pPr>
        <w:pStyle w:val="TOC3"/>
        <w:rPr>
          <w:rFonts w:ascii="Times New Roman" w:hAnsi="Times New Roman" w:cs="Times New Roman"/>
        </w:rPr>
        <w:sectPr w:rsidR="00F34A9B" w:rsidRPr="005F15D5" w:rsidSect="0049419B">
          <w:headerReference w:type="default" r:id="rId11"/>
          <w:footerReference w:type="default" r:id="rId12"/>
          <w:headerReference w:type="first" r:id="rId13"/>
          <w:footerReference w:type="first" r:id="rId14"/>
          <w:footnotePr>
            <w:pos w:val="beneathText"/>
          </w:footnotePr>
          <w:pgSz w:w="11905" w:h="16837"/>
          <w:pgMar w:top="1138" w:right="1138" w:bottom="1138" w:left="1987" w:header="170" w:footer="0" w:gutter="0"/>
          <w:pgNumType w:fmt="lowerRoman"/>
          <w:cols w:space="720"/>
          <w:titlePg/>
          <w:docGrid w:linePitch="360"/>
        </w:sectPr>
      </w:pPr>
    </w:p>
    <w:p w14:paraId="65C4AB10" w14:textId="600AE55C" w:rsidR="008410A0" w:rsidRPr="005F15D5" w:rsidRDefault="00A62F4F" w:rsidP="008410A0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0" w:name="_Toc57272138"/>
      <w:r w:rsidRPr="005F15D5">
        <w:rPr>
          <w:rFonts w:ascii="Times New Roman" w:hAnsi="Times New Roman" w:cs="Times New Roman"/>
          <w:sz w:val="20"/>
          <w:szCs w:val="20"/>
        </w:rPr>
        <w:lastRenderedPageBreak/>
        <w:t>Giới thiệu dự án</w:t>
      </w:r>
      <w:bookmarkEnd w:id="0"/>
    </w:p>
    <w:p w14:paraId="1D0DE2F3" w14:textId="0770349E" w:rsidR="00587AEE" w:rsidRPr="005F15D5" w:rsidRDefault="009E2E20" w:rsidP="009E2E20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" w:name="_Toc57272139"/>
      <w:r w:rsidRPr="005F15D5">
        <w:rPr>
          <w:rFonts w:ascii="Times New Roman" w:hAnsi="Times New Roman" w:cs="Times New Roman"/>
          <w:sz w:val="20"/>
          <w:szCs w:val="20"/>
        </w:rPr>
        <w:t xml:space="preserve">Mô tả </w:t>
      </w:r>
      <w:r w:rsidR="00BA730B" w:rsidRPr="005F15D5">
        <w:rPr>
          <w:rFonts w:ascii="Times New Roman" w:hAnsi="Times New Roman" w:cs="Times New Roman"/>
          <w:sz w:val="20"/>
          <w:szCs w:val="20"/>
        </w:rPr>
        <w:t>dự án</w:t>
      </w:r>
      <w:bookmarkEnd w:id="1"/>
    </w:p>
    <w:p w14:paraId="769F34E9" w14:textId="4A3A24F7" w:rsidR="00BA730B" w:rsidRPr="005F15D5" w:rsidRDefault="000E098D" w:rsidP="00BA730B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Nêu sơ lược về chức năng của phần mềm nguồn mở</w:t>
      </w:r>
    </w:p>
    <w:p w14:paraId="292D8DFA" w14:textId="13904858" w:rsidR="00BA730B" w:rsidRPr="005F15D5" w:rsidRDefault="00BA730B" w:rsidP="00BA730B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2" w:name="_Toc57272140"/>
      <w:r w:rsidRPr="005F15D5">
        <w:rPr>
          <w:rFonts w:ascii="Times New Roman" w:hAnsi="Times New Roman" w:cs="Times New Roman"/>
          <w:sz w:val="20"/>
          <w:szCs w:val="20"/>
        </w:rPr>
        <w:t>Công cụ quản lý</w:t>
      </w:r>
      <w:bookmarkEnd w:id="2"/>
    </w:p>
    <w:p w14:paraId="7E6BB31E" w14:textId="1469857D" w:rsidR="00C2490A" w:rsidRPr="005F15D5" w:rsidRDefault="00DA5CCC" w:rsidP="00587AEE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 xml:space="preserve">Link </w:t>
      </w:r>
      <w:r w:rsidR="00C2490A" w:rsidRPr="005F15D5">
        <w:rPr>
          <w:rFonts w:ascii="Times New Roman" w:hAnsi="Times New Roman" w:cs="Times New Roman"/>
          <w:b/>
          <w:bCs/>
        </w:rPr>
        <w:t>Quản lý và phân chia công việc:</w:t>
      </w:r>
      <w:r w:rsidR="006519D7" w:rsidRPr="005F15D5">
        <w:rPr>
          <w:rFonts w:ascii="Times New Roman" w:hAnsi="Times New Roman" w:cs="Times New Roman"/>
        </w:rPr>
        <w:t xml:space="preserve"> MS Planner </w:t>
      </w:r>
      <w:r w:rsidR="006519D7" w:rsidRPr="005F15D5">
        <w:rPr>
          <w:rFonts w:ascii="Times New Roman" w:hAnsi="Times New Roman" w:cs="Times New Roman"/>
          <w:color w:val="FF0000"/>
        </w:rPr>
        <w:t xml:space="preserve">(bắt buộc): </w:t>
      </w:r>
      <w:r w:rsidR="00DD2744" w:rsidRPr="005F15D5">
        <w:rPr>
          <w:rFonts w:ascii="Times New Roman" w:hAnsi="Times New Roman" w:cs="Times New Roman"/>
        </w:rPr>
        <w:t>https://bom.to/ZWc6Ge6</w:t>
      </w:r>
    </w:p>
    <w:p w14:paraId="126A1A8F" w14:textId="6B46B0B9" w:rsidR="00D83F95" w:rsidRPr="005F15D5" w:rsidRDefault="00DA5CCC" w:rsidP="00104DEC">
      <w:p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 xml:space="preserve">Link </w:t>
      </w:r>
      <w:r w:rsidR="00D210E2" w:rsidRPr="005F15D5">
        <w:rPr>
          <w:rFonts w:ascii="Times New Roman" w:hAnsi="Times New Roman" w:cs="Times New Roman"/>
          <w:b/>
          <w:bCs/>
        </w:rPr>
        <w:t>Quản lý mã nguồn</w:t>
      </w:r>
      <w:r w:rsidR="00B45C27" w:rsidRPr="005F15D5">
        <w:rPr>
          <w:rFonts w:ascii="Times New Roman" w:hAnsi="Times New Roman" w:cs="Times New Roman"/>
          <w:b/>
          <w:bCs/>
        </w:rPr>
        <w:t>:</w:t>
      </w:r>
      <w:r w:rsidR="00B45C27" w:rsidRPr="005F15D5">
        <w:rPr>
          <w:rFonts w:ascii="Times New Roman" w:hAnsi="Times New Roman" w:cs="Times New Roman"/>
        </w:rPr>
        <w:t xml:space="preserve"> </w:t>
      </w:r>
      <w:r w:rsidR="00D83F95" w:rsidRPr="005F15D5">
        <w:rPr>
          <w:rFonts w:ascii="Times New Roman" w:hAnsi="Times New Roman" w:cs="Times New Roman"/>
        </w:rPr>
        <w:t>Git</w:t>
      </w:r>
      <w:r w:rsidR="00F90676" w:rsidRPr="005F15D5">
        <w:rPr>
          <w:rFonts w:ascii="Times New Roman" w:hAnsi="Times New Roman" w:cs="Times New Roman"/>
        </w:rPr>
        <w:t>H</w:t>
      </w:r>
      <w:r w:rsidR="00D83F95" w:rsidRPr="005F15D5">
        <w:rPr>
          <w:rFonts w:ascii="Times New Roman" w:hAnsi="Times New Roman" w:cs="Times New Roman"/>
        </w:rPr>
        <w:t>ub</w:t>
      </w:r>
      <w:r w:rsidR="00BA730B" w:rsidRPr="005F15D5">
        <w:rPr>
          <w:rFonts w:ascii="Times New Roman" w:hAnsi="Times New Roman" w:cs="Times New Roman"/>
        </w:rPr>
        <w:t xml:space="preserve">/GitLab </w:t>
      </w:r>
      <w:r w:rsidR="00BA730B" w:rsidRPr="005F15D5">
        <w:rPr>
          <w:rFonts w:ascii="Times New Roman" w:hAnsi="Times New Roman" w:cs="Times New Roman"/>
          <w:color w:val="FF0000"/>
        </w:rPr>
        <w:t>(bắt buộc)</w:t>
      </w:r>
      <w:r w:rsidR="00D83F95" w:rsidRPr="005F15D5">
        <w:rPr>
          <w:rFonts w:ascii="Times New Roman" w:hAnsi="Times New Roman" w:cs="Times New Roman"/>
          <w:color w:val="FF0000"/>
        </w:rPr>
        <w:t>:</w:t>
      </w:r>
      <w:r w:rsidR="00104DEC" w:rsidRPr="005F15D5">
        <w:rPr>
          <w:rFonts w:ascii="Times New Roman" w:hAnsi="Times New Roman" w:cs="Times New Roman"/>
          <w:color w:val="FF0000"/>
        </w:rPr>
        <w:t xml:space="preserve"> </w:t>
      </w:r>
      <w:r w:rsidR="009B39B4" w:rsidRPr="009B39B4">
        <w:rPr>
          <w:rFonts w:ascii="Times New Roman" w:hAnsi="Times New Roman" w:cs="Times New Roman"/>
          <w:color w:val="000000" w:themeColor="text1"/>
        </w:rPr>
        <w:t>https://github.com/Qu-n-tr-d-an-nhom-11/QTDA/commits/main</w:t>
      </w:r>
    </w:p>
    <w:p w14:paraId="22420DD7" w14:textId="77777777" w:rsidR="00DA5CCC" w:rsidRPr="005F15D5" w:rsidRDefault="00DA5CCC" w:rsidP="00587AEE">
      <w:pPr>
        <w:rPr>
          <w:rFonts w:ascii="Times New Roman" w:hAnsi="Times New Roman" w:cs="Times New Roman"/>
        </w:rPr>
      </w:pPr>
    </w:p>
    <w:p w14:paraId="5E1510E8" w14:textId="23360A6C" w:rsidR="00A62F4F" w:rsidRPr="005F15D5" w:rsidRDefault="00A62F4F" w:rsidP="00A62F4F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3" w:name="_Toc57272141"/>
      <w:r w:rsidRPr="005F15D5">
        <w:rPr>
          <w:rFonts w:ascii="Times New Roman" w:hAnsi="Times New Roman" w:cs="Times New Roman"/>
          <w:sz w:val="20"/>
          <w:szCs w:val="20"/>
        </w:rPr>
        <w:t>Các nhân sự tham gia dự án</w:t>
      </w:r>
      <w:bookmarkEnd w:id="3"/>
    </w:p>
    <w:p w14:paraId="416F62C7" w14:textId="068E44CF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4" w:name="_Toc57272142"/>
      <w:r w:rsidRPr="005F15D5">
        <w:rPr>
          <w:rFonts w:ascii="Times New Roman" w:hAnsi="Times New Roman" w:cs="Times New Roman"/>
          <w:sz w:val="20"/>
          <w:szCs w:val="20"/>
        </w:rPr>
        <w:t>Thông tin liên hệ phía khách hàng</w:t>
      </w:r>
      <w:bookmarkEnd w:id="4"/>
    </w:p>
    <w:p w14:paraId="1AF25E24" w14:textId="50D0A02F" w:rsidR="0058075C" w:rsidRPr="005F15D5" w:rsidRDefault="0058075C" w:rsidP="0058075C">
      <w:pPr>
        <w:rPr>
          <w:rFonts w:ascii="Times New Roman" w:hAnsi="Times New Roman" w:cs="Times New Roman"/>
          <w:b/>
          <w:i/>
          <w:iCs/>
          <w:color w:val="000000" w:themeColor="text1"/>
        </w:rPr>
      </w:pPr>
      <w:r w:rsidRPr="005F15D5">
        <w:rPr>
          <w:rFonts w:ascii="Times New Roman" w:hAnsi="Times New Roman" w:cs="Times New Roman"/>
          <w:b/>
          <w:i/>
          <w:iCs/>
          <w:color w:val="000000" w:themeColor="text1"/>
        </w:rPr>
        <w:t xml:space="preserve">Anh </w:t>
      </w:r>
      <w:r w:rsidR="00104DEC" w:rsidRPr="005F15D5">
        <w:rPr>
          <w:rFonts w:ascii="Times New Roman" w:hAnsi="Times New Roman" w:cs="Times New Roman"/>
          <w:b/>
          <w:i/>
          <w:iCs/>
          <w:color w:val="000000" w:themeColor="text1"/>
        </w:rPr>
        <w:t>Phạm Hoàng Long Bảo Ngọc</w:t>
      </w:r>
    </w:p>
    <w:p w14:paraId="0EE106C2" w14:textId="29B24F99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5" w:name="_Toc57272143"/>
      <w:r w:rsidRPr="005F15D5">
        <w:rPr>
          <w:rFonts w:ascii="Times New Roman" w:hAnsi="Times New Roman" w:cs="Times New Roman"/>
          <w:sz w:val="20"/>
          <w:szCs w:val="20"/>
        </w:rPr>
        <w:t xml:space="preserve">Thông tin </w:t>
      </w:r>
      <w:r w:rsidR="003E1613" w:rsidRPr="005F15D5">
        <w:rPr>
          <w:rFonts w:ascii="Times New Roman" w:hAnsi="Times New Roman" w:cs="Times New Roman"/>
          <w:sz w:val="20"/>
          <w:szCs w:val="20"/>
        </w:rPr>
        <w:t>thành viên nhóm</w:t>
      </w:r>
      <w:bookmarkEnd w:id="5"/>
    </w:p>
    <w:p w14:paraId="3A69ED33" w14:textId="47EFD4ED" w:rsidR="00104DEC" w:rsidRPr="005F15D5" w:rsidRDefault="00104DEC" w:rsidP="00104DEC">
      <w:pPr>
        <w:rPr>
          <w:rFonts w:ascii="Times New Roman" w:hAnsi="Times New Roman" w:cs="Times New Roman"/>
          <w:i/>
        </w:rPr>
      </w:pPr>
      <w:r w:rsidRPr="005F15D5">
        <w:rPr>
          <w:rFonts w:ascii="Times New Roman" w:hAnsi="Times New Roman" w:cs="Times New Roman"/>
          <w:i/>
        </w:rPr>
        <w:t>Leader : Lại Văn Hoàn</w:t>
      </w:r>
    </w:p>
    <w:p w14:paraId="025AC51D" w14:textId="38F88D44" w:rsidR="0058075C" w:rsidRPr="005F15D5" w:rsidRDefault="0058075C" w:rsidP="008D419B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Lập trình viên:  </w:t>
      </w:r>
      <w:r w:rsidR="008D419B" w:rsidRPr="005F15D5">
        <w:rPr>
          <w:rFonts w:ascii="Times New Roman" w:hAnsi="Times New Roman" w:cs="Times New Roman"/>
          <w:i/>
          <w:iCs/>
        </w:rPr>
        <w:t>Trầ</w:t>
      </w:r>
      <w:r w:rsidR="00104DEC" w:rsidRPr="005F15D5">
        <w:rPr>
          <w:rFonts w:ascii="Times New Roman" w:hAnsi="Times New Roman" w:cs="Times New Roman"/>
          <w:i/>
          <w:iCs/>
        </w:rPr>
        <w:t>n Văn Khởi</w:t>
      </w:r>
    </w:p>
    <w:p w14:paraId="639E908E" w14:textId="0A0709B8" w:rsidR="00104DEC" w:rsidRPr="005F15D5" w:rsidRDefault="00104DEC" w:rsidP="0058075C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Tester: </w:t>
      </w:r>
      <w:r w:rsidR="008D419B" w:rsidRPr="005F15D5">
        <w:rPr>
          <w:rFonts w:ascii="Times New Roman" w:hAnsi="Times New Roman" w:cs="Times New Roman"/>
          <w:i/>
          <w:iCs/>
        </w:rPr>
        <w:t>Nguyễn Duy Khánh, Ngọ Văn Quân.</w:t>
      </w:r>
    </w:p>
    <w:p w14:paraId="1E7F1130" w14:textId="3C0E60F1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6" w:name="_Toc57272144"/>
      <w:r w:rsidRPr="005F15D5">
        <w:rPr>
          <w:rFonts w:ascii="Times New Roman" w:hAnsi="Times New Roman" w:cs="Times New Roman"/>
          <w:sz w:val="20"/>
          <w:szCs w:val="20"/>
        </w:rPr>
        <w:t>Phân chia vai trò của thành viên dự án và khách hàng</w:t>
      </w:r>
      <w:bookmarkEnd w:id="6"/>
    </w:p>
    <w:p w14:paraId="3477E13A" w14:textId="77777777" w:rsidR="00A60A47" w:rsidRPr="005F15D5" w:rsidRDefault="008D419B" w:rsidP="005830B5">
      <w:pPr>
        <w:pStyle w:val="ListParagraph"/>
        <w:numPr>
          <w:ilvl w:val="0"/>
          <w:numId w:val="12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Giám đốc </w:t>
      </w:r>
      <w:r w:rsidR="00A60A47" w:rsidRPr="005F15D5">
        <w:rPr>
          <w:rFonts w:ascii="Times New Roman" w:hAnsi="Times New Roman" w:cs="Times New Roman"/>
        </w:rPr>
        <w:t>tài chính</w:t>
      </w:r>
      <w:r w:rsidRPr="005F15D5">
        <w:rPr>
          <w:rFonts w:ascii="Times New Roman" w:hAnsi="Times New Roman" w:cs="Times New Roman"/>
        </w:rPr>
        <w:t>: Nguyễn Văn</w:t>
      </w:r>
      <w:r w:rsidR="00A60A47" w:rsidRPr="005F15D5">
        <w:rPr>
          <w:rFonts w:ascii="Times New Roman" w:hAnsi="Times New Roman" w:cs="Times New Roman"/>
        </w:rPr>
        <w:t xml:space="preserve"> Linh</w:t>
      </w:r>
    </w:p>
    <w:p w14:paraId="17A0C0EA" w14:textId="76084FC6" w:rsidR="00A17A47" w:rsidRPr="005F15D5" w:rsidRDefault="00A60A47" w:rsidP="005830B5">
      <w:pPr>
        <w:pStyle w:val="ListParagraph"/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Đảm nhiệm công việc liên quan đến các vấn đề tài chính và xử lí sự cố liên quan.</w:t>
      </w:r>
    </w:p>
    <w:p w14:paraId="40747B16" w14:textId="46785234" w:rsidR="00A60A47" w:rsidRPr="005F15D5" w:rsidRDefault="00A60A47" w:rsidP="005830B5">
      <w:pPr>
        <w:pStyle w:val="ListParagraph"/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Cẩn thận, tỉ mỉ, nhanh nhạy trong các sự cố để đảm bảo hoạt động công việc được triển khai theo hướng tốt nhất.</w:t>
      </w:r>
    </w:p>
    <w:p w14:paraId="7FFF8718" w14:textId="52D50339" w:rsidR="008D419B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lí nhân sự: Trịnh Tuấn</w:t>
      </w:r>
    </w:p>
    <w:p w14:paraId="5CC91AA3" w14:textId="39C8E4F1" w:rsidR="00A60A47" w:rsidRPr="005F15D5" w:rsidRDefault="00A60A47" w:rsidP="005830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Điều hành quản lí nguồn nhân lực, điều phối các hoạt động.</w:t>
      </w:r>
    </w:p>
    <w:p w14:paraId="66E6A806" w14:textId="574A8883" w:rsidR="00A60A47" w:rsidRPr="005F15D5" w:rsidRDefault="00A60A47" w:rsidP="005830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Có tầm nhìn quan sát tốt, nhanh nhạy trong xử lí thông tin.</w:t>
      </w:r>
    </w:p>
    <w:p w14:paraId="519B6DED" w14:textId="47C76848" w:rsidR="008D419B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Leader: Lại Văn Hoàn</w:t>
      </w:r>
    </w:p>
    <w:p w14:paraId="6163E6A6" w14:textId="5E95FB17" w:rsidR="00A60A47" w:rsidRPr="005F15D5" w:rsidRDefault="00A60A47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Tạo kế hoạch cụ thể, quản lí điều phối các hoạt động của dự án</w:t>
      </w:r>
    </w:p>
    <w:p w14:paraId="4B8F96B8" w14:textId="23124325" w:rsidR="00A60A47" w:rsidRPr="005F15D5" w:rsidRDefault="00A60A47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Yêu cầu: Khả năng dẫn dắt, lên ý tưởng và plan tốt. </w:t>
      </w:r>
      <w:r w:rsidR="002C7E78" w:rsidRPr="005F15D5">
        <w:rPr>
          <w:rFonts w:ascii="Times New Roman" w:hAnsi="Times New Roman" w:cs="Times New Roman"/>
        </w:rPr>
        <w:t xml:space="preserve">Tạo được cảm hứng làm việc cho các thành viên trong teams. </w:t>
      </w:r>
      <w:r w:rsidRPr="005F15D5">
        <w:rPr>
          <w:rFonts w:ascii="Times New Roman" w:hAnsi="Times New Roman" w:cs="Times New Roman"/>
        </w:rPr>
        <w:t xml:space="preserve">Tư duy nhạy bén, </w:t>
      </w:r>
      <w:r w:rsidR="002C7E78" w:rsidRPr="005F15D5">
        <w:rPr>
          <w:rFonts w:ascii="Times New Roman" w:hAnsi="Times New Roman" w:cs="Times New Roman"/>
        </w:rPr>
        <w:t>cởi mở hòa đồng.</w:t>
      </w:r>
    </w:p>
    <w:p w14:paraId="50945F12" w14:textId="4132B6A4" w:rsidR="00A60A47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Lập trình viên(Programmer): Trần Văn Khởi</w:t>
      </w:r>
    </w:p>
    <w:p w14:paraId="519580B4" w14:textId="399213FC" w:rsidR="00A60A47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Cài đặt phần mềm</w:t>
      </w:r>
    </w:p>
    <w:p w14:paraId="0C126AA6" w14:textId="10F023C5" w:rsidR="00167BC6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Thông thạo các ngôn ngữ lập trình: HTML, CSS, v.v..</w:t>
      </w:r>
      <w:r w:rsidR="00C422A8">
        <w:rPr>
          <w:rFonts w:ascii="Times New Roman" w:hAnsi="Times New Roman" w:cs="Times New Roman"/>
        </w:rPr>
        <w:t xml:space="preserve"> Tư duy tốt</w:t>
      </w:r>
    </w:p>
    <w:p w14:paraId="0C81500B" w14:textId="42BF2F9A" w:rsidR="005325D6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Tester: Nguyễn Duy Khánh, Ngọ Văn Quân.</w:t>
      </w:r>
    </w:p>
    <w:p w14:paraId="3B920475" w14:textId="7D25738F" w:rsidR="00A60A47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Kiểm tra, giám sát chất lượng phần mềm.(Kiểm tra và rà soát lại các lỗi trên phần mềm tránh những sai lầm gây lỗi nghiêm trọng…)</w:t>
      </w:r>
    </w:p>
    <w:p w14:paraId="46BDFD53" w14:textId="68022BE9" w:rsidR="00127A55" w:rsidRPr="00DE1D82" w:rsidRDefault="00167BC6" w:rsidP="00127A5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Thận trọng tỉ mỉ, tinh thần trách nhiệm cao.</w:t>
      </w:r>
      <w:bookmarkStart w:id="7" w:name="_GoBack"/>
      <w:bookmarkEnd w:id="7"/>
    </w:p>
    <w:p w14:paraId="7568F996" w14:textId="77777777" w:rsidR="00BC1A91" w:rsidRPr="005F15D5" w:rsidRDefault="00BC1A91" w:rsidP="00BC1A91">
      <w:pPr>
        <w:rPr>
          <w:rFonts w:ascii="Times New Roman" w:hAnsi="Times New Roman" w:cs="Times New Roman"/>
          <w:lang w:eastAsia="en-US" w:bidi="ar-SA"/>
        </w:rPr>
      </w:pPr>
    </w:p>
    <w:p w14:paraId="17965795" w14:textId="77777777" w:rsidR="003F1120" w:rsidRPr="005F15D5" w:rsidRDefault="003F1120" w:rsidP="003F1120">
      <w:pPr>
        <w:rPr>
          <w:rFonts w:ascii="Times New Roman" w:hAnsi="Times New Roman" w:cs="Times New Roman"/>
        </w:rPr>
      </w:pPr>
    </w:p>
    <w:sectPr w:rsidR="003F1120" w:rsidRPr="005F15D5" w:rsidSect="005013D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footnotePr>
        <w:pos w:val="beneathText"/>
      </w:footnotePr>
      <w:pgSz w:w="11905" w:h="16837"/>
      <w:pgMar w:top="1138" w:right="1138" w:bottom="1138" w:left="1987" w:header="5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04F466" w14:textId="77777777" w:rsidR="00471BB9" w:rsidRDefault="00471BB9">
      <w:r>
        <w:separator/>
      </w:r>
    </w:p>
    <w:p w14:paraId="0F20BF54" w14:textId="77777777" w:rsidR="00471BB9" w:rsidRDefault="00471BB9"/>
  </w:endnote>
  <w:endnote w:type="continuationSeparator" w:id="0">
    <w:p w14:paraId="457B00B8" w14:textId="77777777" w:rsidR="00471BB9" w:rsidRDefault="00471BB9">
      <w:r>
        <w:continuationSeparator/>
      </w:r>
    </w:p>
    <w:p w14:paraId="1AD76199" w14:textId="77777777" w:rsidR="00471BB9" w:rsidRDefault="00471BB9"/>
  </w:endnote>
  <w:endnote w:type="continuationNotice" w:id="1">
    <w:p w14:paraId="3511DD76" w14:textId="77777777" w:rsidR="00471BB9" w:rsidRDefault="00471BB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E27ED2" w14:textId="3633FDDC" w:rsidR="00A46170" w:rsidRPr="009A57EC" w:rsidRDefault="00932976" w:rsidP="00445936">
    <w:pPr>
      <w:pStyle w:val="Footer"/>
      <w:pBdr>
        <w:top w:val="single" w:sz="8" w:space="1" w:color="365F91"/>
      </w:pBdr>
      <w:tabs>
        <w:tab w:val="right" w:pos="8757"/>
      </w:tabs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>www.techlinkvn.com</w:t>
    </w:r>
    <w:r w:rsidR="00A46170" w:rsidRPr="009A57EC">
      <w:rPr>
        <w:i/>
        <w:color w:val="951B13"/>
        <w:lang w:eastAsia="ar-SA" w:bidi="ar-SA"/>
      </w:rPr>
      <w:tab/>
    </w:r>
    <w:r w:rsidR="00A46170" w:rsidRPr="009A57EC">
      <w:rPr>
        <w:i/>
        <w:color w:val="951B13"/>
        <w:lang w:eastAsia="ar-SA" w:bidi="ar-SA"/>
      </w:rPr>
      <w:fldChar w:fldCharType="begin"/>
    </w:r>
    <w:r w:rsidR="00A46170" w:rsidRPr="009A57EC">
      <w:rPr>
        <w:i/>
        <w:color w:val="951B13"/>
        <w:lang w:eastAsia="ar-SA" w:bidi="ar-SA"/>
      </w:rPr>
      <w:instrText xml:space="preserve"> PAGE </w:instrText>
    </w:r>
    <w:r w:rsidR="00A46170" w:rsidRPr="009A57EC">
      <w:rPr>
        <w:i/>
        <w:color w:val="951B13"/>
        <w:lang w:eastAsia="ar-SA" w:bidi="ar-SA"/>
      </w:rPr>
      <w:fldChar w:fldCharType="separate"/>
    </w:r>
    <w:r w:rsidR="00DE1D82">
      <w:rPr>
        <w:i/>
        <w:noProof/>
        <w:color w:val="951B13"/>
        <w:lang w:eastAsia="ar-SA" w:bidi="ar-SA"/>
      </w:rPr>
      <w:t>iv</w:t>
    </w:r>
    <w:r w:rsidR="00A46170" w:rsidRPr="009A57EC">
      <w:rPr>
        <w:i/>
        <w:color w:val="951B13"/>
        <w:lang w:eastAsia="ar-SA" w:bidi="ar-S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E7BF06" w14:textId="42B74BC1" w:rsidR="00033D8B" w:rsidRPr="00932976" w:rsidRDefault="00932976" w:rsidP="00033D8B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Address</w:t>
    </w:r>
    <w:r>
      <w:rPr>
        <w:i/>
        <w:color w:val="003366"/>
      </w:rPr>
      <w:tab/>
    </w:r>
    <w:r w:rsidRPr="00932976">
      <w:rPr>
        <w:i/>
        <w:color w:val="003366"/>
      </w:rPr>
      <w:t xml:space="preserve">: </w:t>
    </w:r>
    <w:r w:rsidR="00644387">
      <w:rPr>
        <w:i/>
        <w:color w:val="003366"/>
      </w:rPr>
      <w:t>s</w:t>
    </w:r>
    <w:r w:rsidR="00033D8B" w:rsidRPr="00AA0DD6">
      <w:rPr>
        <w:i/>
        <w:color w:val="003366"/>
      </w:rPr>
      <w:t xml:space="preserve">uite </w:t>
    </w:r>
    <w:r w:rsidR="00320782">
      <w:rPr>
        <w:i/>
        <w:color w:val="003366"/>
      </w:rPr>
      <w:t>50</w:t>
    </w:r>
    <w:r w:rsidR="00644387">
      <w:rPr>
        <w:i/>
        <w:color w:val="003366"/>
      </w:rPr>
      <w:t>4</w:t>
    </w:r>
    <w:r w:rsidR="00033D8B" w:rsidRPr="00AA0DD6">
      <w:rPr>
        <w:i/>
        <w:color w:val="003366"/>
      </w:rPr>
      <w:t xml:space="preserve">, B1 Building, </w:t>
    </w:r>
    <w:r w:rsidR="00320782">
      <w:rPr>
        <w:i/>
        <w:color w:val="003366"/>
      </w:rPr>
      <w:t>HUST</w:t>
    </w:r>
  </w:p>
  <w:p w14:paraId="43981AA0" w14:textId="5F4FFB3E" w:rsidR="00033D8B" w:rsidRPr="00932976" w:rsidRDefault="00033D8B" w:rsidP="00033D8B">
    <w:pPr>
      <w:pStyle w:val="Footer"/>
      <w:tabs>
        <w:tab w:val="left" w:pos="990"/>
      </w:tabs>
      <w:rPr>
        <w:i/>
        <w:color w:val="003366"/>
      </w:rPr>
    </w:pPr>
    <w:r>
      <w:rPr>
        <w:i/>
        <w:color w:val="003366"/>
      </w:rPr>
      <w:t>Tel</w:t>
    </w:r>
    <w:r w:rsidRPr="00932976">
      <w:rPr>
        <w:i/>
        <w:color w:val="003366"/>
      </w:rPr>
      <w:tab/>
      <w:t xml:space="preserve">: </w:t>
    </w:r>
  </w:p>
  <w:p w14:paraId="3D4256F9" w14:textId="57CB25D8" w:rsidR="00932976" w:rsidRDefault="00932976" w:rsidP="00932976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Website</w:t>
    </w:r>
    <w:r w:rsidRPr="00932976">
      <w:rPr>
        <w:i/>
        <w:color w:val="003366"/>
      </w:rPr>
      <w:tab/>
      <w:t xml:space="preserve">: </w:t>
    </w:r>
    <w:r w:rsidR="009A2527">
      <w:rPr>
        <w:i/>
        <w:color w:val="003366"/>
      </w:rPr>
      <w:t>soict</w:t>
    </w:r>
    <w:r w:rsidR="00320782">
      <w:rPr>
        <w:i/>
        <w:color w:val="003366"/>
      </w:rPr>
      <w:t>.hust.edu.vn</w:t>
    </w:r>
  </w:p>
  <w:p w14:paraId="350F690C" w14:textId="77777777" w:rsidR="00932976" w:rsidRDefault="00932976">
    <w:pPr>
      <w:pStyle w:val="Footer"/>
      <w:rPr>
        <w:i/>
        <w:color w:val="003366"/>
      </w:rPr>
    </w:pPr>
  </w:p>
  <w:p w14:paraId="2B3DBBFD" w14:textId="77777777" w:rsidR="00932976" w:rsidRDefault="00932976">
    <w:pPr>
      <w:pStyle w:val="Footer"/>
      <w:rPr>
        <w:i/>
        <w:color w:val="003366"/>
      </w:rPr>
    </w:pPr>
  </w:p>
  <w:p w14:paraId="7A61AF73" w14:textId="77777777" w:rsidR="00932976" w:rsidRPr="00932976" w:rsidRDefault="00932976">
    <w:pPr>
      <w:pStyle w:val="Footer"/>
      <w:rPr>
        <w:i/>
        <w:color w:val="00336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7E45A" w14:textId="77777777" w:rsidR="00A46170" w:rsidRDefault="00A46170"/>
  <w:p w14:paraId="7F403060" w14:textId="77777777" w:rsidR="00A46170" w:rsidRDefault="00A46170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485AEA" w14:textId="7019F988" w:rsidR="00A46170" w:rsidRPr="001022FF" w:rsidRDefault="00BB183C" w:rsidP="00C659C5">
    <w:pPr>
      <w:pStyle w:val="Footer"/>
      <w:pBdr>
        <w:top w:val="single" w:sz="8" w:space="1" w:color="365F91"/>
      </w:pBdr>
      <w:tabs>
        <w:tab w:val="right" w:pos="8757"/>
      </w:tabs>
      <w:rPr>
        <w:i/>
        <w:color w:val="C00000"/>
        <w:lang w:eastAsia="ar-SA" w:bidi="ar-SA"/>
      </w:rPr>
    </w:pPr>
    <w:r>
      <w:rPr>
        <w:i/>
        <w:color w:val="C00000"/>
        <w:lang w:eastAsia="ar-SA" w:bidi="ar-SA"/>
      </w:rPr>
      <w:t>soict.hust.edu.vn</w:t>
    </w:r>
    <w:r w:rsidR="00A46170" w:rsidRPr="001022FF">
      <w:rPr>
        <w:i/>
        <w:color w:val="C00000"/>
        <w:lang w:eastAsia="ar-SA" w:bidi="ar-SA"/>
      </w:rPr>
      <w:tab/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PAGE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DE1D82">
      <w:rPr>
        <w:i/>
        <w:noProof/>
        <w:color w:val="C00000"/>
        <w:lang w:eastAsia="ar-SA" w:bidi="ar-SA"/>
      </w:rPr>
      <w:t>7</w:t>
    </w:r>
    <w:r w:rsidR="00A46170" w:rsidRPr="001022FF">
      <w:rPr>
        <w:i/>
        <w:color w:val="C00000"/>
        <w:lang w:eastAsia="ar-SA" w:bidi="ar-SA"/>
      </w:rPr>
      <w:fldChar w:fldCharType="end"/>
    </w:r>
    <w:r w:rsidR="00A46170" w:rsidRPr="001022FF">
      <w:rPr>
        <w:i/>
        <w:color w:val="C00000"/>
        <w:lang w:eastAsia="ar-SA" w:bidi="ar-SA"/>
      </w:rPr>
      <w:t>/</w:t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NUMPAGES \*Arabic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DE1D82">
      <w:rPr>
        <w:i/>
        <w:noProof/>
        <w:color w:val="C00000"/>
        <w:lang w:eastAsia="ar-SA" w:bidi="ar-SA"/>
      </w:rPr>
      <w:t>7</w:t>
    </w:r>
    <w:r w:rsidR="00A46170" w:rsidRPr="001022FF">
      <w:rPr>
        <w:i/>
        <w:color w:val="C00000"/>
        <w:lang w:eastAsia="ar-SA" w:bidi="ar-SA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28EB8C" w14:textId="77777777" w:rsidR="00A46170" w:rsidRDefault="00A4617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936137" w14:textId="77777777" w:rsidR="00471BB9" w:rsidRDefault="00471BB9">
      <w:r>
        <w:separator/>
      </w:r>
    </w:p>
    <w:p w14:paraId="7E054F45" w14:textId="77777777" w:rsidR="00471BB9" w:rsidRDefault="00471BB9"/>
  </w:footnote>
  <w:footnote w:type="continuationSeparator" w:id="0">
    <w:p w14:paraId="39F693D9" w14:textId="77777777" w:rsidR="00471BB9" w:rsidRDefault="00471BB9">
      <w:r>
        <w:continuationSeparator/>
      </w:r>
    </w:p>
    <w:p w14:paraId="4392C4B2" w14:textId="77777777" w:rsidR="00471BB9" w:rsidRDefault="00471BB9"/>
  </w:footnote>
  <w:footnote w:type="continuationNotice" w:id="1">
    <w:p w14:paraId="7DC25C57" w14:textId="77777777" w:rsidR="00471BB9" w:rsidRDefault="00471BB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FD2E81" w14:textId="2274A31A" w:rsidR="00A46170" w:rsidRPr="009A57EC" w:rsidRDefault="0049419B" w:rsidP="002F5F61">
    <w:pPr>
      <w:pStyle w:val="Header"/>
      <w:pBdr>
        <w:bottom w:val="single" w:sz="8" w:space="1" w:color="365F91"/>
      </w:pBdr>
      <w:tabs>
        <w:tab w:val="left" w:pos="0"/>
        <w:tab w:val="right" w:pos="8784"/>
      </w:tabs>
      <w:ind w:right="27"/>
      <w:rPr>
        <w:i/>
        <w:color w:val="951B13"/>
        <w:lang w:eastAsia="ar-SA" w:bidi="ar-SA"/>
      </w:rPr>
    </w:pPr>
    <w:r>
      <w:rPr>
        <w:noProof/>
        <w:lang w:eastAsia="en-US" w:bidi="ar-SA"/>
      </w:rPr>
      <w:drawing>
        <wp:inline distT="0" distB="0" distL="0" distR="0" wp14:anchorId="6FA1F169" wp14:editId="32B74899">
          <wp:extent cx="603738" cy="604733"/>
          <wp:effectExtent l="0" t="0" r="6350" b="508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46170" w:rsidRPr="009A57EC">
      <w:rPr>
        <w:i/>
        <w:color w:val="951B13"/>
        <w:lang w:eastAsia="ar-SA" w:bidi="ar-SA"/>
      </w:rPr>
      <w:tab/>
      <w:t>Preface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163434" w14:textId="489BF406" w:rsidR="002F64A0" w:rsidRDefault="002F64A0">
    <w:pPr>
      <w:pStyle w:val="Header"/>
    </w:pPr>
    <w:r>
      <w:rPr>
        <w:noProof/>
        <w:lang w:eastAsia="en-US" w:bidi="ar-SA"/>
      </w:rPr>
      <w:drawing>
        <wp:inline distT="0" distB="0" distL="0" distR="0" wp14:anchorId="21ED5BDB" wp14:editId="4BE42258">
          <wp:extent cx="603738" cy="604733"/>
          <wp:effectExtent l="0" t="0" r="6350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A77296" w14:textId="77777777" w:rsidR="00A46170" w:rsidRDefault="00A46170"/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9438D9" w14:textId="3F5096F9" w:rsidR="00CD745D" w:rsidRPr="009C208E" w:rsidRDefault="005013DA" w:rsidP="009C208E">
    <w:pPr>
      <w:rPr>
        <w:rFonts w:ascii="Times New Roman" w:hAnsi="Times New Roman" w:cs="Times New Roman"/>
        <w:color w:val="0070C0"/>
        <w:sz w:val="24"/>
        <w:szCs w:val="24"/>
      </w:rPr>
    </w:pPr>
    <w:r w:rsidRPr="009C208E">
      <w:rPr>
        <w:noProof/>
        <w:lang w:eastAsia="en-US" w:bidi="ar-SA"/>
      </w:rPr>
      <w:drawing>
        <wp:inline distT="0" distB="0" distL="0" distR="0" wp14:anchorId="11BCA680" wp14:editId="396D00F7">
          <wp:extent cx="767861" cy="72744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9405" cy="728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17CD0E" w14:textId="2B470188" w:rsidR="00CD745D" w:rsidRPr="00CD745D" w:rsidRDefault="005013DA" w:rsidP="00CD745D">
    <w:pPr>
      <w:pStyle w:val="Header"/>
      <w:pBdr>
        <w:bottom w:val="single" w:sz="8" w:space="1" w:color="365F91"/>
      </w:pBdr>
      <w:tabs>
        <w:tab w:val="right" w:pos="8784"/>
      </w:tabs>
      <w:ind w:right="27"/>
      <w:rPr>
        <w:i/>
        <w:color w:val="C00000"/>
        <w:lang w:eastAsia="ar-SA" w:bidi="ar-SA"/>
      </w:rPr>
    </w:pPr>
    <w:r w:rsidRPr="005013DA">
      <w:rPr>
        <w:rFonts w:ascii="Times New Roman" w:hAnsi="Times New Roman" w:cs="Times New Roman"/>
        <w:i/>
        <w:color w:val="FF0000"/>
        <w:sz w:val="24"/>
        <w:szCs w:val="24"/>
      </w:rPr>
      <w:t>Excel Custom Functions</w:t>
    </w:r>
    <w:r w:rsidR="00A46170" w:rsidRPr="00AB15C8">
      <w:rPr>
        <w:i/>
        <w:color w:val="C00000"/>
        <w:lang w:eastAsia="ar-SA" w:bidi="ar-SA"/>
      </w:rPr>
      <w:tab/>
    </w:r>
    <w:r w:rsidR="000800BD">
      <w:rPr>
        <w:i/>
        <w:color w:val="C00000"/>
        <w:lang w:eastAsia="ar-SA" w:bidi="ar-SA"/>
      </w:rPr>
      <w:fldChar w:fldCharType="begin"/>
    </w:r>
    <w:r w:rsidR="000800BD">
      <w:rPr>
        <w:i/>
        <w:color w:val="C00000"/>
        <w:lang w:eastAsia="ar-SA" w:bidi="ar-SA"/>
      </w:rPr>
      <w:instrText xml:space="preserve"> TITLE   \* MERGEFORMAT </w:instrText>
    </w:r>
    <w:r w:rsidR="000800BD">
      <w:rPr>
        <w:i/>
        <w:color w:val="C00000"/>
        <w:lang w:eastAsia="ar-SA" w:bidi="ar-SA"/>
      </w:rPr>
      <w:fldChar w:fldCharType="separate"/>
    </w:r>
    <w:r w:rsidR="000604A2">
      <w:rPr>
        <w:i/>
        <w:color w:val="C00000"/>
        <w:lang w:eastAsia="ar-SA" w:bidi="ar-SA"/>
      </w:rPr>
      <w:t>Ước lượng dự án nguồn mở</w:t>
    </w:r>
    <w:r w:rsidR="000800BD">
      <w:rPr>
        <w:i/>
        <w:color w:val="C00000"/>
        <w:lang w:eastAsia="ar-SA" w:bidi="ar-SA"/>
      </w:rPr>
      <w:fldChar w:fldCharType="end"/>
    </w:r>
    <w:r w:rsidR="000604A2">
      <w:rPr>
        <w:i/>
        <w:color w:val="C00000"/>
        <w:lang w:eastAsia="ar-SA" w:bidi="ar-SA"/>
      </w:rPr>
      <w:t>:</w:t>
    </w:r>
    <w:r w:rsidR="00A46170" w:rsidRPr="00AB15C8">
      <w:rPr>
        <w:i/>
        <w:color w:val="C00000"/>
        <w:lang w:eastAsia="ar-SA" w:bidi="ar-SA"/>
      </w:rPr>
      <w:t xml:space="preserve"> </w:t>
    </w:r>
    <w:r w:rsidR="00DF474F">
      <w:rPr>
        <w:i/>
        <w:color w:val="C00000"/>
        <w:lang w:eastAsia="ar-SA" w:bidi="ar-SA"/>
      </w:rPr>
      <w:t>Excel Custom Functions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75C654" w14:textId="77777777" w:rsidR="00A46170" w:rsidRDefault="00A46170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AC12CE28"/>
    <w:lvl w:ilvl="0">
      <w:start w:val="1"/>
      <w:numFmt w:val="decimal"/>
      <w:pStyle w:val="Heading1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3" w15:restartNumberingAfterBreak="0">
    <w:nsid w:val="00000005"/>
    <w:multiLevelType w:val="single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4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7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IE"/>
      </w:rPr>
    </w:lvl>
  </w:abstractNum>
  <w:abstractNum w:abstractNumId="10" w15:restartNumberingAfterBreak="0">
    <w:nsid w:val="0000000C"/>
    <w:multiLevelType w:val="singleLevel"/>
    <w:tmpl w:val="0000000C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11" w15:restartNumberingAfterBreak="0">
    <w:nsid w:val="0000000D"/>
    <w:multiLevelType w:val="single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</w:lvl>
  </w:abstractNum>
  <w:abstractNum w:abstractNumId="12" w15:restartNumberingAfterBreak="0">
    <w:nsid w:val="0000000E"/>
    <w:multiLevelType w:val="multilevel"/>
    <w:tmpl w:val="0000000E"/>
    <w:name w:val="WW8Num1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3" w15:restartNumberingAfterBreak="0">
    <w:nsid w:val="0000000F"/>
    <w:multiLevelType w:val="singleLevel"/>
    <w:tmpl w:val="0000000F"/>
    <w:name w:val="WW8Num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00000010"/>
    <w:multiLevelType w:val="multilevel"/>
    <w:tmpl w:val="00000010"/>
    <w:name w:val="WW8Num1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5" w15:restartNumberingAfterBreak="0">
    <w:nsid w:val="00000012"/>
    <w:multiLevelType w:val="singleLevel"/>
    <w:tmpl w:val="00000012"/>
    <w:name w:val="WW8Num22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</w:lvl>
  </w:abstractNum>
  <w:abstractNum w:abstractNumId="16" w15:restartNumberingAfterBreak="0">
    <w:nsid w:val="00A744F7"/>
    <w:multiLevelType w:val="hybridMultilevel"/>
    <w:tmpl w:val="F8E29C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01B64541"/>
    <w:multiLevelType w:val="hybridMultilevel"/>
    <w:tmpl w:val="9EEE7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1ED16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04196722"/>
    <w:multiLevelType w:val="hybridMultilevel"/>
    <w:tmpl w:val="CF6020C4"/>
    <w:lvl w:ilvl="0" w:tplc="9908545C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44413F"/>
    <w:multiLevelType w:val="hybridMultilevel"/>
    <w:tmpl w:val="AC1AFDF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DD01D73"/>
    <w:multiLevelType w:val="hybridMultilevel"/>
    <w:tmpl w:val="EF7606F2"/>
    <w:lvl w:ilvl="0" w:tplc="152479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11460A9"/>
    <w:multiLevelType w:val="hybridMultilevel"/>
    <w:tmpl w:val="CC1E3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E2537C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EB47C4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443ABE"/>
    <w:multiLevelType w:val="hybridMultilevel"/>
    <w:tmpl w:val="77FED5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48051F6"/>
    <w:multiLevelType w:val="hybridMultilevel"/>
    <w:tmpl w:val="19288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BBE155C"/>
    <w:multiLevelType w:val="multilevel"/>
    <w:tmpl w:val="31B09B36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8" w15:restartNumberingAfterBreak="0">
    <w:nsid w:val="3EA57883"/>
    <w:multiLevelType w:val="hybridMultilevel"/>
    <w:tmpl w:val="28A6D0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30147BD"/>
    <w:multiLevelType w:val="hybridMultilevel"/>
    <w:tmpl w:val="C108F3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83D14AA"/>
    <w:multiLevelType w:val="hybridMultilevel"/>
    <w:tmpl w:val="DA1888A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8A1002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5464DE"/>
    <w:multiLevelType w:val="hybridMultilevel"/>
    <w:tmpl w:val="EFDA09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EAF51D8"/>
    <w:multiLevelType w:val="hybridMultilevel"/>
    <w:tmpl w:val="1DFCB26E"/>
    <w:lvl w:ilvl="0" w:tplc="C1BCF37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B83102"/>
    <w:multiLevelType w:val="hybridMultilevel"/>
    <w:tmpl w:val="C86EC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8BB4986"/>
    <w:multiLevelType w:val="hybridMultilevel"/>
    <w:tmpl w:val="DCA670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9085131"/>
    <w:multiLevelType w:val="hybridMultilevel"/>
    <w:tmpl w:val="D7800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E6566D4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EB08EE"/>
    <w:multiLevelType w:val="hybridMultilevel"/>
    <w:tmpl w:val="E7F2D24E"/>
    <w:lvl w:ilvl="0" w:tplc="6A0CD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4"/>
  </w:num>
  <w:num w:numId="3">
    <w:abstractNumId w:val="33"/>
  </w:num>
  <w:num w:numId="4">
    <w:abstractNumId w:val="31"/>
  </w:num>
  <w:num w:numId="5">
    <w:abstractNumId w:val="37"/>
  </w:num>
  <w:num w:numId="6">
    <w:abstractNumId w:val="23"/>
  </w:num>
  <w:num w:numId="7">
    <w:abstractNumId w:val="19"/>
  </w:num>
  <w:num w:numId="8">
    <w:abstractNumId w:val="17"/>
  </w:num>
  <w:num w:numId="9">
    <w:abstractNumId w:val="18"/>
  </w:num>
  <w:num w:numId="10">
    <w:abstractNumId w:val="30"/>
  </w:num>
  <w:num w:numId="11">
    <w:abstractNumId w:val="27"/>
  </w:num>
  <w:num w:numId="12">
    <w:abstractNumId w:val="38"/>
  </w:num>
  <w:num w:numId="13">
    <w:abstractNumId w:val="26"/>
  </w:num>
  <w:num w:numId="14">
    <w:abstractNumId w:val="34"/>
  </w:num>
  <w:num w:numId="15">
    <w:abstractNumId w:val="36"/>
  </w:num>
  <w:num w:numId="16">
    <w:abstractNumId w:val="32"/>
  </w:num>
  <w:num w:numId="17">
    <w:abstractNumId w:val="28"/>
  </w:num>
  <w:num w:numId="18">
    <w:abstractNumId w:val="21"/>
  </w:num>
  <w:num w:numId="19">
    <w:abstractNumId w:val="29"/>
  </w:num>
  <w:num w:numId="20">
    <w:abstractNumId w:val="35"/>
  </w:num>
  <w:num w:numId="21">
    <w:abstractNumId w:val="25"/>
  </w:num>
  <w:num w:numId="22">
    <w:abstractNumId w:val="19"/>
  </w:num>
  <w:num w:numId="23">
    <w:abstractNumId w:val="16"/>
  </w:num>
  <w:num w:numId="24">
    <w:abstractNumId w:val="20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3B9"/>
    <w:rsid w:val="00000D34"/>
    <w:rsid w:val="000011BB"/>
    <w:rsid w:val="00001D7C"/>
    <w:rsid w:val="00010D52"/>
    <w:rsid w:val="00011B84"/>
    <w:rsid w:val="000123C4"/>
    <w:rsid w:val="0001730E"/>
    <w:rsid w:val="00017E86"/>
    <w:rsid w:val="00030EB1"/>
    <w:rsid w:val="00033D8B"/>
    <w:rsid w:val="000342ED"/>
    <w:rsid w:val="0003691C"/>
    <w:rsid w:val="00044EE2"/>
    <w:rsid w:val="000465BE"/>
    <w:rsid w:val="00050CBF"/>
    <w:rsid w:val="00054E47"/>
    <w:rsid w:val="000604A2"/>
    <w:rsid w:val="00063221"/>
    <w:rsid w:val="000705DC"/>
    <w:rsid w:val="00072CD7"/>
    <w:rsid w:val="000800BD"/>
    <w:rsid w:val="00081ADE"/>
    <w:rsid w:val="0008695B"/>
    <w:rsid w:val="00095542"/>
    <w:rsid w:val="00097E16"/>
    <w:rsid w:val="000A09A5"/>
    <w:rsid w:val="000A3881"/>
    <w:rsid w:val="000A4065"/>
    <w:rsid w:val="000A639E"/>
    <w:rsid w:val="000B02E2"/>
    <w:rsid w:val="000C1116"/>
    <w:rsid w:val="000C1F52"/>
    <w:rsid w:val="000C4959"/>
    <w:rsid w:val="000C4B0B"/>
    <w:rsid w:val="000C515B"/>
    <w:rsid w:val="000C6EB0"/>
    <w:rsid w:val="000D487F"/>
    <w:rsid w:val="000D65BE"/>
    <w:rsid w:val="000D792D"/>
    <w:rsid w:val="000E098D"/>
    <w:rsid w:val="000E161A"/>
    <w:rsid w:val="000E34A3"/>
    <w:rsid w:val="000E3E6E"/>
    <w:rsid w:val="000E5F9F"/>
    <w:rsid w:val="000F42AD"/>
    <w:rsid w:val="000F4661"/>
    <w:rsid w:val="000F785C"/>
    <w:rsid w:val="000F7EFC"/>
    <w:rsid w:val="00100106"/>
    <w:rsid w:val="00100A68"/>
    <w:rsid w:val="00101A71"/>
    <w:rsid w:val="001022FF"/>
    <w:rsid w:val="00103C0B"/>
    <w:rsid w:val="001045B7"/>
    <w:rsid w:val="00104DEC"/>
    <w:rsid w:val="0010634F"/>
    <w:rsid w:val="001073BC"/>
    <w:rsid w:val="001074E3"/>
    <w:rsid w:val="0011003A"/>
    <w:rsid w:val="001103DE"/>
    <w:rsid w:val="001115C5"/>
    <w:rsid w:val="001115D0"/>
    <w:rsid w:val="00111637"/>
    <w:rsid w:val="00113883"/>
    <w:rsid w:val="00114E24"/>
    <w:rsid w:val="001156B4"/>
    <w:rsid w:val="00116BD6"/>
    <w:rsid w:val="00116C10"/>
    <w:rsid w:val="00122C66"/>
    <w:rsid w:val="00125AE5"/>
    <w:rsid w:val="00127A55"/>
    <w:rsid w:val="001307F8"/>
    <w:rsid w:val="00130FEA"/>
    <w:rsid w:val="001341DC"/>
    <w:rsid w:val="001417E6"/>
    <w:rsid w:val="00141A0D"/>
    <w:rsid w:val="00141B15"/>
    <w:rsid w:val="001501A9"/>
    <w:rsid w:val="00155100"/>
    <w:rsid w:val="00165B2F"/>
    <w:rsid w:val="001674DD"/>
    <w:rsid w:val="00167BC6"/>
    <w:rsid w:val="001706A0"/>
    <w:rsid w:val="00170971"/>
    <w:rsid w:val="0017102C"/>
    <w:rsid w:val="00171520"/>
    <w:rsid w:val="00175BC5"/>
    <w:rsid w:val="00180183"/>
    <w:rsid w:val="00191F37"/>
    <w:rsid w:val="00192437"/>
    <w:rsid w:val="001A04B9"/>
    <w:rsid w:val="001A1FF1"/>
    <w:rsid w:val="001A25AB"/>
    <w:rsid w:val="001A2E68"/>
    <w:rsid w:val="001A7B00"/>
    <w:rsid w:val="001B3ACB"/>
    <w:rsid w:val="001C04DA"/>
    <w:rsid w:val="001C5DD1"/>
    <w:rsid w:val="001D0D5E"/>
    <w:rsid w:val="001D0E15"/>
    <w:rsid w:val="001D2421"/>
    <w:rsid w:val="001D3253"/>
    <w:rsid w:val="001D3B5F"/>
    <w:rsid w:val="001D61A7"/>
    <w:rsid w:val="001E052D"/>
    <w:rsid w:val="001E09B7"/>
    <w:rsid w:val="001E1B83"/>
    <w:rsid w:val="001E2510"/>
    <w:rsid w:val="001F20AA"/>
    <w:rsid w:val="001F2E8C"/>
    <w:rsid w:val="001F489F"/>
    <w:rsid w:val="001F6140"/>
    <w:rsid w:val="00201E3C"/>
    <w:rsid w:val="00203D9C"/>
    <w:rsid w:val="00216B0F"/>
    <w:rsid w:val="0022086A"/>
    <w:rsid w:val="00221AC0"/>
    <w:rsid w:val="00223405"/>
    <w:rsid w:val="00223928"/>
    <w:rsid w:val="00223F28"/>
    <w:rsid w:val="00224DF2"/>
    <w:rsid w:val="00224EDD"/>
    <w:rsid w:val="00224F53"/>
    <w:rsid w:val="00227C6E"/>
    <w:rsid w:val="00230289"/>
    <w:rsid w:val="002331B0"/>
    <w:rsid w:val="00234C1D"/>
    <w:rsid w:val="0023689A"/>
    <w:rsid w:val="002402B9"/>
    <w:rsid w:val="00240BE2"/>
    <w:rsid w:val="00240F96"/>
    <w:rsid w:val="002417E3"/>
    <w:rsid w:val="00244556"/>
    <w:rsid w:val="0024475C"/>
    <w:rsid w:val="0025160B"/>
    <w:rsid w:val="00252DC9"/>
    <w:rsid w:val="00252DCE"/>
    <w:rsid w:val="00253719"/>
    <w:rsid w:val="002540ED"/>
    <w:rsid w:val="00255E85"/>
    <w:rsid w:val="002707ED"/>
    <w:rsid w:val="0027238F"/>
    <w:rsid w:val="0027590A"/>
    <w:rsid w:val="00280184"/>
    <w:rsid w:val="002814C8"/>
    <w:rsid w:val="002817C3"/>
    <w:rsid w:val="00281828"/>
    <w:rsid w:val="00283AE8"/>
    <w:rsid w:val="00290676"/>
    <w:rsid w:val="002924B9"/>
    <w:rsid w:val="00294AE0"/>
    <w:rsid w:val="00294F92"/>
    <w:rsid w:val="00294FE5"/>
    <w:rsid w:val="002963B3"/>
    <w:rsid w:val="00297AAA"/>
    <w:rsid w:val="002A00AB"/>
    <w:rsid w:val="002A0F87"/>
    <w:rsid w:val="002B2A6D"/>
    <w:rsid w:val="002B35EE"/>
    <w:rsid w:val="002B3B67"/>
    <w:rsid w:val="002B5322"/>
    <w:rsid w:val="002B6881"/>
    <w:rsid w:val="002C3C23"/>
    <w:rsid w:val="002C7E78"/>
    <w:rsid w:val="002D07CA"/>
    <w:rsid w:val="002D111B"/>
    <w:rsid w:val="002D2BB9"/>
    <w:rsid w:val="002D400C"/>
    <w:rsid w:val="002E0BF2"/>
    <w:rsid w:val="002E11E0"/>
    <w:rsid w:val="002E40B5"/>
    <w:rsid w:val="002E4B10"/>
    <w:rsid w:val="002F295C"/>
    <w:rsid w:val="002F3D39"/>
    <w:rsid w:val="002F48CB"/>
    <w:rsid w:val="002F5F61"/>
    <w:rsid w:val="002F64A0"/>
    <w:rsid w:val="00307EAA"/>
    <w:rsid w:val="00311645"/>
    <w:rsid w:val="00314148"/>
    <w:rsid w:val="003157A5"/>
    <w:rsid w:val="00320782"/>
    <w:rsid w:val="00321C72"/>
    <w:rsid w:val="003245D6"/>
    <w:rsid w:val="003266D8"/>
    <w:rsid w:val="00327CC3"/>
    <w:rsid w:val="00332244"/>
    <w:rsid w:val="003358FC"/>
    <w:rsid w:val="00341689"/>
    <w:rsid w:val="003432F3"/>
    <w:rsid w:val="00344D7B"/>
    <w:rsid w:val="00345A50"/>
    <w:rsid w:val="003473EC"/>
    <w:rsid w:val="0034776F"/>
    <w:rsid w:val="00352285"/>
    <w:rsid w:val="00353A70"/>
    <w:rsid w:val="003569B7"/>
    <w:rsid w:val="003574D5"/>
    <w:rsid w:val="003604BD"/>
    <w:rsid w:val="00360A46"/>
    <w:rsid w:val="003613A4"/>
    <w:rsid w:val="003642C9"/>
    <w:rsid w:val="00372858"/>
    <w:rsid w:val="00374075"/>
    <w:rsid w:val="003748EC"/>
    <w:rsid w:val="0038105F"/>
    <w:rsid w:val="0038416C"/>
    <w:rsid w:val="00384E4F"/>
    <w:rsid w:val="003851CC"/>
    <w:rsid w:val="00385A65"/>
    <w:rsid w:val="0038643E"/>
    <w:rsid w:val="003917E6"/>
    <w:rsid w:val="00393ECF"/>
    <w:rsid w:val="0039657F"/>
    <w:rsid w:val="00396BF4"/>
    <w:rsid w:val="003A07F2"/>
    <w:rsid w:val="003A3FFF"/>
    <w:rsid w:val="003A5EB8"/>
    <w:rsid w:val="003B1213"/>
    <w:rsid w:val="003B1D09"/>
    <w:rsid w:val="003B4CE6"/>
    <w:rsid w:val="003C0262"/>
    <w:rsid w:val="003C026C"/>
    <w:rsid w:val="003C2146"/>
    <w:rsid w:val="003C4C8F"/>
    <w:rsid w:val="003C7422"/>
    <w:rsid w:val="003D1032"/>
    <w:rsid w:val="003D6029"/>
    <w:rsid w:val="003E1613"/>
    <w:rsid w:val="003E27B5"/>
    <w:rsid w:val="003E575B"/>
    <w:rsid w:val="003E6A70"/>
    <w:rsid w:val="003E6FB7"/>
    <w:rsid w:val="003F1120"/>
    <w:rsid w:val="00401B28"/>
    <w:rsid w:val="004052B6"/>
    <w:rsid w:val="00405F48"/>
    <w:rsid w:val="0040623D"/>
    <w:rsid w:val="00407AC0"/>
    <w:rsid w:val="00411497"/>
    <w:rsid w:val="00423B9A"/>
    <w:rsid w:val="004265A4"/>
    <w:rsid w:val="00427BEE"/>
    <w:rsid w:val="00432A26"/>
    <w:rsid w:val="0043374D"/>
    <w:rsid w:val="00435887"/>
    <w:rsid w:val="004427C7"/>
    <w:rsid w:val="0044296C"/>
    <w:rsid w:val="004454EE"/>
    <w:rsid w:val="00445936"/>
    <w:rsid w:val="00446917"/>
    <w:rsid w:val="00451DC3"/>
    <w:rsid w:val="00455F19"/>
    <w:rsid w:val="00456D7A"/>
    <w:rsid w:val="0045792D"/>
    <w:rsid w:val="00460E60"/>
    <w:rsid w:val="00464FA9"/>
    <w:rsid w:val="0046550C"/>
    <w:rsid w:val="00471BB9"/>
    <w:rsid w:val="0047634D"/>
    <w:rsid w:val="00476644"/>
    <w:rsid w:val="0049419B"/>
    <w:rsid w:val="00495E5D"/>
    <w:rsid w:val="004A1B61"/>
    <w:rsid w:val="004A422B"/>
    <w:rsid w:val="004A60F2"/>
    <w:rsid w:val="004A61CF"/>
    <w:rsid w:val="004A6C7A"/>
    <w:rsid w:val="004A6FCF"/>
    <w:rsid w:val="004A7F93"/>
    <w:rsid w:val="004B1258"/>
    <w:rsid w:val="004B3762"/>
    <w:rsid w:val="004B6C3C"/>
    <w:rsid w:val="004C71FA"/>
    <w:rsid w:val="004D36AD"/>
    <w:rsid w:val="004D572B"/>
    <w:rsid w:val="004D7309"/>
    <w:rsid w:val="004E3C1E"/>
    <w:rsid w:val="004F0C06"/>
    <w:rsid w:val="004F23DA"/>
    <w:rsid w:val="004F37AE"/>
    <w:rsid w:val="004F3E43"/>
    <w:rsid w:val="004F6387"/>
    <w:rsid w:val="00501304"/>
    <w:rsid w:val="005013DA"/>
    <w:rsid w:val="005040CD"/>
    <w:rsid w:val="00506F90"/>
    <w:rsid w:val="00507006"/>
    <w:rsid w:val="00517604"/>
    <w:rsid w:val="005306F1"/>
    <w:rsid w:val="005325D6"/>
    <w:rsid w:val="00535FEC"/>
    <w:rsid w:val="0053618E"/>
    <w:rsid w:val="00543831"/>
    <w:rsid w:val="005444C6"/>
    <w:rsid w:val="0054514B"/>
    <w:rsid w:val="00546773"/>
    <w:rsid w:val="00551589"/>
    <w:rsid w:val="00551F94"/>
    <w:rsid w:val="005558A8"/>
    <w:rsid w:val="00560085"/>
    <w:rsid w:val="00560553"/>
    <w:rsid w:val="00564F32"/>
    <w:rsid w:val="00572F5B"/>
    <w:rsid w:val="00577108"/>
    <w:rsid w:val="005774E1"/>
    <w:rsid w:val="0058075C"/>
    <w:rsid w:val="00581E2C"/>
    <w:rsid w:val="005830B5"/>
    <w:rsid w:val="00587AEE"/>
    <w:rsid w:val="0059161C"/>
    <w:rsid w:val="00591E25"/>
    <w:rsid w:val="005955A9"/>
    <w:rsid w:val="005971FC"/>
    <w:rsid w:val="005A2078"/>
    <w:rsid w:val="005A285A"/>
    <w:rsid w:val="005A4994"/>
    <w:rsid w:val="005C0A6A"/>
    <w:rsid w:val="005C397A"/>
    <w:rsid w:val="005C3A75"/>
    <w:rsid w:val="005C68D1"/>
    <w:rsid w:val="005C7168"/>
    <w:rsid w:val="005D09D2"/>
    <w:rsid w:val="005D1F9A"/>
    <w:rsid w:val="005D2E76"/>
    <w:rsid w:val="005D7AFD"/>
    <w:rsid w:val="005E1B31"/>
    <w:rsid w:val="005E2D65"/>
    <w:rsid w:val="005E3008"/>
    <w:rsid w:val="005E3146"/>
    <w:rsid w:val="005E6C88"/>
    <w:rsid w:val="005F0C07"/>
    <w:rsid w:val="005F15D5"/>
    <w:rsid w:val="005F37E7"/>
    <w:rsid w:val="005F4078"/>
    <w:rsid w:val="005F5B85"/>
    <w:rsid w:val="00601960"/>
    <w:rsid w:val="00605636"/>
    <w:rsid w:val="00611CB5"/>
    <w:rsid w:val="00612C3F"/>
    <w:rsid w:val="00612FB1"/>
    <w:rsid w:val="006150E4"/>
    <w:rsid w:val="006158E3"/>
    <w:rsid w:val="0062484B"/>
    <w:rsid w:val="00625AEF"/>
    <w:rsid w:val="006312F5"/>
    <w:rsid w:val="00642F63"/>
    <w:rsid w:val="00643D16"/>
    <w:rsid w:val="00644387"/>
    <w:rsid w:val="00645808"/>
    <w:rsid w:val="00646789"/>
    <w:rsid w:val="00651187"/>
    <w:rsid w:val="006519D7"/>
    <w:rsid w:val="006526C5"/>
    <w:rsid w:val="00654A5B"/>
    <w:rsid w:val="006645F5"/>
    <w:rsid w:val="00666F0F"/>
    <w:rsid w:val="006677AA"/>
    <w:rsid w:val="00667DD5"/>
    <w:rsid w:val="0067312C"/>
    <w:rsid w:val="00676795"/>
    <w:rsid w:val="00682351"/>
    <w:rsid w:val="0068390E"/>
    <w:rsid w:val="00686B20"/>
    <w:rsid w:val="00687A4B"/>
    <w:rsid w:val="00691E7B"/>
    <w:rsid w:val="0069381A"/>
    <w:rsid w:val="0069459D"/>
    <w:rsid w:val="00695D18"/>
    <w:rsid w:val="006A53E0"/>
    <w:rsid w:val="006A739D"/>
    <w:rsid w:val="006B06C7"/>
    <w:rsid w:val="006B0D24"/>
    <w:rsid w:val="006B716D"/>
    <w:rsid w:val="006C33B9"/>
    <w:rsid w:val="006D1C2D"/>
    <w:rsid w:val="006D2A20"/>
    <w:rsid w:val="006D666A"/>
    <w:rsid w:val="006D6E0A"/>
    <w:rsid w:val="006E0E28"/>
    <w:rsid w:val="006E1B96"/>
    <w:rsid w:val="006E1FFE"/>
    <w:rsid w:val="006F11C9"/>
    <w:rsid w:val="006F1552"/>
    <w:rsid w:val="00700187"/>
    <w:rsid w:val="007014B4"/>
    <w:rsid w:val="00702D09"/>
    <w:rsid w:val="00710B3F"/>
    <w:rsid w:val="00715679"/>
    <w:rsid w:val="00715834"/>
    <w:rsid w:val="00720ED8"/>
    <w:rsid w:val="007214EF"/>
    <w:rsid w:val="0072499D"/>
    <w:rsid w:val="00724A5C"/>
    <w:rsid w:val="00725933"/>
    <w:rsid w:val="00727431"/>
    <w:rsid w:val="00727810"/>
    <w:rsid w:val="00741AE9"/>
    <w:rsid w:val="0074533F"/>
    <w:rsid w:val="00747A56"/>
    <w:rsid w:val="00751F1C"/>
    <w:rsid w:val="007627E0"/>
    <w:rsid w:val="00762E8B"/>
    <w:rsid w:val="00766319"/>
    <w:rsid w:val="007703F5"/>
    <w:rsid w:val="00770814"/>
    <w:rsid w:val="0077221A"/>
    <w:rsid w:val="00783AF4"/>
    <w:rsid w:val="0078665F"/>
    <w:rsid w:val="00787BC6"/>
    <w:rsid w:val="00790978"/>
    <w:rsid w:val="00791779"/>
    <w:rsid w:val="0079293C"/>
    <w:rsid w:val="00796375"/>
    <w:rsid w:val="007A2CA7"/>
    <w:rsid w:val="007A4A5B"/>
    <w:rsid w:val="007A5049"/>
    <w:rsid w:val="007A680E"/>
    <w:rsid w:val="007A6D1B"/>
    <w:rsid w:val="007B3292"/>
    <w:rsid w:val="007B587E"/>
    <w:rsid w:val="007C74D2"/>
    <w:rsid w:val="007D1877"/>
    <w:rsid w:val="007D2948"/>
    <w:rsid w:val="007D6D88"/>
    <w:rsid w:val="007E3AA3"/>
    <w:rsid w:val="007E4D30"/>
    <w:rsid w:val="007E4E75"/>
    <w:rsid w:val="007E52BD"/>
    <w:rsid w:val="007E759E"/>
    <w:rsid w:val="007F1B3F"/>
    <w:rsid w:val="007F2FAD"/>
    <w:rsid w:val="007F7F25"/>
    <w:rsid w:val="00801B73"/>
    <w:rsid w:val="00802E21"/>
    <w:rsid w:val="00805A58"/>
    <w:rsid w:val="008158CE"/>
    <w:rsid w:val="00816042"/>
    <w:rsid w:val="0081618B"/>
    <w:rsid w:val="00820850"/>
    <w:rsid w:val="00821D54"/>
    <w:rsid w:val="00823FF5"/>
    <w:rsid w:val="00824ACE"/>
    <w:rsid w:val="00830223"/>
    <w:rsid w:val="008346FB"/>
    <w:rsid w:val="0083474F"/>
    <w:rsid w:val="0083628A"/>
    <w:rsid w:val="008410A0"/>
    <w:rsid w:val="0084286F"/>
    <w:rsid w:val="008443B7"/>
    <w:rsid w:val="008445BE"/>
    <w:rsid w:val="008453A8"/>
    <w:rsid w:val="008453B8"/>
    <w:rsid w:val="0084706A"/>
    <w:rsid w:val="00853766"/>
    <w:rsid w:val="00853CD0"/>
    <w:rsid w:val="008549E0"/>
    <w:rsid w:val="00855EFD"/>
    <w:rsid w:val="008606E4"/>
    <w:rsid w:val="00864945"/>
    <w:rsid w:val="00864AAE"/>
    <w:rsid w:val="00865CE6"/>
    <w:rsid w:val="00870AE3"/>
    <w:rsid w:val="00873879"/>
    <w:rsid w:val="0087449E"/>
    <w:rsid w:val="00875549"/>
    <w:rsid w:val="00877DC8"/>
    <w:rsid w:val="00882F81"/>
    <w:rsid w:val="00886173"/>
    <w:rsid w:val="008868E0"/>
    <w:rsid w:val="00887EF8"/>
    <w:rsid w:val="0089595C"/>
    <w:rsid w:val="00895F6E"/>
    <w:rsid w:val="00896C23"/>
    <w:rsid w:val="008A4F46"/>
    <w:rsid w:val="008A60DC"/>
    <w:rsid w:val="008A7E5C"/>
    <w:rsid w:val="008B0148"/>
    <w:rsid w:val="008B0D9E"/>
    <w:rsid w:val="008B3A19"/>
    <w:rsid w:val="008B4872"/>
    <w:rsid w:val="008B68D0"/>
    <w:rsid w:val="008C0E63"/>
    <w:rsid w:val="008C1710"/>
    <w:rsid w:val="008D0992"/>
    <w:rsid w:val="008D1ED2"/>
    <w:rsid w:val="008D1F52"/>
    <w:rsid w:val="008D419B"/>
    <w:rsid w:val="008D4E35"/>
    <w:rsid w:val="008E0605"/>
    <w:rsid w:val="008E661F"/>
    <w:rsid w:val="008E6AE9"/>
    <w:rsid w:val="008E766C"/>
    <w:rsid w:val="008F2A74"/>
    <w:rsid w:val="008F3873"/>
    <w:rsid w:val="008F3ED7"/>
    <w:rsid w:val="008F5E3F"/>
    <w:rsid w:val="008F7A6D"/>
    <w:rsid w:val="008F7C39"/>
    <w:rsid w:val="00900B52"/>
    <w:rsid w:val="0090121D"/>
    <w:rsid w:val="009030C7"/>
    <w:rsid w:val="00903E43"/>
    <w:rsid w:val="009102CB"/>
    <w:rsid w:val="0091115A"/>
    <w:rsid w:val="0091528E"/>
    <w:rsid w:val="00915C78"/>
    <w:rsid w:val="00916DFB"/>
    <w:rsid w:val="00920D49"/>
    <w:rsid w:val="009227BC"/>
    <w:rsid w:val="009245BF"/>
    <w:rsid w:val="00924FA9"/>
    <w:rsid w:val="00924FAD"/>
    <w:rsid w:val="009266C4"/>
    <w:rsid w:val="00932976"/>
    <w:rsid w:val="009349BF"/>
    <w:rsid w:val="009350E9"/>
    <w:rsid w:val="009371CA"/>
    <w:rsid w:val="00941B49"/>
    <w:rsid w:val="00942CDB"/>
    <w:rsid w:val="009434B0"/>
    <w:rsid w:val="00947134"/>
    <w:rsid w:val="00947316"/>
    <w:rsid w:val="009500D0"/>
    <w:rsid w:val="00952DA5"/>
    <w:rsid w:val="00953D5D"/>
    <w:rsid w:val="00954A4A"/>
    <w:rsid w:val="00960F1C"/>
    <w:rsid w:val="0096261C"/>
    <w:rsid w:val="009626D5"/>
    <w:rsid w:val="0096683F"/>
    <w:rsid w:val="009716BD"/>
    <w:rsid w:val="00974A72"/>
    <w:rsid w:val="0098177E"/>
    <w:rsid w:val="009859C7"/>
    <w:rsid w:val="009903FA"/>
    <w:rsid w:val="009936EE"/>
    <w:rsid w:val="0099580C"/>
    <w:rsid w:val="00995E6C"/>
    <w:rsid w:val="009A012B"/>
    <w:rsid w:val="009A0D8C"/>
    <w:rsid w:val="009A2527"/>
    <w:rsid w:val="009A3E97"/>
    <w:rsid w:val="009A44DB"/>
    <w:rsid w:val="009A4B4D"/>
    <w:rsid w:val="009A4C41"/>
    <w:rsid w:val="009A57EC"/>
    <w:rsid w:val="009A592B"/>
    <w:rsid w:val="009A7949"/>
    <w:rsid w:val="009B0A7E"/>
    <w:rsid w:val="009B39B4"/>
    <w:rsid w:val="009B7852"/>
    <w:rsid w:val="009C208E"/>
    <w:rsid w:val="009C41F9"/>
    <w:rsid w:val="009D1330"/>
    <w:rsid w:val="009D1C10"/>
    <w:rsid w:val="009D290A"/>
    <w:rsid w:val="009D5FF7"/>
    <w:rsid w:val="009E1B22"/>
    <w:rsid w:val="009E2E20"/>
    <w:rsid w:val="009E4DA9"/>
    <w:rsid w:val="009E7506"/>
    <w:rsid w:val="009F0F85"/>
    <w:rsid w:val="009F1174"/>
    <w:rsid w:val="009F16BF"/>
    <w:rsid w:val="009F3E55"/>
    <w:rsid w:val="009F4AAD"/>
    <w:rsid w:val="00A01B4E"/>
    <w:rsid w:val="00A06DC4"/>
    <w:rsid w:val="00A105D3"/>
    <w:rsid w:val="00A14C1B"/>
    <w:rsid w:val="00A151A2"/>
    <w:rsid w:val="00A1567B"/>
    <w:rsid w:val="00A1588F"/>
    <w:rsid w:val="00A17A47"/>
    <w:rsid w:val="00A206EB"/>
    <w:rsid w:val="00A23C6C"/>
    <w:rsid w:val="00A2521D"/>
    <w:rsid w:val="00A31DC4"/>
    <w:rsid w:val="00A3290F"/>
    <w:rsid w:val="00A32D2E"/>
    <w:rsid w:val="00A367CF"/>
    <w:rsid w:val="00A428A2"/>
    <w:rsid w:val="00A43D43"/>
    <w:rsid w:val="00A44839"/>
    <w:rsid w:val="00A455DC"/>
    <w:rsid w:val="00A4571D"/>
    <w:rsid w:val="00A46170"/>
    <w:rsid w:val="00A46FF8"/>
    <w:rsid w:val="00A50C52"/>
    <w:rsid w:val="00A516FF"/>
    <w:rsid w:val="00A5435A"/>
    <w:rsid w:val="00A54F06"/>
    <w:rsid w:val="00A55218"/>
    <w:rsid w:val="00A60A47"/>
    <w:rsid w:val="00A62F4F"/>
    <w:rsid w:val="00A66123"/>
    <w:rsid w:val="00A702BA"/>
    <w:rsid w:val="00A7166E"/>
    <w:rsid w:val="00A717D7"/>
    <w:rsid w:val="00A75FB7"/>
    <w:rsid w:val="00A77408"/>
    <w:rsid w:val="00A84D40"/>
    <w:rsid w:val="00A87113"/>
    <w:rsid w:val="00A9178E"/>
    <w:rsid w:val="00A97F32"/>
    <w:rsid w:val="00AA2B9A"/>
    <w:rsid w:val="00AA7A9A"/>
    <w:rsid w:val="00AA7B5D"/>
    <w:rsid w:val="00AB0417"/>
    <w:rsid w:val="00AB15C8"/>
    <w:rsid w:val="00AB1674"/>
    <w:rsid w:val="00AB1C3B"/>
    <w:rsid w:val="00AB2031"/>
    <w:rsid w:val="00AB2FC5"/>
    <w:rsid w:val="00AB3ADE"/>
    <w:rsid w:val="00AB5A77"/>
    <w:rsid w:val="00AC44E7"/>
    <w:rsid w:val="00AC5ED2"/>
    <w:rsid w:val="00AC79F2"/>
    <w:rsid w:val="00AC7F66"/>
    <w:rsid w:val="00AD13E4"/>
    <w:rsid w:val="00AD3FB8"/>
    <w:rsid w:val="00AD72E3"/>
    <w:rsid w:val="00AE0415"/>
    <w:rsid w:val="00AE641A"/>
    <w:rsid w:val="00B02EEF"/>
    <w:rsid w:val="00B055F1"/>
    <w:rsid w:val="00B0583E"/>
    <w:rsid w:val="00B05CF6"/>
    <w:rsid w:val="00B1287F"/>
    <w:rsid w:val="00B13B97"/>
    <w:rsid w:val="00B150AB"/>
    <w:rsid w:val="00B15216"/>
    <w:rsid w:val="00B15A23"/>
    <w:rsid w:val="00B17B99"/>
    <w:rsid w:val="00B20CF2"/>
    <w:rsid w:val="00B2142D"/>
    <w:rsid w:val="00B31F6E"/>
    <w:rsid w:val="00B34199"/>
    <w:rsid w:val="00B36BA3"/>
    <w:rsid w:val="00B42D4F"/>
    <w:rsid w:val="00B44EEE"/>
    <w:rsid w:val="00B45C27"/>
    <w:rsid w:val="00B5217B"/>
    <w:rsid w:val="00B55631"/>
    <w:rsid w:val="00B57F42"/>
    <w:rsid w:val="00B6094A"/>
    <w:rsid w:val="00B622C4"/>
    <w:rsid w:val="00B63678"/>
    <w:rsid w:val="00B65C9D"/>
    <w:rsid w:val="00B72F55"/>
    <w:rsid w:val="00B7683B"/>
    <w:rsid w:val="00B77464"/>
    <w:rsid w:val="00B7752F"/>
    <w:rsid w:val="00B80C20"/>
    <w:rsid w:val="00B82B15"/>
    <w:rsid w:val="00B8632C"/>
    <w:rsid w:val="00B87E33"/>
    <w:rsid w:val="00B90DCD"/>
    <w:rsid w:val="00B934B7"/>
    <w:rsid w:val="00BA11C8"/>
    <w:rsid w:val="00BA2CF4"/>
    <w:rsid w:val="00BA730B"/>
    <w:rsid w:val="00BB04F8"/>
    <w:rsid w:val="00BB0DB3"/>
    <w:rsid w:val="00BB1006"/>
    <w:rsid w:val="00BB183C"/>
    <w:rsid w:val="00BB4EC1"/>
    <w:rsid w:val="00BB6AFB"/>
    <w:rsid w:val="00BC1A91"/>
    <w:rsid w:val="00BC3C7B"/>
    <w:rsid w:val="00BC5981"/>
    <w:rsid w:val="00BD1CF0"/>
    <w:rsid w:val="00BD1F66"/>
    <w:rsid w:val="00BD2456"/>
    <w:rsid w:val="00BD2F74"/>
    <w:rsid w:val="00BD4022"/>
    <w:rsid w:val="00BD62EA"/>
    <w:rsid w:val="00BE4AB9"/>
    <w:rsid w:val="00BE4D55"/>
    <w:rsid w:val="00BE7D7A"/>
    <w:rsid w:val="00BF16FE"/>
    <w:rsid w:val="00BF55FC"/>
    <w:rsid w:val="00BF7699"/>
    <w:rsid w:val="00BF7A3F"/>
    <w:rsid w:val="00C00A8F"/>
    <w:rsid w:val="00C00EFE"/>
    <w:rsid w:val="00C01F07"/>
    <w:rsid w:val="00C03807"/>
    <w:rsid w:val="00C10F42"/>
    <w:rsid w:val="00C14092"/>
    <w:rsid w:val="00C16F59"/>
    <w:rsid w:val="00C179B2"/>
    <w:rsid w:val="00C20C6A"/>
    <w:rsid w:val="00C2490A"/>
    <w:rsid w:val="00C25018"/>
    <w:rsid w:val="00C26A31"/>
    <w:rsid w:val="00C26C98"/>
    <w:rsid w:val="00C30C8F"/>
    <w:rsid w:val="00C350D5"/>
    <w:rsid w:val="00C356CB"/>
    <w:rsid w:val="00C37CE2"/>
    <w:rsid w:val="00C422A8"/>
    <w:rsid w:val="00C43177"/>
    <w:rsid w:val="00C4424A"/>
    <w:rsid w:val="00C45552"/>
    <w:rsid w:val="00C465FD"/>
    <w:rsid w:val="00C509E2"/>
    <w:rsid w:val="00C5136B"/>
    <w:rsid w:val="00C52A75"/>
    <w:rsid w:val="00C64416"/>
    <w:rsid w:val="00C659C5"/>
    <w:rsid w:val="00C66E19"/>
    <w:rsid w:val="00C71AF5"/>
    <w:rsid w:val="00C722EE"/>
    <w:rsid w:val="00C72E8B"/>
    <w:rsid w:val="00C73484"/>
    <w:rsid w:val="00C75F15"/>
    <w:rsid w:val="00C77385"/>
    <w:rsid w:val="00C77825"/>
    <w:rsid w:val="00C849E9"/>
    <w:rsid w:val="00C867E6"/>
    <w:rsid w:val="00C9399B"/>
    <w:rsid w:val="00C93AFA"/>
    <w:rsid w:val="00C93D1F"/>
    <w:rsid w:val="00CA2483"/>
    <w:rsid w:val="00CA32C8"/>
    <w:rsid w:val="00CA4B97"/>
    <w:rsid w:val="00CB05D6"/>
    <w:rsid w:val="00CB3E7C"/>
    <w:rsid w:val="00CB4C67"/>
    <w:rsid w:val="00CB64DD"/>
    <w:rsid w:val="00CC00AB"/>
    <w:rsid w:val="00CC1CD0"/>
    <w:rsid w:val="00CC24F7"/>
    <w:rsid w:val="00CC296C"/>
    <w:rsid w:val="00CC2A76"/>
    <w:rsid w:val="00CC4AF0"/>
    <w:rsid w:val="00CC5376"/>
    <w:rsid w:val="00CC6509"/>
    <w:rsid w:val="00CD17A9"/>
    <w:rsid w:val="00CD3084"/>
    <w:rsid w:val="00CD6F81"/>
    <w:rsid w:val="00CD6F8E"/>
    <w:rsid w:val="00CD745D"/>
    <w:rsid w:val="00CD7D33"/>
    <w:rsid w:val="00CE0B65"/>
    <w:rsid w:val="00CE19E1"/>
    <w:rsid w:val="00CE5923"/>
    <w:rsid w:val="00CF53E4"/>
    <w:rsid w:val="00CF7915"/>
    <w:rsid w:val="00D010B9"/>
    <w:rsid w:val="00D0134B"/>
    <w:rsid w:val="00D019AC"/>
    <w:rsid w:val="00D1020B"/>
    <w:rsid w:val="00D1198D"/>
    <w:rsid w:val="00D14AA0"/>
    <w:rsid w:val="00D157EC"/>
    <w:rsid w:val="00D210E2"/>
    <w:rsid w:val="00D21A43"/>
    <w:rsid w:val="00D26094"/>
    <w:rsid w:val="00D31474"/>
    <w:rsid w:val="00D35504"/>
    <w:rsid w:val="00D42390"/>
    <w:rsid w:val="00D43208"/>
    <w:rsid w:val="00D466C7"/>
    <w:rsid w:val="00D51001"/>
    <w:rsid w:val="00D51159"/>
    <w:rsid w:val="00D513C9"/>
    <w:rsid w:val="00D52202"/>
    <w:rsid w:val="00D526D4"/>
    <w:rsid w:val="00D650B4"/>
    <w:rsid w:val="00D65A38"/>
    <w:rsid w:val="00D6697D"/>
    <w:rsid w:val="00D7293B"/>
    <w:rsid w:val="00D72C0E"/>
    <w:rsid w:val="00D73252"/>
    <w:rsid w:val="00D756C3"/>
    <w:rsid w:val="00D7727B"/>
    <w:rsid w:val="00D80C48"/>
    <w:rsid w:val="00D819FD"/>
    <w:rsid w:val="00D82BE2"/>
    <w:rsid w:val="00D83A9D"/>
    <w:rsid w:val="00D83F95"/>
    <w:rsid w:val="00D84E41"/>
    <w:rsid w:val="00D8660E"/>
    <w:rsid w:val="00D8793C"/>
    <w:rsid w:val="00D9442F"/>
    <w:rsid w:val="00D950AC"/>
    <w:rsid w:val="00D97D6C"/>
    <w:rsid w:val="00DA062F"/>
    <w:rsid w:val="00DA0A61"/>
    <w:rsid w:val="00DA0C78"/>
    <w:rsid w:val="00DA17CA"/>
    <w:rsid w:val="00DA1E11"/>
    <w:rsid w:val="00DA3770"/>
    <w:rsid w:val="00DA4E0A"/>
    <w:rsid w:val="00DA5CCC"/>
    <w:rsid w:val="00DB0353"/>
    <w:rsid w:val="00DB2EB7"/>
    <w:rsid w:val="00DB3F37"/>
    <w:rsid w:val="00DB48C3"/>
    <w:rsid w:val="00DB595E"/>
    <w:rsid w:val="00DB68EF"/>
    <w:rsid w:val="00DB6F02"/>
    <w:rsid w:val="00DC0CD6"/>
    <w:rsid w:val="00DC204F"/>
    <w:rsid w:val="00DC42E3"/>
    <w:rsid w:val="00DC5E3B"/>
    <w:rsid w:val="00DC6CF5"/>
    <w:rsid w:val="00DD00D8"/>
    <w:rsid w:val="00DD223B"/>
    <w:rsid w:val="00DD2744"/>
    <w:rsid w:val="00DD4BB4"/>
    <w:rsid w:val="00DD5442"/>
    <w:rsid w:val="00DD5BC7"/>
    <w:rsid w:val="00DE0787"/>
    <w:rsid w:val="00DE1D82"/>
    <w:rsid w:val="00DE2C3B"/>
    <w:rsid w:val="00DF474F"/>
    <w:rsid w:val="00E02806"/>
    <w:rsid w:val="00E0360C"/>
    <w:rsid w:val="00E038A0"/>
    <w:rsid w:val="00E0391B"/>
    <w:rsid w:val="00E066B1"/>
    <w:rsid w:val="00E07F07"/>
    <w:rsid w:val="00E10D4C"/>
    <w:rsid w:val="00E11667"/>
    <w:rsid w:val="00E11CC7"/>
    <w:rsid w:val="00E173CE"/>
    <w:rsid w:val="00E202DA"/>
    <w:rsid w:val="00E20FBF"/>
    <w:rsid w:val="00E22133"/>
    <w:rsid w:val="00E24534"/>
    <w:rsid w:val="00E31DB9"/>
    <w:rsid w:val="00E4013C"/>
    <w:rsid w:val="00E428F4"/>
    <w:rsid w:val="00E648D6"/>
    <w:rsid w:val="00E70D25"/>
    <w:rsid w:val="00E71A11"/>
    <w:rsid w:val="00E71B07"/>
    <w:rsid w:val="00E73AE8"/>
    <w:rsid w:val="00E75365"/>
    <w:rsid w:val="00E83396"/>
    <w:rsid w:val="00E86757"/>
    <w:rsid w:val="00E86DFC"/>
    <w:rsid w:val="00E92314"/>
    <w:rsid w:val="00E926C3"/>
    <w:rsid w:val="00EA3398"/>
    <w:rsid w:val="00EA7DC5"/>
    <w:rsid w:val="00EB6D44"/>
    <w:rsid w:val="00EB7A6A"/>
    <w:rsid w:val="00EC046A"/>
    <w:rsid w:val="00EC32DC"/>
    <w:rsid w:val="00EC3409"/>
    <w:rsid w:val="00ED43BF"/>
    <w:rsid w:val="00ED59D9"/>
    <w:rsid w:val="00ED5C1F"/>
    <w:rsid w:val="00ED6D21"/>
    <w:rsid w:val="00EE1C50"/>
    <w:rsid w:val="00EE7E46"/>
    <w:rsid w:val="00EF20A3"/>
    <w:rsid w:val="00EF2426"/>
    <w:rsid w:val="00EF70EA"/>
    <w:rsid w:val="00EF7954"/>
    <w:rsid w:val="00F018F6"/>
    <w:rsid w:val="00F068C8"/>
    <w:rsid w:val="00F105E2"/>
    <w:rsid w:val="00F14AFD"/>
    <w:rsid w:val="00F16A81"/>
    <w:rsid w:val="00F16F4E"/>
    <w:rsid w:val="00F247F1"/>
    <w:rsid w:val="00F26C21"/>
    <w:rsid w:val="00F279BC"/>
    <w:rsid w:val="00F3107B"/>
    <w:rsid w:val="00F31DE3"/>
    <w:rsid w:val="00F33511"/>
    <w:rsid w:val="00F3362F"/>
    <w:rsid w:val="00F34A9B"/>
    <w:rsid w:val="00F40202"/>
    <w:rsid w:val="00F41A82"/>
    <w:rsid w:val="00F425CF"/>
    <w:rsid w:val="00F45E06"/>
    <w:rsid w:val="00F461C3"/>
    <w:rsid w:val="00F50191"/>
    <w:rsid w:val="00F55141"/>
    <w:rsid w:val="00F616AE"/>
    <w:rsid w:val="00F669CB"/>
    <w:rsid w:val="00F7259E"/>
    <w:rsid w:val="00F72B6D"/>
    <w:rsid w:val="00F80AFD"/>
    <w:rsid w:val="00F85B49"/>
    <w:rsid w:val="00F90676"/>
    <w:rsid w:val="00F916B8"/>
    <w:rsid w:val="00F930E7"/>
    <w:rsid w:val="00F95EA1"/>
    <w:rsid w:val="00FA5449"/>
    <w:rsid w:val="00FA6329"/>
    <w:rsid w:val="00FB1B65"/>
    <w:rsid w:val="00FB1FF5"/>
    <w:rsid w:val="00FB6EAC"/>
    <w:rsid w:val="00FB78AA"/>
    <w:rsid w:val="00FC1529"/>
    <w:rsid w:val="00FD4755"/>
    <w:rsid w:val="00FE1382"/>
    <w:rsid w:val="00FE57E1"/>
    <w:rsid w:val="00FF2D7B"/>
    <w:rsid w:val="00FF2FE9"/>
    <w:rsid w:val="00FF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C37BF0"/>
  <w15:docId w15:val="{8574D9ED-180A-4B8B-AC11-A15E6B1A1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776F"/>
    <w:pPr>
      <w:widowControl w:val="0"/>
      <w:suppressAutoHyphens/>
      <w:spacing w:after="120" w:line="276" w:lineRule="auto"/>
      <w:jc w:val="both"/>
    </w:pPr>
    <w:rPr>
      <w:rFonts w:ascii="Tahoma" w:eastAsia="MS Mincho" w:hAnsi="Tahoma" w:cs="Calibri"/>
      <w:lang w:eastAsia="hi-IN" w:bidi="hi-IN"/>
    </w:rPr>
  </w:style>
  <w:style w:type="paragraph" w:styleId="Heading1">
    <w:name w:val="heading 1"/>
    <w:basedOn w:val="Normal"/>
    <w:next w:val="Normal"/>
    <w:qFormat/>
    <w:rsid w:val="009A57EC"/>
    <w:pPr>
      <w:keepNext/>
      <w:numPr>
        <w:numId w:val="1"/>
      </w:numPr>
      <w:pBdr>
        <w:bottom w:val="single" w:sz="4" w:space="1" w:color="auto"/>
      </w:pBdr>
      <w:spacing w:before="240"/>
      <w:jc w:val="left"/>
      <w:outlineLvl w:val="0"/>
    </w:pPr>
    <w:rPr>
      <w:rFonts w:eastAsia="MS Gothic" w:cs="Mangal"/>
      <w:b/>
      <w:color w:val="951B13"/>
      <w:sz w:val="36"/>
      <w:szCs w:val="36"/>
    </w:rPr>
  </w:style>
  <w:style w:type="paragraph" w:styleId="Heading2">
    <w:name w:val="heading 2"/>
    <w:basedOn w:val="Normal"/>
    <w:next w:val="Normal"/>
    <w:qFormat/>
    <w:rsid w:val="009A57EC"/>
    <w:pPr>
      <w:keepNext/>
      <w:numPr>
        <w:ilvl w:val="1"/>
        <w:numId w:val="1"/>
      </w:numPr>
      <w:spacing w:before="240"/>
      <w:jc w:val="left"/>
      <w:outlineLvl w:val="1"/>
    </w:pPr>
    <w:rPr>
      <w:rFonts w:eastAsia="MS Gothic" w:cs="Mangal"/>
      <w:b/>
      <w:color w:val="951B13"/>
      <w:sz w:val="26"/>
      <w:szCs w:val="26"/>
    </w:rPr>
  </w:style>
  <w:style w:type="paragraph" w:styleId="Heading3">
    <w:name w:val="heading 3"/>
    <w:basedOn w:val="Normal"/>
    <w:next w:val="Normal"/>
    <w:qFormat/>
    <w:rsid w:val="009A57EC"/>
    <w:pPr>
      <w:keepNext/>
      <w:numPr>
        <w:ilvl w:val="2"/>
        <w:numId w:val="1"/>
      </w:numPr>
      <w:spacing w:before="240"/>
      <w:ind w:left="0" w:firstLine="0"/>
      <w:jc w:val="left"/>
      <w:outlineLvl w:val="2"/>
    </w:pPr>
    <w:rPr>
      <w:rFonts w:eastAsia="MS Gothic" w:cs="Times New Roman"/>
      <w:b/>
      <w:color w:val="951B1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4z0">
    <w:name w:val="WW8Num4z0"/>
    <w:rPr>
      <w:rFonts w:ascii="Tahoma" w:hAnsi="Tahoma" w:cs="Tahoma"/>
      <w:sz w:val="20"/>
      <w:szCs w:val="20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8z0">
    <w:name w:val="WW8Num8z0"/>
    <w:rPr>
      <w:rFonts w:ascii="Tahoma" w:hAnsi="Tahoma" w:cs="Tahoma"/>
      <w:sz w:val="20"/>
      <w:szCs w:val="20"/>
    </w:rPr>
  </w:style>
  <w:style w:type="character" w:customStyle="1" w:styleId="WW8Num11z0">
    <w:name w:val="WW8Num11z0"/>
    <w:rPr>
      <w:lang w:val="en-IE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Tahoma" w:hAnsi="Tahoma" w:cs="Tahoma"/>
      <w:sz w:val="20"/>
      <w:szCs w:val="20"/>
    </w:rPr>
  </w:style>
  <w:style w:type="character" w:customStyle="1" w:styleId="NoSpacingChar">
    <w:name w:val="No Spacing Char"/>
    <w:basedOn w:val="DefaultParagraphFont"/>
    <w:rPr>
      <w:sz w:val="22"/>
      <w:szCs w:val="22"/>
      <w:lang w:val="en-US" w:eastAsia="ar-SA" w:bidi="ar-SA"/>
    </w:rPr>
  </w:style>
  <w:style w:type="character" w:customStyle="1" w:styleId="CharChar2">
    <w:name w:val="Char Char2"/>
    <w:basedOn w:val="DefaultParagraphFont"/>
    <w:rPr>
      <w:rFonts w:ascii="Tahoma" w:hAnsi="Tahoma" w:cs="Mangal"/>
      <w:sz w:val="16"/>
      <w:szCs w:val="14"/>
    </w:rPr>
  </w:style>
  <w:style w:type="character" w:customStyle="1" w:styleId="CharChar1">
    <w:name w:val="Char Char1"/>
    <w:basedOn w:val="DefaultParagraphFont"/>
  </w:style>
  <w:style w:type="character" w:customStyle="1" w:styleId="CharChar">
    <w:name w:val="Char Char"/>
    <w:basedOn w:val="DefaultParagraphFont"/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CharChar5">
    <w:name w:val="Char Char5"/>
    <w:basedOn w:val="DefaultParagraphFont"/>
    <w:rPr>
      <w:rFonts w:ascii="Cambria" w:eastAsia="MS Gothic" w:hAnsi="Cambria" w:cs="Mangal"/>
      <w:sz w:val="24"/>
      <w:szCs w:val="21"/>
    </w:rPr>
  </w:style>
  <w:style w:type="character" w:customStyle="1" w:styleId="CharChar4">
    <w:name w:val="Char Char4"/>
    <w:basedOn w:val="DefaultParagraphFont"/>
    <w:rPr>
      <w:rFonts w:ascii="Cambria" w:eastAsia="MS Gothic" w:hAnsi="Cambria" w:cs="Mangal"/>
    </w:rPr>
  </w:style>
  <w:style w:type="character" w:customStyle="1" w:styleId="CharChar3">
    <w:name w:val="Char Char3"/>
    <w:basedOn w:val="DefaultParagraphFont"/>
    <w:rPr>
      <w:rFonts w:ascii="Cambria" w:eastAsia="MS Gothic" w:hAnsi="Cambria" w:cs="Times New Roman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ageNumber">
    <w:name w:val="page number"/>
    <w:basedOn w:val="DefaultParagraphFont"/>
  </w:style>
  <w:style w:type="paragraph" w:customStyle="1" w:styleId="Tiu">
    <w:name w:val="Tiêu đề"/>
    <w:basedOn w:val="Normal"/>
    <w:next w:val="BodyText"/>
    <w:pPr>
      <w:keepNext/>
      <w:spacing w:before="240"/>
    </w:pPr>
    <w:rPr>
      <w:rFonts w:ascii="Arial" w:eastAsia="MS PGothic" w:hAnsi="Arial" w:cs="Tahoma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  <w:rPr>
      <w:rFonts w:cs="Tahoma"/>
    </w:rPr>
  </w:style>
  <w:style w:type="paragraph" w:customStyle="1" w:styleId="Ph">
    <w:name w:val="Phụ đề"/>
    <w:basedOn w:val="Normal"/>
    <w:pPr>
      <w:suppressLineNumbers/>
      <w:spacing w:before="120"/>
    </w:pPr>
    <w:rPr>
      <w:rFonts w:cs="Tahoma"/>
      <w:i/>
      <w:iCs/>
      <w:sz w:val="24"/>
      <w:szCs w:val="24"/>
    </w:rPr>
  </w:style>
  <w:style w:type="paragraph" w:customStyle="1" w:styleId="Chmc">
    <w:name w:val="Chỉ mục"/>
    <w:basedOn w:val="Normal"/>
    <w:pPr>
      <w:suppressLineNumbers/>
    </w:pPr>
    <w:rPr>
      <w:rFonts w:cs="Tahoma"/>
    </w:rPr>
  </w:style>
  <w:style w:type="paragraph" w:styleId="NoSpacing">
    <w:name w:val="No Spacing"/>
    <w:qFormat/>
    <w:pPr>
      <w:widowControl w:val="0"/>
      <w:suppressAutoHyphens/>
    </w:pPr>
    <w:rPr>
      <w:rFonts w:ascii="Calibri" w:eastAsia="MS Mincho" w:hAnsi="Calibri" w:cs="Calibri"/>
      <w:sz w:val="22"/>
      <w:szCs w:val="22"/>
      <w:lang w:eastAsia="ar-SA"/>
    </w:rPr>
  </w:style>
  <w:style w:type="paragraph" w:styleId="BalloonText">
    <w:name w:val="Balloon Text"/>
    <w:basedOn w:val="Normal"/>
    <w:pPr>
      <w:spacing w:after="0" w:line="240" w:lineRule="auto"/>
    </w:pPr>
    <w:rPr>
      <w:rFonts w:cs="Mangal"/>
      <w:sz w:val="16"/>
      <w:szCs w:val="14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ListParagraph">
    <w:name w:val="List Paragraph"/>
    <w:basedOn w:val="Normal"/>
    <w:qFormat/>
    <w:pPr>
      <w:ind w:left="840"/>
    </w:pPr>
  </w:style>
  <w:style w:type="paragraph" w:customStyle="1" w:styleId="NormalH">
    <w:name w:val="NormalH"/>
    <w:basedOn w:val="Normal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jc w:val="center"/>
    </w:pPr>
    <w:rPr>
      <w:rFonts w:ascii="Verdana" w:hAnsi="Verdana" w:cs="Tahoma"/>
      <w:b/>
      <w:bCs/>
      <w:caps/>
      <w:color w:val="548DD4"/>
      <w:sz w:val="24"/>
      <w:lang w:eastAsia="ar-SA" w:bidi="ar-SA"/>
    </w:rPr>
  </w:style>
  <w:style w:type="paragraph" w:styleId="TOCHeading">
    <w:name w:val="TOC Heading"/>
    <w:basedOn w:val="Heading1"/>
    <w:next w:val="Normal"/>
    <w:qFormat/>
    <w:rsid w:val="009A57E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sz w:val="28"/>
      <w:szCs w:val="28"/>
      <w:lang w:eastAsia="ar-SA" w:bidi="ar-SA"/>
    </w:rPr>
  </w:style>
  <w:style w:type="paragraph" w:styleId="TOC2">
    <w:name w:val="toc 2"/>
    <w:basedOn w:val="Normal"/>
    <w:next w:val="Normal"/>
    <w:uiPriority w:val="39"/>
    <w:rsid w:val="00030EB1"/>
    <w:pPr>
      <w:tabs>
        <w:tab w:val="left" w:pos="1540"/>
        <w:tab w:val="right" w:leader="dot" w:pos="8827"/>
      </w:tabs>
      <w:spacing w:after="0"/>
      <w:ind w:left="1540" w:hanging="550"/>
    </w:pPr>
  </w:style>
  <w:style w:type="paragraph" w:styleId="TOC1">
    <w:name w:val="toc 1"/>
    <w:basedOn w:val="Normal"/>
    <w:next w:val="Normal"/>
    <w:uiPriority w:val="39"/>
    <w:rsid w:val="00030EB1"/>
    <w:pPr>
      <w:tabs>
        <w:tab w:val="left" w:pos="432"/>
        <w:tab w:val="right" w:leader="underscore" w:pos="8827"/>
      </w:tabs>
      <w:spacing w:before="120"/>
    </w:pPr>
    <w:rPr>
      <w:rFonts w:eastAsia="Tahoma" w:cs="Tahoma"/>
      <w:b/>
      <w:bCs/>
      <w:caps/>
    </w:rPr>
  </w:style>
  <w:style w:type="paragraph" w:styleId="TOC3">
    <w:name w:val="toc 3"/>
    <w:basedOn w:val="Normal"/>
    <w:next w:val="Normal"/>
    <w:uiPriority w:val="39"/>
    <w:rsid w:val="00030EB1"/>
    <w:pPr>
      <w:tabs>
        <w:tab w:val="left" w:pos="1872"/>
        <w:tab w:val="right" w:leader="dot" w:pos="8827"/>
      </w:tabs>
      <w:spacing w:after="0"/>
      <w:ind w:left="994"/>
    </w:pPr>
    <w:rPr>
      <w:iCs/>
    </w:rPr>
  </w:style>
  <w:style w:type="paragraph" w:styleId="TOC4">
    <w:name w:val="toc 4"/>
    <w:basedOn w:val="Normal"/>
    <w:next w:val="Normal"/>
    <w:semiHidden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semiHidden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semiHidden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semiHidden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semiHidden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semiHidden/>
    <w:pPr>
      <w:spacing w:after="0"/>
      <w:ind w:left="1760"/>
    </w:pPr>
    <w:rPr>
      <w:sz w:val="18"/>
      <w:szCs w:val="18"/>
    </w:rPr>
  </w:style>
  <w:style w:type="paragraph" w:styleId="DocumentMap">
    <w:name w:val="Document Map"/>
    <w:basedOn w:val="Normal"/>
    <w:pPr>
      <w:shd w:val="clear" w:color="auto" w:fill="000080"/>
    </w:pPr>
    <w:rPr>
      <w:rFonts w:cs="Tahoma"/>
    </w:rPr>
  </w:style>
  <w:style w:type="paragraph" w:styleId="PlainText">
    <w:name w:val="Plain Text"/>
    <w:basedOn w:val="Normal"/>
    <w:pPr>
      <w:spacing w:after="0" w:line="240" w:lineRule="auto"/>
    </w:pPr>
    <w:rPr>
      <w:rFonts w:ascii="Courier New" w:hAnsi="Courier New" w:cs="Courier New"/>
      <w:lang w:eastAsia="ar-SA" w:bidi="ar-SA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Caption">
    <w:name w:val="caption"/>
    <w:basedOn w:val="Normal"/>
    <w:next w:val="Normal"/>
    <w:qFormat/>
    <w:rsid w:val="00A105D3"/>
    <w:pPr>
      <w:jc w:val="center"/>
    </w:pPr>
    <w:rPr>
      <w:b/>
      <w:bCs/>
    </w:rPr>
  </w:style>
  <w:style w:type="paragraph" w:customStyle="1" w:styleId="Nidungkhung">
    <w:name w:val="Nội dung khung"/>
    <w:basedOn w:val="BodyText"/>
  </w:style>
  <w:style w:type="paragraph" w:customStyle="1" w:styleId="Nidungbng">
    <w:name w:val="Nội dung bảng"/>
    <w:basedOn w:val="Normal"/>
    <w:pPr>
      <w:suppressLineNumbers/>
    </w:pPr>
  </w:style>
  <w:style w:type="paragraph" w:customStyle="1" w:styleId="Tiubng">
    <w:name w:val="Tiêu đề bảng"/>
    <w:basedOn w:val="Nidungbng"/>
    <w:pPr>
      <w:jc w:val="center"/>
    </w:pPr>
    <w:rPr>
      <w:b/>
      <w:bCs/>
    </w:rPr>
  </w:style>
  <w:style w:type="paragraph" w:customStyle="1" w:styleId="StyleHeading2Tahoma13ptBoldCustomColorRGB44105178">
    <w:name w:val="Style Heading 2 + Tahoma 13 pt Bold Custom Color(RGB(44105178))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1">
    <w:name w:val="Style Heading 2 + Tahoma 13 pt Bold Custom Color(RGB(44105178))1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2">
    <w:name w:val="Style Heading 2 + Tahoma 13 pt Bold Custom Color(RGB(44105178))2"/>
    <w:basedOn w:val="Heading2"/>
    <w:autoRedefine/>
    <w:rsid w:val="003748EC"/>
    <w:rPr>
      <w:b w:val="0"/>
      <w:bCs/>
      <w:color w:val="2C69B2"/>
    </w:rPr>
  </w:style>
  <w:style w:type="table" w:customStyle="1" w:styleId="BlueStripe1">
    <w:name w:val="BlueStripe 1"/>
    <w:basedOn w:val="TableNormal"/>
    <w:rsid w:val="00280184"/>
    <w:pPr>
      <w:snapToGrid w:val="0"/>
    </w:pPr>
    <w:rPr>
      <w:rFonts w:ascii="Calibri" w:eastAsia="Arial" w:hAnsi="Calibri" w:cs="Calibri"/>
    </w:rPr>
    <w:tblPr>
      <w:tblStyleRowBandSize w:val="1"/>
      <w:tblBorders>
        <w:top w:val="single" w:sz="4" w:space="0" w:color="6F97C7"/>
        <w:left w:val="single" w:sz="4" w:space="0" w:color="6F97C7"/>
        <w:bottom w:val="single" w:sz="4" w:space="0" w:color="6F97C7"/>
        <w:right w:val="single" w:sz="4" w:space="0" w:color="6F97C7"/>
        <w:insideH w:val="single" w:sz="4" w:space="0" w:color="6F97C7"/>
        <w:insideV w:val="single" w:sz="4" w:space="0" w:color="6F97C7"/>
      </w:tblBorders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pPr>
        <w:wordWrap/>
        <w:spacing w:beforeLines="0" w:beforeAutospacing="0" w:afterLines="0" w:afterAutospacing="0" w:line="240" w:lineRule="auto"/>
        <w:ind w:leftChars="0" w:left="0" w:rightChars="0" w:right="0"/>
      </w:pPr>
      <w:tblPr/>
      <w:tcPr>
        <w:tcBorders>
          <w:top w:val="single" w:sz="4" w:space="0" w:color="6F97C7"/>
          <w:left w:val="single" w:sz="4" w:space="0" w:color="6F97C7"/>
          <w:bottom w:val="single" w:sz="4" w:space="0" w:color="6F97C7"/>
          <w:right w:val="single" w:sz="4" w:space="0" w:color="6F97C7"/>
          <w:insideH w:val="single" w:sz="4" w:space="0" w:color="6F97C7"/>
          <w:insideV w:val="single" w:sz="4" w:space="0" w:color="6F97C7"/>
        </w:tcBorders>
        <w:shd w:val="clear" w:color="auto" w:fill="D3DFEE"/>
      </w:tcPr>
    </w:tblStylePr>
  </w:style>
  <w:style w:type="paragraph" w:customStyle="1" w:styleId="Nor">
    <w:name w:val="Nor"/>
    <w:basedOn w:val="Heading3"/>
    <w:rsid w:val="00E22133"/>
    <w:pPr>
      <w:numPr>
        <w:ilvl w:val="0"/>
        <w:numId w:val="0"/>
      </w:numPr>
      <w:ind w:firstLine="72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7EC"/>
    <w:pPr>
      <w:pBdr>
        <w:bottom w:val="single" w:sz="4" w:space="4" w:color="4F81BD"/>
      </w:pBdr>
      <w:spacing w:before="200" w:after="280"/>
      <w:ind w:left="936" w:right="936"/>
    </w:pPr>
    <w:rPr>
      <w:rFonts w:cs="Mangal"/>
      <w:b/>
      <w:bCs/>
      <w:i/>
      <w:iCs/>
      <w:color w:val="951B13"/>
      <w:szCs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7EC"/>
    <w:rPr>
      <w:rFonts w:ascii="Tahoma" w:eastAsia="MS Mincho" w:hAnsi="Tahoma" w:cs="Mangal"/>
      <w:b/>
      <w:bCs/>
      <w:i/>
      <w:iCs/>
      <w:color w:val="951B13"/>
      <w:szCs w:val="18"/>
      <w:lang w:eastAsia="hi-IN" w:bidi="hi-IN"/>
    </w:rPr>
  </w:style>
  <w:style w:type="character" w:styleId="IntenseEmphasis">
    <w:name w:val="Intense Emphasis"/>
    <w:basedOn w:val="DefaultParagraphFont"/>
    <w:uiPriority w:val="21"/>
    <w:qFormat/>
    <w:rsid w:val="009A57EC"/>
    <w:rPr>
      <w:b/>
      <w:bCs/>
      <w:i/>
      <w:iCs/>
      <w:color w:val="951B13"/>
    </w:rPr>
  </w:style>
  <w:style w:type="table" w:customStyle="1" w:styleId="GridTable1Light-Accent21">
    <w:name w:val="Grid Table 1 Light - Accent 21"/>
    <w:basedOn w:val="TableNormal"/>
    <w:uiPriority w:val="46"/>
    <w:rsid w:val="009A4C41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A105D3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4"/>
      <w:lang w:eastAsia="en-US" w:bidi="ar-SA"/>
    </w:rPr>
  </w:style>
  <w:style w:type="character" w:styleId="Emphasis">
    <w:name w:val="Emphasis"/>
    <w:basedOn w:val="DefaultParagraphFont"/>
    <w:qFormat/>
    <w:rsid w:val="00A105D3"/>
    <w:rPr>
      <w:i/>
      <w:iCs/>
    </w:rPr>
  </w:style>
  <w:style w:type="table" w:customStyle="1" w:styleId="GridTable1Light1">
    <w:name w:val="Grid Table 1 Light1"/>
    <w:basedOn w:val="TableNormal"/>
    <w:uiPriority w:val="46"/>
    <w:rsid w:val="002817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qFormat/>
    <w:rsid w:val="00A4483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1689"/>
    <w:rPr>
      <w:color w:val="605E5C"/>
      <w:shd w:val="clear" w:color="auto" w:fill="E1DFDD"/>
    </w:rPr>
  </w:style>
  <w:style w:type="table" w:styleId="TableGrid">
    <w:name w:val="Table Grid"/>
    <w:basedOn w:val="TableNormal"/>
    <w:rsid w:val="003E6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eNormal"/>
    <w:uiPriority w:val="49"/>
    <w:rsid w:val="003E6F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itle">
    <w:name w:val="Title"/>
    <w:basedOn w:val="Normal"/>
    <w:next w:val="Normal"/>
    <w:link w:val="TitleChar"/>
    <w:qFormat/>
    <w:rsid w:val="006F11C9"/>
    <w:pPr>
      <w:spacing w:after="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rsid w:val="006F11C9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styleId="Subtitle">
    <w:name w:val="Subtitle"/>
    <w:basedOn w:val="Normal"/>
    <w:next w:val="Normal"/>
    <w:link w:val="SubtitleChar"/>
    <w:qFormat/>
    <w:rsid w:val="006F11C9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rsid w:val="006F11C9"/>
    <w:rPr>
      <w:rFonts w:asciiTheme="minorHAnsi" w:eastAsiaTheme="minorEastAsia" w:hAnsiTheme="minorHAnsi" w:cs="Mangal"/>
      <w:color w:val="5A5A5A" w:themeColor="text1" w:themeTint="A5"/>
      <w:spacing w:val="15"/>
      <w:sz w:val="22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2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shift_jis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sks.office.com/" TargetMode="Externa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yperlink" Target="mailto:tien.nguyenduc@hust.edu.vn" TargetMode="Externa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D941E6-99DD-48D4-921B-1AA37D39F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7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Ước lượng dự án nguồn mở</vt:lpstr>
    </vt:vector>
  </TitlesOfParts>
  <Company>Techlink Company</Company>
  <LinksUpToDate>false</LinksUpToDate>
  <CharactersWithSpaces>5618</CharactersWithSpaces>
  <SharedDoc>false</SharedDoc>
  <HLinks>
    <vt:vector size="138" baseType="variant">
      <vt:variant>
        <vt:i4>1966132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_Toc285146761</vt:lpwstr>
      </vt:variant>
      <vt:variant>
        <vt:i4>1966132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_Toc285146760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_Toc285146759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_Toc285146758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_Toc285146757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_Toc285146756</vt:lpwstr>
      </vt:variant>
      <vt:variant>
        <vt:i4>1900596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_Toc285146755</vt:lpwstr>
      </vt:variant>
      <vt:variant>
        <vt:i4>1900596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_Toc285146754</vt:lpwstr>
      </vt:variant>
      <vt:variant>
        <vt:i4>1900596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_Toc285146753</vt:lpwstr>
      </vt:variant>
      <vt:variant>
        <vt:i4>1900596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_Toc285146752</vt:lpwstr>
      </vt:variant>
      <vt:variant>
        <vt:i4>1900596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_Toc285146751</vt:lpwstr>
      </vt:variant>
      <vt:variant>
        <vt:i4>1900596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_Toc285146750</vt:lpwstr>
      </vt:variant>
      <vt:variant>
        <vt:i4>1835060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_Toc285146749</vt:lpwstr>
      </vt:variant>
      <vt:variant>
        <vt:i4>1835060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_Toc285146748</vt:lpwstr>
      </vt:variant>
      <vt:variant>
        <vt:i4>1835060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_Toc285146747</vt:lpwstr>
      </vt:variant>
      <vt:variant>
        <vt:i4>1835060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_Toc285146746</vt:lpwstr>
      </vt:variant>
      <vt:variant>
        <vt:i4>1835060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_Toc285146745</vt:lpwstr>
      </vt:variant>
      <vt:variant>
        <vt:i4>1835060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_Toc285146744</vt:lpwstr>
      </vt:variant>
      <vt:variant>
        <vt:i4>1835060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_Toc285146743</vt:lpwstr>
      </vt:variant>
      <vt:variant>
        <vt:i4>1835060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_Toc285146742</vt:lpwstr>
      </vt:variant>
      <vt:variant>
        <vt:i4>1835060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_Toc285146741</vt:lpwstr>
      </vt:variant>
      <vt:variant>
        <vt:i4>1835060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_Toc285146740</vt:lpwstr>
      </vt:variant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_Toc285146739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Ước lượng dự án nguồn mở</dc:title>
  <dc:subject>Tên dự án nguồn mở</dc:subject>
  <dc:creator>Nguyen Duc Tien</dc:creator>
  <cp:keywords/>
  <dc:description>Version 1.0</dc:description>
  <cp:lastModifiedBy>Admin</cp:lastModifiedBy>
  <cp:revision>345</cp:revision>
  <cp:lastPrinted>2008-03-13T11:02:00Z</cp:lastPrinted>
  <dcterms:created xsi:type="dcterms:W3CDTF">2018-10-22T04:18:00Z</dcterms:created>
  <dcterms:modified xsi:type="dcterms:W3CDTF">2020-12-09T15:46:00Z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TC300001821033</vt:lpwstr>
  </property>
  <property fmtid="{D5CDD505-2E9C-101B-9397-08002B2CF9AE}" pid="3" name="Project">
    <vt:lpwstr>Name of Project</vt:lpwstr>
  </property>
</Properties>
</file>