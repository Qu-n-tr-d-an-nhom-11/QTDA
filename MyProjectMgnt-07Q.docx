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186D0A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186D0A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án</w:t>
      </w:r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thư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chung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8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9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cột,</w:t>
      </w:r>
      <w:r w:rsidR="004427C7" w:rsidRPr="005F15D5">
        <w:rPr>
          <w:rFonts w:ascii="Times New Roman" w:hAnsi="Times New Roman" w:cs="Times New Roman"/>
        </w:rPr>
        <w:t xml:space="preserve">  yêu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487E2E70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B0A74D2" w14:textId="6B046F18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7B305CF3" w14:textId="5755160E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Planer trên MS Planer các task(12 task)</w:t>
            </w:r>
          </w:p>
        </w:tc>
        <w:tc>
          <w:tcPr>
            <w:tcW w:w="1276" w:type="dxa"/>
          </w:tcPr>
          <w:p w14:paraId="096ACD1E" w14:textId="4B5274A5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614BAEAB" w14:textId="393FC8E2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F78CDDC" w14:textId="7AD5261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5B920AE7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BC85D66" w14:textId="1306EF07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40B3DC4F" w14:textId="1AC48973" w:rsidR="00727431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4F179CC3" w14:textId="0E8F7947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D423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57E5CB6A" w14:textId="4ACF5209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25B994E6" w14:textId="56AF00B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1899197D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CB92779" w14:textId="70F448A5" w:rsidR="00BD2456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362C017C" w14:textId="5980F015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5141B22F" w14:textId="70D534EE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605DA17E" w14:textId="54B6F141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0309589C" w14:textId="1518472D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0BB1F9BC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4738875" w14:textId="4328EDEC" w:rsidR="00BD2456" w:rsidRPr="005F15D5" w:rsidRDefault="00D42390" w:rsidP="00967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1F46DC41" w14:textId="5910611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7C7C64BA" w14:textId="646A153C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4B313FD6" w14:textId="5DCF329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3B6ACFC8" w14:textId="0F3DCC02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Leader :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10F023C5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v.v..</w:t>
      </w:r>
      <w:r w:rsidR="00C422A8">
        <w:rPr>
          <w:rFonts w:ascii="Times New Roman" w:hAnsi="Times New Roman" w:cs="Times New Roman"/>
        </w:rPr>
        <w:t xml:space="preserve"> Tư duy tốt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mềm.(Kiểm tra và rà soát lại các lỗi trên phần mềm tránh những sai lầm gây lỗi nghiêm trọng…)</w:t>
      </w:r>
    </w:p>
    <w:p w14:paraId="1FE740DC" w14:textId="08FA8C22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</w:p>
    <w:p w14:paraId="19223475" w14:textId="1F7601BD" w:rsidR="00F16A81" w:rsidRPr="005F15D5" w:rsidRDefault="00F16A8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lastRenderedPageBreak/>
        <w:t>Khảo sát dự án</w:t>
      </w:r>
      <w:bookmarkEnd w:id="7"/>
    </w:p>
    <w:p w14:paraId="4EFA2D31" w14:textId="67E2BDDC" w:rsidR="00344D7B" w:rsidRPr="005F15D5" w:rsidRDefault="00223405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</w:t>
      </w:r>
      <w:r w:rsidR="000F42AD" w:rsidRPr="005F15D5">
        <w:rPr>
          <w:rFonts w:ascii="Times New Roman" w:hAnsi="Times New Roman" w:cs="Times New Roman"/>
          <w:sz w:val="20"/>
          <w:szCs w:val="20"/>
        </w:rPr>
        <w:t xml:space="preserve"> về mã nguồn</w:t>
      </w:r>
      <w:bookmarkEnd w:id="8"/>
    </w:p>
    <w:p w14:paraId="43B0502F" w14:textId="29DD44C8" w:rsidR="00C509E2" w:rsidRPr="005F15D5" w:rsidRDefault="00C509E2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</w:t>
      </w:r>
      <w:r w:rsidR="000D792D" w:rsidRPr="005F15D5">
        <w:rPr>
          <w:rFonts w:ascii="Times New Roman" w:hAnsi="Times New Roman" w:cs="Times New Roman"/>
          <w:i/>
          <w:iCs/>
        </w:rPr>
        <w:t>, Doxygen</w:t>
      </w:r>
      <w:r w:rsidRPr="005F15D5">
        <w:rPr>
          <w:rFonts w:ascii="Times New Roman" w:hAnsi="Times New Roman" w:cs="Times New Roman"/>
          <w:i/>
          <w:iCs/>
        </w:rPr>
        <w:t>…)</w:t>
      </w:r>
    </w:p>
    <w:p w14:paraId="6A2F6123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6AE69A3" w14:textId="77777777" w:rsidR="00F018F6" w:rsidRPr="005F15D5" w:rsidRDefault="00F018F6" w:rsidP="00F018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3</w:t>
      </w:r>
    </w:p>
    <w:p w14:paraId="5C175799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06886A11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:36</w:t>
      </w:r>
    </w:p>
    <w:p w14:paraId="3A59CDB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13</w:t>
      </w:r>
    </w:p>
    <w:p w14:paraId="2235C085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0.00   </w:t>
      </w:r>
    </w:p>
    <w:p w14:paraId="03277C65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1CDBEC82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:66</w:t>
      </w:r>
    </w:p>
    <w:p w14:paraId="3C0D0B73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29</w:t>
      </w:r>
    </w:p>
    <w:p w14:paraId="5B7D0B8C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</w:t>
      </w:r>
    </w:p>
    <w:p w14:paraId="6730F2B7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5BDC5628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:38</w:t>
      </w:r>
    </w:p>
    <w:p w14:paraId="2EE22A2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12</w:t>
      </w:r>
    </w:p>
    <w:p w14:paraId="3577EA0B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  </w:t>
      </w:r>
    </w:p>
    <w:p w14:paraId="4FAD0714" w14:textId="2D1198FD" w:rsidR="00C01F07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0DF9E69" w14:textId="4A1F6E41" w:rsidR="004A6FCF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</w:t>
      </w:r>
      <w:r w:rsidR="00290676" w:rsidRPr="005F15D5">
        <w:rPr>
          <w:rFonts w:ascii="Times New Roman" w:hAnsi="Times New Roman" w:cs="Times New Roman"/>
          <w:i/>
          <w:iCs/>
        </w:rPr>
        <w:t>, sơ đồ phân cấp class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D38759C" w14:textId="3CF55F2D" w:rsidR="000F42AD" w:rsidRPr="005F15D5" w:rsidRDefault="000F42AD" w:rsidP="000F42AD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2DFF37F7" w14:textId="214395E2" w:rsidR="00C179B2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gốc)</w:t>
      </w:r>
      <w:r w:rsidR="00B622C4" w:rsidRPr="005F15D5">
        <w:rPr>
          <w:rFonts w:ascii="Times New Roman" w:hAnsi="Times New Roman" w:cs="Times New Roman"/>
          <w:i/>
          <w:iCs/>
        </w:rPr>
        <w:t xml:space="preserve"> : 17</w:t>
      </w:r>
    </w:p>
    <w:p w14:paraId="052824D9" w14:textId="0B6CB80A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lượt commit</w:t>
      </w:r>
      <w:r w:rsidR="00B622C4" w:rsidRPr="005F15D5">
        <w:rPr>
          <w:rFonts w:ascii="Times New Roman" w:hAnsi="Times New Roman" w:cs="Times New Roman"/>
          <w:i/>
          <w:iCs/>
        </w:rPr>
        <w:t xml:space="preserve"> : 345 commits</w:t>
      </w:r>
    </w:p>
    <w:p w14:paraId="76C23A30" w14:textId="2C14C083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branch</w:t>
      </w:r>
      <w:r w:rsidR="00B622C4" w:rsidRPr="005F15D5">
        <w:rPr>
          <w:rFonts w:ascii="Times New Roman" w:hAnsi="Times New Roman" w:cs="Times New Roman"/>
          <w:i/>
          <w:iCs/>
        </w:rPr>
        <w:t xml:space="preserve"> : </w:t>
      </w:r>
      <w:r w:rsidR="00D526D4" w:rsidRPr="005F15D5">
        <w:rPr>
          <w:rFonts w:ascii="Times New Roman" w:hAnsi="Times New Roman" w:cs="Times New Roman"/>
          <w:i/>
          <w:iCs/>
        </w:rPr>
        <w:t>18</w:t>
      </w:r>
    </w:p>
    <w:p w14:paraId="3D845E02" w14:textId="1EC75019" w:rsidR="000F42AD" w:rsidRPr="005F15D5" w:rsidRDefault="00887EF8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</w:t>
      </w:r>
      <w:r w:rsidR="00230289" w:rsidRPr="005F15D5">
        <w:rPr>
          <w:rFonts w:ascii="Times New Roman" w:hAnsi="Times New Roman" w:cs="Times New Roman"/>
          <w:i/>
          <w:iCs/>
        </w:rPr>
        <w:t xml:space="preserve"> 5 người tham gia dự án nguồn mở với số commit nhiều</w:t>
      </w:r>
      <w:r w:rsidRPr="005F15D5">
        <w:rPr>
          <w:rFonts w:ascii="Times New Roman" w:hAnsi="Times New Roman" w:cs="Times New Roman"/>
          <w:i/>
          <w:iCs/>
        </w:rPr>
        <w:t xml:space="preserve"> nhất</w:t>
      </w:r>
    </w:p>
    <w:p w14:paraId="5F589DA5" w14:textId="5D7C78D6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0B348A07" w14:textId="14E7D957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7A5D0341" w14:textId="65BDFDC7" w:rsidR="00B622C4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B622C4" w:rsidRPr="005F15D5" w14:paraId="444F6152" w14:textId="77777777" w:rsidTr="009349BF">
        <w:tc>
          <w:tcPr>
            <w:tcW w:w="3085" w:type="dxa"/>
          </w:tcPr>
          <w:p w14:paraId="207B498D" w14:textId="0F19D53B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34C1768C" w14:textId="1C5C6900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7CEDA7E8" w14:textId="25D79834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B622C4" w:rsidRPr="005F15D5" w14:paraId="4A62D699" w14:textId="77777777" w:rsidTr="009349BF">
        <w:tc>
          <w:tcPr>
            <w:tcW w:w="3085" w:type="dxa"/>
          </w:tcPr>
          <w:p w14:paraId="34557250" w14:textId="293EC8E1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4D0F33A4" w14:textId="5DA87835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5B3CE67B" w14:textId="5D545E19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B622C4" w:rsidRPr="005F15D5" w14:paraId="49B63377" w14:textId="77777777" w:rsidTr="009349BF">
        <w:tc>
          <w:tcPr>
            <w:tcW w:w="3085" w:type="dxa"/>
          </w:tcPr>
          <w:p w14:paraId="4CCF8439" w14:textId="39514DEF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501053FA" w14:textId="554F4CD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1D726C6C" w14:textId="08AAC99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B622C4" w:rsidRPr="005F15D5" w14:paraId="022D6451" w14:textId="77777777" w:rsidTr="009349BF">
        <w:tc>
          <w:tcPr>
            <w:tcW w:w="3085" w:type="dxa"/>
          </w:tcPr>
          <w:p w14:paraId="6DE139F7" w14:textId="1171CD84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74799B7C" w14:textId="0B742B3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784ECD78" w14:textId="1B03630B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B622C4" w:rsidRPr="005F15D5" w14:paraId="25747091" w14:textId="77777777" w:rsidTr="009349BF">
        <w:tc>
          <w:tcPr>
            <w:tcW w:w="3085" w:type="dxa"/>
          </w:tcPr>
          <w:p w14:paraId="226E244F" w14:textId="5C2EBA24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7673BCF8" w14:textId="71AA051B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512577DE" w14:textId="6BFB6CA4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B622C4" w:rsidRPr="005F15D5" w14:paraId="23F8A646" w14:textId="77777777" w:rsidTr="009349BF">
        <w:tc>
          <w:tcPr>
            <w:tcW w:w="3085" w:type="dxa"/>
          </w:tcPr>
          <w:p w14:paraId="7F0F3A3F" w14:textId="693F8FE7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Keyur Patel</w:t>
            </w:r>
          </w:p>
        </w:tc>
        <w:tc>
          <w:tcPr>
            <w:tcW w:w="4111" w:type="dxa"/>
          </w:tcPr>
          <w:p w14:paraId="063A7F59" w14:textId="77BCA7D5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D342192" w14:textId="2783D30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44BD9A4D" w14:textId="77777777" w:rsidR="00B622C4" w:rsidRPr="005F15D5" w:rsidRDefault="00B622C4" w:rsidP="00B622C4">
      <w:pPr>
        <w:rPr>
          <w:rFonts w:ascii="Times New Roman" w:hAnsi="Times New Roman" w:cs="Times New Roman"/>
          <w:i/>
          <w:iCs/>
        </w:rPr>
      </w:pPr>
    </w:p>
    <w:p w14:paraId="7188314F" w14:textId="5A37A564" w:rsidR="00947316" w:rsidRPr="005F15D5" w:rsidRDefault="0089595C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lastRenderedPageBreak/>
        <w:t>Kết quả chạy thử nghiệm</w:t>
      </w:r>
      <w:bookmarkEnd w:id="10"/>
    </w:p>
    <w:p w14:paraId="4A1F7132" w14:textId="0CDF05C9" w:rsidR="0089595C" w:rsidRPr="005F15D5" w:rsidRDefault="0089595C" w:rsidP="008959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1118375C" w14:textId="6CC72E07" w:rsidR="00F3362F" w:rsidRPr="005F15D5" w:rsidRDefault="00AD13E4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>Phạm vi</w:t>
      </w:r>
      <w:r w:rsidR="00DD00D8" w:rsidRPr="005F15D5">
        <w:rPr>
          <w:rFonts w:ascii="Times New Roman" w:hAnsi="Times New Roman" w:cs="Times New Roman"/>
          <w:sz w:val="20"/>
          <w:szCs w:val="20"/>
        </w:rPr>
        <w:t xml:space="preserve"> dự án</w:t>
      </w:r>
      <w:bookmarkEnd w:id="11"/>
    </w:p>
    <w:p w14:paraId="4FB2BFE1" w14:textId="77777777" w:rsidR="007B587E" w:rsidRPr="005F15D5" w:rsidRDefault="00A01B4E" w:rsidP="007B587E">
      <w:pPr>
        <w:jc w:val="left"/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Chạy được trên nền tả</w:t>
      </w:r>
      <w:r w:rsidR="007B587E" w:rsidRPr="005F15D5">
        <w:rPr>
          <w:rFonts w:ascii="Times New Roman" w:hAnsi="Times New Roman" w:cs="Times New Roman"/>
          <w:i/>
          <w:iCs/>
        </w:rPr>
        <w:t xml:space="preserve">ng nào, OS nào? </w:t>
      </w:r>
    </w:p>
    <w:p w14:paraId="303DB423" w14:textId="74ECBF9E" w:rsidR="00A01B4E" w:rsidRPr="005F15D5" w:rsidRDefault="007B587E" w:rsidP="005830B5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51906836" w14:textId="543D8E3B" w:rsidR="00802E21" w:rsidRPr="005F15D5" w:rsidRDefault="00802E2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2" w:name="_Toc57272150"/>
      <w:r w:rsidRPr="005F15D5">
        <w:rPr>
          <w:rFonts w:ascii="Times New Roman" w:hAnsi="Times New Roman" w:cs="Times New Roman"/>
          <w:sz w:val="20"/>
          <w:szCs w:val="20"/>
        </w:rPr>
        <w:t>Giao tiếp/Trao đổi thông tin</w:t>
      </w:r>
      <w:bookmarkEnd w:id="12"/>
    </w:p>
    <w:p w14:paraId="00318733" w14:textId="2B8DE51D" w:rsidR="00E038A0" w:rsidRPr="005F15D5" w:rsidRDefault="00802E21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nội bộ</w:t>
      </w:r>
    </w:p>
    <w:p w14:paraId="4A210F80" w14:textId="76E30642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Đi làm đúng giờ, đến trước 15 phút khi buổi họp bắt đầu.</w:t>
      </w:r>
    </w:p>
    <w:p w14:paraId="307E4FF0" w14:textId="395018D8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Trang phục phù hợp (quần dài,đi giày da, áo sơ mi v.v..)</w:t>
      </w:r>
    </w:p>
    <w:p w14:paraId="78CD6A53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Tắt chuông,tắt tiếng tất cả các thiết bị điện tử.</w:t>
      </w:r>
    </w:p>
    <w:p w14:paraId="7B74DE9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Chuẩn bị nội dung trước khi phát biểu (có sẵn tài liệu);</w:t>
      </w:r>
    </w:p>
    <w:p w14:paraId="4D8B80F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Trình bày ngắn gọn, rõ ràng. </w:t>
      </w:r>
    </w:p>
    <w:p w14:paraId="7BDEB221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Biết lắng nghe, không nói chuyện riêng trong giờ họp.</w:t>
      </w:r>
    </w:p>
    <w:p w14:paraId="2964A39C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Không dùng lời lẽ khiếm nhã hoặc xúc phạm nhau trong cuộc họp, đặc biệt là với những người vắng mặt.</w:t>
      </w:r>
    </w:p>
    <w:p w14:paraId="14E568D2" w14:textId="50E5D00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Tự ghi lại những điểm quan trọng trong </w:t>
      </w:r>
      <w:r w:rsidR="009D1C10" w:rsidRPr="005F15D5">
        <w:rPr>
          <w:rFonts w:ascii="Times New Roman" w:hAnsi="Times New Roman" w:cs="Times New Roman"/>
          <w:iCs/>
        </w:rPr>
        <w:t>buổi</w:t>
      </w:r>
      <w:r w:rsidRPr="005F15D5">
        <w:rPr>
          <w:rFonts w:ascii="Times New Roman" w:hAnsi="Times New Roman" w:cs="Times New Roman"/>
          <w:iCs/>
        </w:rPr>
        <w:t xml:space="preserve"> họp</w:t>
      </w:r>
    </w:p>
    <w:p w14:paraId="33BB73A4" w14:textId="47769225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Tôn trọng và làm việc theo sự hướng dẫn của lãnh đạo/người chủ trì</w:t>
      </w:r>
    </w:p>
    <w:p w14:paraId="394EA507" w14:textId="7DB16D7F" w:rsidR="00476644" w:rsidRPr="005F15D5" w:rsidRDefault="005F15D5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với khách hàng</w:t>
      </w:r>
    </w:p>
    <w:p w14:paraId="1AC2A0D1" w14:textId="53BE60FE" w:rsidR="005F15D5" w:rsidRPr="005F15D5" w:rsidRDefault="005F15D5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Tắt chuông,tắt tiếng tất cả các thiết bị điện tử</w:t>
      </w:r>
    </w:p>
    <w:p w14:paraId="25596203" w14:textId="2872B60A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Luôn có mặt đúng giờ trong các cuộc họp, buổi hẹn với khách hàng</w:t>
      </w:r>
    </w:p>
    <w:p w14:paraId="7111D04C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Ăn mặc chuẩn mực.</w:t>
      </w:r>
    </w:p>
    <w:p w14:paraId="5370F130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Cử chỉ đành hoàng, không có các hành vi cư xử khiếm nhã, thiếu tôn trọng khách hàng.</w:t>
      </w:r>
    </w:p>
    <w:p w14:paraId="2EE1A8C3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Biết lắng nghe, tôn trọng ý kiến khách hàng.</w:t>
      </w:r>
    </w:p>
    <w:p w14:paraId="201D3D5C" w14:textId="571BF035" w:rsidR="00E31DB9" w:rsidRPr="005F15D5" w:rsidRDefault="00E31DB9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3" w:name="_Toc57272151"/>
      <w:r w:rsidRPr="005F15D5">
        <w:rPr>
          <w:rFonts w:ascii="Times New Roman" w:hAnsi="Times New Roman" w:cs="Times New Roman"/>
          <w:sz w:val="20"/>
          <w:szCs w:val="20"/>
        </w:rPr>
        <w:t>Ước lượng</w:t>
      </w:r>
      <w:r w:rsidR="0011003A" w:rsidRPr="005F15D5">
        <w:rPr>
          <w:rFonts w:ascii="Times New Roman" w:hAnsi="Times New Roman" w:cs="Times New Roman"/>
          <w:sz w:val="20"/>
          <w:szCs w:val="20"/>
        </w:rPr>
        <w:t xml:space="preserve"> chung</w:t>
      </w:r>
      <w:bookmarkEnd w:id="13"/>
    </w:p>
    <w:p w14:paraId="7CB60D16" w14:textId="7C752AC3" w:rsidR="002814C8" w:rsidRPr="005F15D5" w:rsidRDefault="002814C8" w:rsidP="00E31DB9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4" w:name="_Toc57272152"/>
      <w:r w:rsidRPr="005F15D5">
        <w:rPr>
          <w:rFonts w:ascii="Times New Roman" w:hAnsi="Times New Roman" w:cs="Times New Roman"/>
          <w:sz w:val="20"/>
          <w:szCs w:val="20"/>
        </w:rPr>
        <w:t>Ước lượng thời gian</w:t>
      </w:r>
      <w:bookmarkEnd w:id="14"/>
    </w:p>
    <w:p w14:paraId="4CAA1D6E" w14:textId="6536B3D3" w:rsidR="00612FB1" w:rsidRPr="005F15D5" w:rsidRDefault="000C6EB0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Để chạy thành công </w:t>
      </w:r>
      <w:r w:rsidR="00017E86" w:rsidRPr="005F15D5">
        <w:rPr>
          <w:rFonts w:ascii="Times New Roman" w:hAnsi="Times New Roman" w:cs="Times New Roman"/>
          <w:i/>
          <w:iCs/>
        </w:rPr>
        <w:t>mã nguồn</w:t>
      </w:r>
      <w:r w:rsidRPr="005F15D5">
        <w:rPr>
          <w:rFonts w:ascii="Times New Roman" w:hAnsi="Times New Roman" w:cs="Times New Roman"/>
          <w:i/>
          <w:iCs/>
        </w:rPr>
        <w:t xml:space="preserve"> mở</w:t>
      </w:r>
      <w:r w:rsidR="00017E86" w:rsidRPr="005F15D5">
        <w:rPr>
          <w:rFonts w:ascii="Times New Roman" w:hAnsi="Times New Roman" w:cs="Times New Roman"/>
          <w:i/>
          <w:iCs/>
        </w:rPr>
        <w:t xml:space="preserve"> cần bao nhiêu thời gian</w:t>
      </w:r>
      <w:r w:rsidR="0038416C">
        <w:rPr>
          <w:rFonts w:ascii="Times New Roman" w:hAnsi="Times New Roman" w:cs="Times New Roman"/>
          <w:i/>
          <w:iCs/>
        </w:rPr>
        <w:t>: 1 giờ</w:t>
      </w:r>
    </w:p>
    <w:p w14:paraId="698E473B" w14:textId="3CC4CE9A" w:rsidR="00327CC3" w:rsidRPr="005F15D5" w:rsidRDefault="00327CC3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hiểu rõ mã nguồn mở cần bao nhiêu thời gian</w:t>
      </w:r>
      <w:r w:rsidR="0038416C">
        <w:rPr>
          <w:rFonts w:ascii="Times New Roman" w:hAnsi="Times New Roman" w:cs="Times New Roman"/>
          <w:i/>
          <w:iCs/>
        </w:rPr>
        <w:t>: 4 ngày</w:t>
      </w:r>
    </w:p>
    <w:p w14:paraId="0B40C28B" w14:textId="57531579" w:rsidR="000123C4" w:rsidRPr="005F15D5" w:rsidRDefault="000123C4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thay đổi giao diện, để chỉnh sửa tính năng cần bao nhiêu thời gian</w:t>
      </w:r>
      <w:r w:rsidR="0038416C">
        <w:rPr>
          <w:rFonts w:ascii="Times New Roman" w:hAnsi="Times New Roman" w:cs="Times New Roman"/>
          <w:i/>
          <w:iCs/>
        </w:rPr>
        <w:t>: 14 ngày</w:t>
      </w:r>
    </w:p>
    <w:p w14:paraId="33628FB7" w14:textId="0FE0EABF" w:rsidR="00D466C7" w:rsidRPr="005F15D5" w:rsidRDefault="002814C8" w:rsidP="00E31DB9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5" w:name="_Toc57272153"/>
      <w:r w:rsidRPr="005F15D5">
        <w:rPr>
          <w:rFonts w:ascii="Times New Roman" w:hAnsi="Times New Roman" w:cs="Times New Roman"/>
          <w:sz w:val="20"/>
          <w:szCs w:val="20"/>
        </w:rPr>
        <w:t>Ước lượng rủi ro</w:t>
      </w:r>
      <w:bookmarkEnd w:id="15"/>
    </w:p>
    <w:p w14:paraId="263B59D8" w14:textId="77777777" w:rsidR="00873879" w:rsidRPr="005F15D5" w:rsidRDefault="00327CC3" w:rsidP="00873879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Ước lượng 5 rủi ro của dự án</w:t>
      </w:r>
      <w:r w:rsidR="00A43D43" w:rsidRPr="005F15D5">
        <w:rPr>
          <w:rFonts w:ascii="Times New Roman" w:hAnsi="Times New Roman" w:cs="Times New Roman"/>
          <w:i/>
          <w:iCs/>
        </w:rPr>
        <w:t xml:space="preserve"> tìm hiểu mã nguồn mở này: </w:t>
      </w:r>
      <w:r w:rsidRPr="005F15D5">
        <w:rPr>
          <w:rFonts w:ascii="Times New Roman" w:hAnsi="Times New Roman" w:cs="Times New Roman"/>
          <w:i/>
          <w:iCs/>
        </w:rPr>
        <w:t xml:space="preserve">Mỗi rủi ro có </w:t>
      </w:r>
      <w:r w:rsidR="007E4E75" w:rsidRPr="005F15D5">
        <w:rPr>
          <w:rFonts w:ascii="Times New Roman" w:hAnsi="Times New Roman" w:cs="Times New Roman"/>
          <w:i/>
          <w:iCs/>
        </w:rPr>
        <w:t>5</w:t>
      </w:r>
      <w:r w:rsidRPr="005F15D5">
        <w:rPr>
          <w:rFonts w:ascii="Times New Roman" w:hAnsi="Times New Roman" w:cs="Times New Roman"/>
          <w:i/>
          <w:iCs/>
        </w:rPr>
        <w:t xml:space="preserve"> yếu tố cần</w:t>
      </w:r>
      <w:r w:rsidR="00A43D43" w:rsidRPr="005F15D5">
        <w:rPr>
          <w:rFonts w:ascii="Times New Roman" w:hAnsi="Times New Roman" w:cs="Times New Roman"/>
          <w:i/>
          <w:iCs/>
        </w:rPr>
        <w:t xml:space="preserve"> ghi rõ</w:t>
      </w:r>
    </w:p>
    <w:p w14:paraId="76FE9619" w14:textId="2C1F5555" w:rsidR="00A43D43" w:rsidRPr="0038416C" w:rsidRDefault="00762E8B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FF0000"/>
        </w:rPr>
      </w:pPr>
      <w:r w:rsidRPr="0038416C">
        <w:rPr>
          <w:rFonts w:ascii="Times New Roman" w:hAnsi="Times New Roman" w:cs="Times New Roman"/>
          <w:iCs/>
          <w:color w:val="FF0000"/>
        </w:rPr>
        <w:t>Khách hàng thay đổ</w:t>
      </w:r>
      <w:r w:rsidR="00873879" w:rsidRPr="0038416C">
        <w:rPr>
          <w:rFonts w:ascii="Times New Roman" w:hAnsi="Times New Roman" w:cs="Times New Roman"/>
          <w:iCs/>
          <w:color w:val="FF0000"/>
        </w:rPr>
        <w:t>i một số chi tiết liên quan đến giao diện</w:t>
      </w:r>
    </w:p>
    <w:p w14:paraId="3F8E4E3D" w14:textId="4304A4DB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873879" w:rsidRPr="005F15D5">
        <w:rPr>
          <w:rFonts w:ascii="Times New Roman" w:hAnsi="Times New Roman" w:cs="Times New Roman"/>
          <w:i/>
          <w:iCs/>
        </w:rPr>
        <w:t xml:space="preserve"> </w:t>
      </w:r>
      <w:r w:rsidR="00360A46">
        <w:rPr>
          <w:rFonts w:ascii="Times New Roman" w:hAnsi="Times New Roman" w:cs="Times New Roman"/>
          <w:i/>
          <w:iCs/>
        </w:rPr>
        <w:t xml:space="preserve">Khách hàng yêu cầu </w:t>
      </w:r>
      <w:r w:rsidR="00873879" w:rsidRPr="005F15D5">
        <w:rPr>
          <w:rFonts w:ascii="Times New Roman" w:hAnsi="Times New Roman" w:cs="Times New Roman"/>
          <w:i/>
          <w:iCs/>
        </w:rPr>
        <w:t>sửa đổi giao diện màu đỏ thành màu xanh.</w:t>
      </w:r>
    </w:p>
    <w:p w14:paraId="427D6A76" w14:textId="311BDE1E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</w:t>
      </w:r>
      <w:r w:rsidR="00873879" w:rsidRPr="005F15D5">
        <w:rPr>
          <w:rFonts w:ascii="Times New Roman" w:hAnsi="Times New Roman" w:cs="Times New Roman"/>
          <w:i/>
          <w:iCs/>
        </w:rPr>
        <w:t>: 50%</w:t>
      </w:r>
    </w:p>
    <w:p w14:paraId="4772B9A4" w14:textId="3AA33459" w:rsidR="007E4E75" w:rsidRPr="005F15D5" w:rsidRDefault="007E4E75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</w:t>
      </w:r>
      <w:r w:rsidR="00873879" w:rsidRPr="005F15D5">
        <w:rPr>
          <w:rFonts w:ascii="Times New Roman" w:hAnsi="Times New Roman" w:cs="Times New Roman"/>
          <w:i/>
          <w:iCs/>
        </w:rPr>
        <w:t>: ảnh hưởng nặng tiến độ dự án</w:t>
      </w:r>
    </w:p>
    <w:p w14:paraId="46BDFD53" w14:textId="73084A9B" w:rsidR="00127A55" w:rsidRPr="00A159FD" w:rsidRDefault="00A43D43" w:rsidP="00127A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lastRenderedPageBreak/>
        <w:t>Giải pháp</w:t>
      </w:r>
      <w:r w:rsidR="007E4E75" w:rsidRPr="005F15D5">
        <w:rPr>
          <w:rFonts w:ascii="Times New Roman" w:hAnsi="Times New Roman" w:cs="Times New Roman"/>
          <w:i/>
          <w:iCs/>
        </w:rPr>
        <w:t xml:space="preserve"> xử lý</w:t>
      </w:r>
      <w:r w:rsidR="00873879" w:rsidRPr="005F15D5">
        <w:rPr>
          <w:rFonts w:ascii="Times New Roman" w:hAnsi="Times New Roman" w:cs="Times New Roman"/>
          <w:i/>
          <w:iCs/>
        </w:rPr>
        <w:t>: hẹn gặp khách hàng trao đổi chặt chẽ 1 lần và yêu cầu khách hàng trả thêm tiền sửa đổi các chi tiết liên quan.</w:t>
      </w:r>
      <w:bookmarkStart w:id="16" w:name="_GoBack"/>
      <w:bookmarkEnd w:id="16"/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</w:p>
    <w:sectPr w:rsidR="003F1120" w:rsidRPr="005F15D5" w:rsidSect="005013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792247" w14:textId="77777777" w:rsidR="00186D0A" w:rsidRDefault="00186D0A">
      <w:r>
        <w:separator/>
      </w:r>
    </w:p>
    <w:p w14:paraId="2924B611" w14:textId="77777777" w:rsidR="00186D0A" w:rsidRDefault="00186D0A"/>
  </w:endnote>
  <w:endnote w:type="continuationSeparator" w:id="0">
    <w:p w14:paraId="6799260D" w14:textId="77777777" w:rsidR="00186D0A" w:rsidRDefault="00186D0A">
      <w:r>
        <w:continuationSeparator/>
      </w:r>
    </w:p>
    <w:p w14:paraId="7955A6EC" w14:textId="77777777" w:rsidR="00186D0A" w:rsidRDefault="00186D0A"/>
  </w:endnote>
  <w:endnote w:type="continuationNotice" w:id="1">
    <w:p w14:paraId="04215F25" w14:textId="77777777" w:rsidR="00186D0A" w:rsidRDefault="00186D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5D5A47D3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A159FD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7C0EE0F5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A159FD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A159FD">
      <w:rPr>
        <w:i/>
        <w:noProof/>
        <w:color w:val="C00000"/>
        <w:lang w:eastAsia="ar-SA" w:bidi="ar-SA"/>
      </w:rPr>
      <w:t>9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A2705" w14:textId="77777777" w:rsidR="00186D0A" w:rsidRDefault="00186D0A">
      <w:r>
        <w:separator/>
      </w:r>
    </w:p>
    <w:p w14:paraId="0377E0D5" w14:textId="77777777" w:rsidR="00186D0A" w:rsidRDefault="00186D0A"/>
  </w:footnote>
  <w:footnote w:type="continuationSeparator" w:id="0">
    <w:p w14:paraId="73D183AB" w14:textId="77777777" w:rsidR="00186D0A" w:rsidRDefault="00186D0A">
      <w:r>
        <w:continuationSeparator/>
      </w:r>
    </w:p>
    <w:p w14:paraId="47B51F1F" w14:textId="77777777" w:rsidR="00186D0A" w:rsidRDefault="00186D0A"/>
  </w:footnote>
  <w:footnote w:type="continuationNotice" w:id="1">
    <w:p w14:paraId="300AA95C" w14:textId="77777777" w:rsidR="00186D0A" w:rsidRDefault="00186D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 w15:restartNumberingAfterBreak="0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86D0A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59FD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75072B9B-B53E-41F1-9371-57EF2B13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-Accent21">
    <w:name w:val="Grid Table 1 Light - Accent 21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1">
    <w:name w:val="Grid Table 1 Light1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s.office.com/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tien.nguyenduc@hust.edu.vn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16826-405F-4D8C-8022-761CE750B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9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8724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345</cp:revision>
  <cp:lastPrinted>2008-03-13T11:02:00Z</cp:lastPrinted>
  <dcterms:created xsi:type="dcterms:W3CDTF">2018-10-22T04:18:00Z</dcterms:created>
  <dcterms:modified xsi:type="dcterms:W3CDTF">2020-12-09T15:58:00Z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