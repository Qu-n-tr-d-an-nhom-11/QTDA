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4C43F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4C43F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5B920AE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BC85D66" w14:textId="1306EF07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40B3DC4F" w14:textId="1AC48973" w:rsidR="00727431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4F179CC3" w14:textId="0E8F7947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7E5CB6A" w14:textId="4ACF5209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25B994E6" w14:textId="56AF00B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4BD9A4D" w14:textId="77777777" w:rsidR="00B622C4" w:rsidRPr="005F15D5" w:rsidRDefault="00B622C4" w:rsidP="00B622C4">
      <w:pPr>
        <w:rPr>
          <w:rFonts w:ascii="Times New Roman" w:hAnsi="Times New Roman" w:cs="Times New Roman"/>
          <w:i/>
          <w:iCs/>
        </w:rPr>
      </w:pPr>
    </w:p>
    <w:p w14:paraId="7188314F" w14:textId="5A37A564" w:rsidR="00947316" w:rsidRPr="005F15D5" w:rsidRDefault="0089595C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lastRenderedPageBreak/>
        <w:t>Kết quả chạy thử nghiệm</w:t>
      </w:r>
      <w:bookmarkEnd w:id="10"/>
    </w:p>
    <w:p w14:paraId="4A1F7132" w14:textId="0CDF05C9" w:rsidR="0089595C" w:rsidRPr="005F15D5" w:rsidRDefault="0089595C" w:rsidP="008959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1118375C" w14:textId="6CC72E07" w:rsidR="00F3362F" w:rsidRPr="005F15D5" w:rsidRDefault="00AD13E4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</w:t>
      </w:r>
      <w:r w:rsidR="00DD00D8" w:rsidRPr="005F15D5">
        <w:rPr>
          <w:rFonts w:ascii="Times New Roman" w:hAnsi="Times New Roman" w:cs="Times New Roman"/>
          <w:sz w:val="20"/>
          <w:szCs w:val="20"/>
        </w:rPr>
        <w:t xml:space="preserve"> dự án</w:t>
      </w:r>
      <w:bookmarkEnd w:id="11"/>
    </w:p>
    <w:p w14:paraId="4FB2BFE1" w14:textId="77777777" w:rsidR="007B587E" w:rsidRPr="005F15D5" w:rsidRDefault="00A01B4E" w:rsidP="007B587E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Chạy được trên nền tả</w:t>
      </w:r>
      <w:r w:rsidR="007B587E" w:rsidRPr="005F15D5">
        <w:rPr>
          <w:rFonts w:ascii="Times New Roman" w:hAnsi="Times New Roman" w:cs="Times New Roman"/>
          <w:i/>
          <w:iCs/>
        </w:rPr>
        <w:t xml:space="preserve">ng nào, OS nào? </w:t>
      </w:r>
    </w:p>
    <w:p w14:paraId="303DB423" w14:textId="74ECBF9E" w:rsidR="00A01B4E" w:rsidRPr="005F15D5" w:rsidRDefault="007B587E" w:rsidP="005830B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46BDFD53" w14:textId="77777777" w:rsidR="00127A55" w:rsidRPr="005F15D5" w:rsidRDefault="00127A55" w:rsidP="00127A55">
      <w:pPr>
        <w:rPr>
          <w:rFonts w:ascii="Times New Roman" w:hAnsi="Times New Roman" w:cs="Times New Roman"/>
          <w:lang w:eastAsia="en-US" w:bidi="ar-SA"/>
        </w:rPr>
      </w:pPr>
      <w:bookmarkStart w:id="12" w:name="_GoBack"/>
      <w:bookmarkEnd w:id="12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2AE16" w14:textId="77777777" w:rsidR="004C43F1" w:rsidRDefault="004C43F1">
      <w:r>
        <w:separator/>
      </w:r>
    </w:p>
    <w:p w14:paraId="12DD6B58" w14:textId="77777777" w:rsidR="004C43F1" w:rsidRDefault="004C43F1"/>
  </w:endnote>
  <w:endnote w:type="continuationSeparator" w:id="0">
    <w:p w14:paraId="6A48877A" w14:textId="77777777" w:rsidR="004C43F1" w:rsidRDefault="004C43F1">
      <w:r>
        <w:continuationSeparator/>
      </w:r>
    </w:p>
    <w:p w14:paraId="7B8248BB" w14:textId="77777777" w:rsidR="004C43F1" w:rsidRDefault="004C43F1"/>
  </w:endnote>
  <w:endnote w:type="continuationNotice" w:id="1">
    <w:p w14:paraId="6E307EFA" w14:textId="77777777" w:rsidR="004C43F1" w:rsidRDefault="004C43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0FB59A3B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3E1692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29662256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3E1692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3E1692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B3021" w14:textId="77777777" w:rsidR="004C43F1" w:rsidRDefault="004C43F1">
      <w:r>
        <w:separator/>
      </w:r>
    </w:p>
    <w:p w14:paraId="19A238FC" w14:textId="77777777" w:rsidR="004C43F1" w:rsidRDefault="004C43F1"/>
  </w:footnote>
  <w:footnote w:type="continuationSeparator" w:id="0">
    <w:p w14:paraId="2519527C" w14:textId="77777777" w:rsidR="004C43F1" w:rsidRDefault="004C43F1">
      <w:r>
        <w:continuationSeparator/>
      </w:r>
    </w:p>
    <w:p w14:paraId="577E1F1C" w14:textId="77777777" w:rsidR="004C43F1" w:rsidRDefault="004C43F1"/>
  </w:footnote>
  <w:footnote w:type="continuationNotice" w:id="1">
    <w:p w14:paraId="69AD83B7" w14:textId="77777777" w:rsidR="004C43F1" w:rsidRDefault="004C43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1692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43F1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AE2F4CD4-DB57-41AA-BCD0-55ADF051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F4000-0440-42AB-8470-963DCC68A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8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7023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