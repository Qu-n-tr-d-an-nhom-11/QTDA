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773FC8B4" w14:textId="77777777" w:rsidR="00A367CF" w:rsidRPr="005F15D5" w:rsidRDefault="00A367CF">
      <w:pPr>
        <w:rPr>
          <w:rFonts w:ascii="Times New Roman" w:hAnsi="Times New Roman" w:cs="Times New Roman"/>
          <w:i/>
          <w:color w:val="548DD4"/>
        </w:rPr>
      </w:pPr>
    </w:p>
    <w:p w14:paraId="3EB6C29D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54E8D1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8743CFE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E54B66A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2E6C7B2" w14:textId="77777777" w:rsidR="00DF474F" w:rsidRPr="005F15D5" w:rsidRDefault="00DF474F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65039D03" w14:textId="30738DC4" w:rsidR="00F34A9B" w:rsidRPr="005F15D5" w:rsidRDefault="000800BD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="000604A2" w:rsidRPr="005F15D5">
        <w:rPr>
          <w:rFonts w:ascii="Times New Roman" w:hAnsi="Times New Roman" w:cs="Times New Roman"/>
          <w:b/>
          <w:color w:val="951B13"/>
        </w:rPr>
        <w:t xml:space="preserve">Ước lượng dự </w:t>
      </w:r>
      <w:proofErr w:type="gramStart"/>
      <w:r w:rsidR="000604A2" w:rsidRPr="005F15D5">
        <w:rPr>
          <w:rFonts w:ascii="Times New Roman" w:hAnsi="Times New Roman" w:cs="Times New Roman"/>
          <w:b/>
          <w:color w:val="951B13"/>
        </w:rPr>
        <w:t>án</w:t>
      </w:r>
      <w:proofErr w:type="gramEnd"/>
      <w:r w:rsidR="000604A2" w:rsidRPr="005F15D5">
        <w:rPr>
          <w:rFonts w:ascii="Times New Roman" w:hAnsi="Times New Roman" w:cs="Times New Roman"/>
          <w:b/>
          <w:color w:val="951B13"/>
        </w:rPr>
        <w:t xml:space="preserve">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="00010D52"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B52EFC8" w14:textId="192589A2" w:rsidR="00CD745D" w:rsidRPr="005F15D5" w:rsidRDefault="00CD745D" w:rsidP="00E8339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07D84872" w14:textId="77C5A38B" w:rsidR="00F34A9B" w:rsidRPr="005F15D5" w:rsidRDefault="00F34A9B" w:rsidP="00E8339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</w:t>
      </w:r>
      <w:r w:rsidR="003C0262" w:rsidRPr="005F15D5">
        <w:rPr>
          <w:rFonts w:ascii="Times New Roman" w:hAnsi="Times New Roman" w:cs="Times New Roman"/>
          <w:i/>
        </w:rPr>
        <w:t>Link GitHub nguồn:</w:t>
      </w:r>
      <w:r w:rsidR="008453A8" w:rsidRPr="005F15D5">
        <w:rPr>
          <w:rFonts w:ascii="Times New Roman" w:hAnsi="Times New Roman" w:cs="Times New Roman"/>
        </w:rPr>
        <w:t xml:space="preserve"> </w:t>
      </w:r>
      <w:r w:rsidR="008453A8" w:rsidRPr="005F15D5">
        <w:rPr>
          <w:rFonts w:ascii="Times New Roman" w:hAnsi="Times New Roman" w:cs="Times New Roman"/>
          <w:i/>
        </w:rPr>
        <w:t>https://github.com/OfficeDev/Excel-Custom-Functions</w:t>
      </w:r>
      <w:r w:rsidRPr="005F15D5">
        <w:rPr>
          <w:rFonts w:ascii="Times New Roman" w:hAnsi="Times New Roman" w:cs="Times New Roman"/>
          <w:i/>
        </w:rPr>
        <w:t>]</w:t>
      </w:r>
    </w:p>
    <w:p w14:paraId="0F5FE94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6D83F9B0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</w:p>
    <w:p w14:paraId="7B0ED30A" w14:textId="77777777" w:rsidR="00F34A9B" w:rsidRPr="005F15D5" w:rsidRDefault="00F34A9B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2C31B73" w14:textId="77777777" w:rsidR="00F34A9B" w:rsidRPr="005F15D5" w:rsidRDefault="00F34A9B">
      <w:pPr>
        <w:rPr>
          <w:rFonts w:ascii="Times New Roman" w:hAnsi="Times New Roman" w:cs="Times New Roman"/>
        </w:rPr>
      </w:pPr>
    </w:p>
    <w:p w14:paraId="2696DA3F" w14:textId="77777777" w:rsidR="008B4872" w:rsidRPr="005F15D5" w:rsidRDefault="008B4872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200C526" w14:textId="3E1E2C50" w:rsidR="00F34A9B" w:rsidRPr="005F15D5" w:rsidRDefault="00F34A9B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42980964" w14:textId="77777777" w:rsidR="00F34A9B" w:rsidRPr="005F15D5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5DAD0FDA" w14:textId="77777777" w:rsidR="00F34A9B" w:rsidRPr="005F15D5" w:rsidRDefault="00F34A9B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5BC15E7D" w14:textId="7737880F" w:rsidR="0074533F" w:rsidRPr="005F15D5" w:rsidRDefault="00030EB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2B927" w14:textId="34C45E79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95DB8C" w14:textId="59774FCD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143D2F" w14:textId="57E9C380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7C1E2D" w14:textId="7540F3BD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9E5F9D" w14:textId="3EA2DF55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C6FDDF" w14:textId="1457E2A1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064D2C" w14:textId="4D72E9A4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CB5FD0" w14:textId="5DAE96E5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6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276556" w14:textId="1E1B2582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7659D" w14:textId="252F8E91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21BE9" w14:textId="219A2435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5BEB8" w14:textId="56BEF838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D2631A" w14:textId="165C6C2E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309026" w14:textId="6FD27DD7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16C205" w14:textId="504DF206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1E06D9" w14:textId="2CE0E3F2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7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95BD1" w14:textId="772FF49B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444879" w14:textId="011FCC00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9D4B35" w14:textId="6D8BC64C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5B16D5" w14:textId="36B97382" w:rsidR="0074533F" w:rsidRPr="005F15D5" w:rsidRDefault="002A0F87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="0074533F"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="0074533F"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87B669" w14:textId="310C917B" w:rsidR="0074533F" w:rsidRPr="005F15D5" w:rsidRDefault="002A0F87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="0074533F"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="0074533F"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="0074533F" w:rsidRPr="005F15D5">
          <w:rPr>
            <w:rFonts w:ascii="Times New Roman" w:hAnsi="Times New Roman" w:cs="Times New Roman"/>
            <w:noProof/>
            <w:webHidden/>
          </w:rPr>
          <w:tab/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="0074533F"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="0074533F" w:rsidRPr="005F15D5">
          <w:rPr>
            <w:rFonts w:ascii="Times New Roman" w:hAnsi="Times New Roman" w:cs="Times New Roman"/>
            <w:noProof/>
            <w:webHidden/>
          </w:rPr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="0074533F" w:rsidRPr="005F15D5">
          <w:rPr>
            <w:rFonts w:ascii="Times New Roman" w:hAnsi="Times New Roman" w:cs="Times New Roman"/>
            <w:noProof/>
            <w:webHidden/>
          </w:rPr>
          <w:t>8</w:t>
        </w:r>
        <w:r w:rsidR="0074533F"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A721B3" w14:textId="4D6D8321" w:rsidR="00727431" w:rsidRPr="005F15D5" w:rsidRDefault="00030EB1" w:rsidP="005F37E7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="00F34A9B" w:rsidRPr="005F15D5">
        <w:rPr>
          <w:rFonts w:ascii="Times New Roman" w:hAnsi="Times New Roman" w:cs="Times New Roman"/>
        </w:rPr>
        <w:t xml:space="preserve"> </w:t>
      </w:r>
      <w:r w:rsidR="00727431" w:rsidRPr="005F15D5">
        <w:rPr>
          <w:rFonts w:ascii="Times New Roman" w:hAnsi="Times New Roman" w:cs="Times New Roman"/>
        </w:rPr>
        <w:br w:type="page"/>
      </w:r>
    </w:p>
    <w:p w14:paraId="2F391810" w14:textId="68A69BB3" w:rsidR="00224F53" w:rsidRPr="005F15D5" w:rsidRDefault="00224F53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 xml:space="preserve">YÊU CẦU </w:t>
      </w:r>
      <w:r w:rsidR="002963B3" w:rsidRPr="005F15D5">
        <w:rPr>
          <w:rFonts w:ascii="Times New Roman" w:hAnsi="Times New Roman" w:cs="Times New Roman"/>
          <w:color w:val="951B13"/>
          <w:sz w:val="20"/>
        </w:rPr>
        <w:t xml:space="preserve">BẮT BUỘC </w:t>
      </w:r>
      <w:r w:rsidRPr="005F15D5">
        <w:rPr>
          <w:rFonts w:ascii="Times New Roman" w:hAnsi="Times New Roman" w:cs="Times New Roman"/>
          <w:color w:val="951B13"/>
          <w:sz w:val="20"/>
        </w:rPr>
        <w:t>CỦA BÀI TẬP Lớn</w:t>
      </w:r>
    </w:p>
    <w:p w14:paraId="42E595DD" w14:textId="3DB6DAB4" w:rsidR="00122C66" w:rsidRPr="005F15D5" w:rsidRDefault="00224F53" w:rsidP="00A44839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</w:t>
      </w:r>
      <w:r w:rsidR="00853766" w:rsidRPr="005F15D5">
        <w:rPr>
          <w:rFonts w:ascii="Times New Roman" w:hAnsi="Times New Roman" w:cs="Times New Roman"/>
        </w:rPr>
        <w:t>để tham khảo cách làm bài tập lớn</w:t>
      </w:r>
      <w:r w:rsidR="003613A4" w:rsidRPr="005F15D5">
        <w:rPr>
          <w:rFonts w:ascii="Times New Roman" w:hAnsi="Times New Roman" w:cs="Times New Roman"/>
        </w:rPr>
        <w:t xml:space="preserve">. Trong </w:t>
      </w:r>
      <w:r w:rsidR="00122C66" w:rsidRPr="005F15D5">
        <w:rPr>
          <w:rFonts w:ascii="Times New Roman" w:hAnsi="Times New Roman" w:cs="Times New Roman"/>
        </w:rPr>
        <w:t>Quản lý dự án</w:t>
      </w:r>
      <w:r w:rsidR="003613A4" w:rsidRPr="005F15D5">
        <w:rPr>
          <w:rFonts w:ascii="Times New Roman" w:hAnsi="Times New Roman" w:cs="Times New Roman"/>
        </w:rPr>
        <w:t xml:space="preserve">, các qui tắc tương tự cũng sẽ được viết ra </w:t>
      </w:r>
      <w:r w:rsidR="008D4E35" w:rsidRPr="005F15D5">
        <w:rPr>
          <w:rFonts w:ascii="Times New Roman" w:hAnsi="Times New Roman" w:cs="Times New Roman"/>
        </w:rPr>
        <w:t>và phải</w:t>
      </w:r>
      <w:r w:rsidR="003613A4" w:rsidRPr="005F15D5">
        <w:rPr>
          <w:rFonts w:ascii="Times New Roman" w:hAnsi="Times New Roman" w:cs="Times New Roman"/>
        </w:rPr>
        <w:t xml:space="preserve"> </w:t>
      </w:r>
      <w:proofErr w:type="gramStart"/>
      <w:r w:rsidR="003613A4" w:rsidRPr="005F15D5">
        <w:rPr>
          <w:rFonts w:ascii="Times New Roman" w:hAnsi="Times New Roman" w:cs="Times New Roman"/>
        </w:rPr>
        <w:t>bảo</w:t>
      </w:r>
      <w:r w:rsidR="00252DC9" w:rsidRPr="005F15D5">
        <w:rPr>
          <w:rFonts w:ascii="Times New Roman" w:hAnsi="Times New Roman" w:cs="Times New Roman"/>
        </w:rPr>
        <w:t xml:space="preserve"> </w:t>
      </w:r>
      <w:r w:rsidR="003613A4" w:rsidRPr="005F15D5">
        <w:rPr>
          <w:rFonts w:ascii="Times New Roman" w:hAnsi="Times New Roman" w:cs="Times New Roman"/>
        </w:rPr>
        <w:t xml:space="preserve"> đảm</w:t>
      </w:r>
      <w:proofErr w:type="gramEnd"/>
      <w:r w:rsidR="003613A4" w:rsidRPr="005F15D5">
        <w:rPr>
          <w:rFonts w:ascii="Times New Roman" w:hAnsi="Times New Roman" w:cs="Times New Roman"/>
        </w:rPr>
        <w:t xml:space="preserve"> cả nhóm phải tuân th</w:t>
      </w:r>
      <w:r w:rsidR="00770814" w:rsidRPr="005F15D5">
        <w:rPr>
          <w:rFonts w:ascii="Times New Roman" w:hAnsi="Times New Roman" w:cs="Times New Roman"/>
        </w:rPr>
        <w:t>ủ</w:t>
      </w:r>
      <w:r w:rsidR="008D4E35" w:rsidRPr="005F15D5">
        <w:rPr>
          <w:rFonts w:ascii="Times New Roman" w:hAnsi="Times New Roman" w:cs="Times New Roman"/>
        </w:rPr>
        <w:t>.</w:t>
      </w:r>
      <w:r w:rsidR="00122C66" w:rsidRPr="005F15D5">
        <w:rPr>
          <w:rFonts w:ascii="Times New Roman" w:hAnsi="Times New Roman" w:cs="Times New Roman"/>
        </w:rPr>
        <w:t>)</w:t>
      </w:r>
    </w:p>
    <w:p w14:paraId="72AAB5AF" w14:textId="77777777" w:rsidR="00A44839" w:rsidRPr="005F15D5" w:rsidRDefault="00A44839" w:rsidP="00A44839">
      <w:pPr>
        <w:rPr>
          <w:rFonts w:ascii="Times New Roman" w:hAnsi="Times New Roman" w:cs="Times New Roman"/>
        </w:rPr>
      </w:pPr>
    </w:p>
    <w:p w14:paraId="0D147F48" w14:textId="5C038F45" w:rsidR="00A44839" w:rsidRPr="005F15D5" w:rsidRDefault="00A44839" w:rsidP="00A44839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</w:t>
      </w:r>
      <w:r w:rsidR="00AC5ED2" w:rsidRPr="005F15D5">
        <w:rPr>
          <w:rStyle w:val="Strong"/>
          <w:rFonts w:ascii="Times New Roman" w:hAnsi="Times New Roman" w:cs="Times New Roman"/>
        </w:rPr>
        <w:t>Ề TỔ CHỨ</w:t>
      </w:r>
      <w:r w:rsidR="004A60F2" w:rsidRPr="005F15D5">
        <w:rPr>
          <w:rStyle w:val="Strong"/>
          <w:rFonts w:ascii="Times New Roman" w:hAnsi="Times New Roman" w:cs="Times New Roman"/>
        </w:rPr>
        <w:t>C</w:t>
      </w:r>
    </w:p>
    <w:p w14:paraId="7470A983" w14:textId="267EC4F5" w:rsidR="00A44839" w:rsidRPr="005F15D5" w:rsidRDefault="00A44839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Nhóm 4 </w:t>
      </w:r>
      <w:r w:rsidR="008A60DC" w:rsidRPr="005F15D5">
        <w:rPr>
          <w:rFonts w:ascii="Times New Roman" w:hAnsi="Times New Roman" w:cs="Times New Roman"/>
        </w:rPr>
        <w:t>sinh viên</w:t>
      </w:r>
    </w:p>
    <w:p w14:paraId="6856A6CB" w14:textId="60D56E20" w:rsidR="009F0F85" w:rsidRPr="005F15D5" w:rsidRDefault="009F0F85" w:rsidP="0058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</w:t>
      </w:r>
      <w:r w:rsidR="005D09D2" w:rsidRPr="005F15D5">
        <w:rPr>
          <w:rFonts w:ascii="Times New Roman" w:hAnsi="Times New Roman" w:cs="Times New Roman"/>
        </w:rPr>
        <w:t>/</w:t>
      </w:r>
      <w:r w:rsidR="005C3A75" w:rsidRPr="005F15D5">
        <w:rPr>
          <w:rFonts w:ascii="Times New Roman" w:hAnsi="Times New Roman" w:cs="Times New Roman"/>
        </w:rPr>
        <w:t>12</w:t>
      </w:r>
      <w:r w:rsidR="005D09D2" w:rsidRPr="005F15D5">
        <w:rPr>
          <w:rFonts w:ascii="Times New Roman" w:hAnsi="Times New Roman" w:cs="Times New Roman"/>
        </w:rPr>
        <w:t>/</w:t>
      </w:r>
      <w:r w:rsidR="0074533F" w:rsidRPr="005F15D5">
        <w:rPr>
          <w:rFonts w:ascii="Times New Roman" w:hAnsi="Times New Roman" w:cs="Times New Roman"/>
        </w:rPr>
        <w:t>10</w:t>
      </w:r>
      <w:r w:rsidR="005D09D2" w:rsidRPr="005F15D5">
        <w:rPr>
          <w:rFonts w:ascii="Times New Roman" w:hAnsi="Times New Roman" w:cs="Times New Roman"/>
        </w:rPr>
        <w:t xml:space="preserve"> được coi là ngày </w:t>
      </w:r>
      <w:r w:rsidR="004A60F2" w:rsidRPr="005F15D5">
        <w:rPr>
          <w:rFonts w:ascii="Times New Roman" w:hAnsi="Times New Roman" w:cs="Times New Roman"/>
        </w:rPr>
        <w:t xml:space="preserve">G, ngày nộp bài, ngày kiểm tra để áp dụng cho mọi </w:t>
      </w:r>
      <w:r w:rsidR="001E2510" w:rsidRPr="005F15D5">
        <w:rPr>
          <w:rFonts w:ascii="Times New Roman" w:hAnsi="Times New Roman" w:cs="Times New Roman"/>
        </w:rPr>
        <w:t>thông tin bên dưới</w:t>
      </w:r>
    </w:p>
    <w:p w14:paraId="56D04E45" w14:textId="77777777" w:rsidR="00C64416" w:rsidRPr="005F15D5" w:rsidRDefault="00C64416" w:rsidP="00C64416">
      <w:pPr>
        <w:ind w:left="360"/>
        <w:rPr>
          <w:rFonts w:ascii="Times New Roman" w:hAnsi="Times New Roman" w:cs="Times New Roman"/>
        </w:rPr>
      </w:pPr>
    </w:p>
    <w:p w14:paraId="7D494D8D" w14:textId="6125B57F" w:rsidR="00C64416" w:rsidRPr="005F15D5" w:rsidRDefault="00AC5ED2" w:rsidP="00C6441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26159C" w14:textId="2B9577B3" w:rsidR="00253719" w:rsidRPr="005F15D5" w:rsidRDefault="00253719" w:rsidP="00C64416">
      <w:pPr>
        <w:rPr>
          <w:rFonts w:ascii="Times New Roman" w:hAnsi="Times New Roman" w:cs="Times New Roman"/>
        </w:rPr>
      </w:pPr>
      <w:proofErr w:type="gramStart"/>
      <w:r w:rsidRPr="005F15D5">
        <w:rPr>
          <w:rFonts w:ascii="Times New Roman" w:hAnsi="Times New Roman" w:cs="Times New Roman"/>
        </w:rPr>
        <w:t>Quản lý mã nguồn, tài liệu đều dựa trên Git.</w:t>
      </w:r>
      <w:proofErr w:type="gramEnd"/>
    </w:p>
    <w:p w14:paraId="4990C3B2" w14:textId="234AD1FC" w:rsidR="00253719" w:rsidRPr="005F15D5" w:rsidRDefault="0025371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CF788C9" w14:textId="794A849A" w:rsidR="00253719" w:rsidRPr="005F15D5" w:rsidRDefault="009C41F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Một sinh viên đại điện fork từ Repository sẵn có</w:t>
      </w:r>
      <w:r w:rsidR="0099580C" w:rsidRPr="005F15D5">
        <w:rPr>
          <w:rFonts w:ascii="Times New Roman" w:hAnsi="Times New Roman" w:cs="Times New Roman"/>
        </w:rPr>
        <w:t>, và bổ sung collaborator</w:t>
      </w:r>
      <w:r w:rsidR="00253719" w:rsidRPr="005F15D5">
        <w:rPr>
          <w:rFonts w:ascii="Times New Roman" w:hAnsi="Times New Roman" w:cs="Times New Roman"/>
        </w:rPr>
        <w:t xml:space="preserve"> </w:t>
      </w:r>
      <w:r w:rsidR="0099580C" w:rsidRPr="005F15D5">
        <w:rPr>
          <w:rFonts w:ascii="Times New Roman" w:hAnsi="Times New Roman" w:cs="Times New Roman"/>
        </w:rPr>
        <w:t>ch</w:t>
      </w:r>
      <w:r w:rsidR="00253719" w:rsidRPr="005F15D5">
        <w:rPr>
          <w:rFonts w:ascii="Times New Roman" w:hAnsi="Times New Roman" w:cs="Times New Roman"/>
        </w:rPr>
        <w:t>o cả nhóm</w:t>
      </w:r>
      <w:r w:rsidR="0099580C" w:rsidRPr="005F15D5">
        <w:rPr>
          <w:rFonts w:ascii="Times New Roman" w:hAnsi="Times New Roman" w:cs="Times New Roman"/>
        </w:rPr>
        <w:t xml:space="preserve">. </w:t>
      </w:r>
      <w:r w:rsidR="006D6E0A" w:rsidRPr="005F15D5">
        <w:rPr>
          <w:rFonts w:ascii="Times New Roman" w:hAnsi="Times New Roman" w:cs="Times New Roman"/>
        </w:rPr>
        <w:t xml:space="preserve">Add thêm tài khoản giáo viên </w:t>
      </w:r>
      <w:r w:rsidR="006D6E0A" w:rsidRPr="005F15D5">
        <w:rPr>
          <w:rFonts w:ascii="Times New Roman" w:hAnsi="Times New Roman" w:cs="Times New Roman"/>
          <w:i/>
          <w:iCs/>
        </w:rPr>
        <w:t>neittien0110</w:t>
      </w:r>
      <w:r w:rsidR="006D6E0A" w:rsidRPr="005F15D5">
        <w:rPr>
          <w:rFonts w:ascii="Times New Roman" w:hAnsi="Times New Roman" w:cs="Times New Roman"/>
        </w:rPr>
        <w:t>.</w:t>
      </w:r>
    </w:p>
    <w:p w14:paraId="34E32D39" w14:textId="65C7CE95" w:rsidR="00A84D40" w:rsidRPr="005F15D5" w:rsidRDefault="00EC340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Bổ sung thêm vào </w:t>
      </w:r>
      <w:r w:rsidR="00B65C9D" w:rsidRPr="005F15D5">
        <w:rPr>
          <w:rFonts w:ascii="Times New Roman" w:hAnsi="Times New Roman" w:cs="Times New Roman"/>
        </w:rPr>
        <w:t>Repo</w:t>
      </w:r>
      <w:r w:rsidR="00A7166E" w:rsidRPr="005F15D5">
        <w:rPr>
          <w:rFonts w:ascii="Times New Roman" w:hAnsi="Times New Roman" w:cs="Times New Roman"/>
        </w:rPr>
        <w:t>sitory</w:t>
      </w:r>
      <w:r w:rsidRPr="005F15D5">
        <w:rPr>
          <w:rFonts w:ascii="Times New Roman" w:hAnsi="Times New Roman" w:cs="Times New Roman"/>
        </w:rPr>
        <w:t xml:space="preserve"> các mục sau:</w:t>
      </w:r>
    </w:p>
    <w:p w14:paraId="6785BB57" w14:textId="1E852301" w:rsidR="0096683F" w:rsidRPr="005F15D5" w:rsidRDefault="00EC3409" w:rsidP="005830B5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="009E1B22" w:rsidRPr="005F15D5">
        <w:rPr>
          <w:rFonts w:ascii="Times New Roman" w:hAnsi="Times New Roman" w:cs="Times New Roman"/>
          <w:b/>
          <w:bCs/>
        </w:rPr>
        <w:t>d</w:t>
      </w:r>
      <w:r w:rsidR="00A84D40" w:rsidRPr="005F15D5">
        <w:rPr>
          <w:rFonts w:ascii="Times New Roman" w:hAnsi="Times New Roman" w:cs="Times New Roman"/>
          <w:b/>
          <w:bCs/>
        </w:rPr>
        <w:t>ocs:</w:t>
      </w:r>
      <w:r w:rsidR="00A84D40" w:rsidRPr="005F15D5">
        <w:rPr>
          <w:rFonts w:ascii="Times New Roman" w:hAnsi="Times New Roman" w:cs="Times New Roman"/>
        </w:rPr>
        <w:t xml:space="preserve"> chứa tài liệu dự </w:t>
      </w:r>
      <w:proofErr w:type="gramStart"/>
      <w:r w:rsidR="00A84D40" w:rsidRPr="005F15D5">
        <w:rPr>
          <w:rFonts w:ascii="Times New Roman" w:hAnsi="Times New Roman" w:cs="Times New Roman"/>
        </w:rPr>
        <w:t>án</w:t>
      </w:r>
      <w:proofErr w:type="gramEnd"/>
      <w:r w:rsidR="00E24534" w:rsidRPr="005F15D5">
        <w:rPr>
          <w:rFonts w:ascii="Times New Roman" w:hAnsi="Times New Roman" w:cs="Times New Roman"/>
        </w:rPr>
        <w:t xml:space="preserve"> tự viết</w:t>
      </w:r>
      <w:r w:rsidR="000342ED" w:rsidRPr="005F15D5">
        <w:rPr>
          <w:rFonts w:ascii="Times New Roman" w:hAnsi="Times New Roman" w:cs="Times New Roman"/>
        </w:rPr>
        <w:t>.</w:t>
      </w:r>
      <w:r w:rsidR="00FD4755" w:rsidRPr="005F15D5">
        <w:rPr>
          <w:rFonts w:ascii="Times New Roman" w:hAnsi="Times New Roman" w:cs="Times New Roman"/>
        </w:rPr>
        <w:t xml:space="preserve"> Đây là </w:t>
      </w:r>
      <w:proofErr w:type="gramStart"/>
      <w:r w:rsidR="00FD4755" w:rsidRPr="005F15D5">
        <w:rPr>
          <w:rFonts w:ascii="Times New Roman" w:hAnsi="Times New Roman" w:cs="Times New Roman"/>
        </w:rPr>
        <w:t>thư</w:t>
      </w:r>
      <w:proofErr w:type="gramEnd"/>
      <w:r w:rsidR="00FD4755" w:rsidRPr="005F15D5">
        <w:rPr>
          <w:rFonts w:ascii="Times New Roman" w:hAnsi="Times New Roman" w:cs="Times New Roman"/>
        </w:rPr>
        <w:t xml:space="preserve"> mục nội bộ của dự án</w:t>
      </w:r>
      <w:r w:rsidR="00F41A82" w:rsidRPr="005F15D5">
        <w:rPr>
          <w:rFonts w:ascii="Times New Roman" w:hAnsi="Times New Roman" w:cs="Times New Roman"/>
        </w:rPr>
        <w:t>.</w:t>
      </w:r>
      <w:r w:rsidR="000342ED" w:rsidRPr="005F15D5">
        <w:rPr>
          <w:rFonts w:ascii="Times New Roman" w:hAnsi="Times New Roman" w:cs="Times New Roman"/>
        </w:rPr>
        <w:t xml:space="preserve"> </w:t>
      </w:r>
      <w:r w:rsidR="00FD4755" w:rsidRPr="005F15D5">
        <w:rPr>
          <w:rFonts w:ascii="Times New Roman" w:hAnsi="Times New Roman" w:cs="Times New Roman"/>
          <w:color w:val="FF0000"/>
        </w:rPr>
        <w:t>Trong học phần này, SV phải để chính</w:t>
      </w:r>
      <w:r w:rsidR="009E1B22" w:rsidRPr="005F15D5">
        <w:rPr>
          <w:rFonts w:ascii="Times New Roman" w:hAnsi="Times New Roman" w:cs="Times New Roman"/>
          <w:color w:val="FF0000"/>
        </w:rPr>
        <w:t xml:space="preserve"> bản</w:t>
      </w:r>
      <w:r w:rsidR="00E24534" w:rsidRPr="005F15D5">
        <w:rPr>
          <w:rFonts w:ascii="Times New Roman" w:hAnsi="Times New Roman" w:cs="Times New Roman"/>
          <w:color w:val="FF0000"/>
        </w:rPr>
        <w:t xml:space="preserve"> báo cáo này</w:t>
      </w:r>
      <w:r w:rsidR="00FD4755" w:rsidRPr="005F15D5">
        <w:rPr>
          <w:rFonts w:ascii="Times New Roman" w:hAnsi="Times New Roman" w:cs="Times New Roman"/>
          <w:color w:val="FF0000"/>
        </w:rPr>
        <w:t xml:space="preserve"> vào đây, và cùng nhau kết hợp soạn thảo </w:t>
      </w:r>
      <w:proofErr w:type="gramStart"/>
      <w:r w:rsidR="00FD4755" w:rsidRPr="005F15D5">
        <w:rPr>
          <w:rFonts w:ascii="Times New Roman" w:hAnsi="Times New Roman" w:cs="Times New Roman"/>
          <w:color w:val="FF0000"/>
        </w:rPr>
        <w:t>chung</w:t>
      </w:r>
      <w:proofErr w:type="gramEnd"/>
      <w:r w:rsidR="00FD4755" w:rsidRPr="005F15D5">
        <w:rPr>
          <w:rFonts w:ascii="Times New Roman" w:hAnsi="Times New Roman" w:cs="Times New Roman"/>
          <w:color w:val="FF0000"/>
        </w:rPr>
        <w:t xml:space="preserve"> với file này</w:t>
      </w:r>
      <w:r w:rsidR="00E24534" w:rsidRPr="005F15D5">
        <w:rPr>
          <w:rFonts w:ascii="Times New Roman" w:hAnsi="Times New Roman" w:cs="Times New Roman"/>
        </w:rPr>
        <w:t xml:space="preserve">. </w:t>
      </w:r>
    </w:p>
    <w:p w14:paraId="47BF37E1" w14:textId="293F90EA" w:rsidR="002963B3" w:rsidRPr="005F15D5" w:rsidRDefault="00551589" w:rsidP="00583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>Mỗi thành viên trong nhóm tự soạn thảo và phải upload</w:t>
      </w:r>
      <w:r w:rsidR="004F37AE" w:rsidRPr="005F15D5">
        <w:rPr>
          <w:rFonts w:ascii="Times New Roman" w:hAnsi="Times New Roman" w:cs="Times New Roman"/>
        </w:rPr>
        <w:t xml:space="preserve"> các chỉnh sửa lên GitHub. </w:t>
      </w:r>
      <w:r w:rsidR="004F37AE" w:rsidRPr="005F15D5">
        <w:rPr>
          <w:rFonts w:ascii="Times New Roman" w:hAnsi="Times New Roman" w:cs="Times New Roman"/>
          <w:color w:val="FF0000"/>
        </w:rPr>
        <w:t xml:space="preserve">Trong học phần này, </w:t>
      </w:r>
      <w:r w:rsidR="00A4571D" w:rsidRPr="005F15D5">
        <w:rPr>
          <w:rFonts w:ascii="Times New Roman" w:hAnsi="Times New Roman" w:cs="Times New Roman"/>
          <w:color w:val="FF0000"/>
        </w:rPr>
        <w:t xml:space="preserve">mỗi </w:t>
      </w:r>
      <w:r w:rsidR="004F37AE" w:rsidRPr="005F15D5">
        <w:rPr>
          <w:rFonts w:ascii="Times New Roman" w:hAnsi="Times New Roman" w:cs="Times New Roman"/>
          <w:color w:val="FF0000"/>
        </w:rPr>
        <w:t xml:space="preserve">SV cần đạt được </w:t>
      </w:r>
      <w:r w:rsidR="00A4571D" w:rsidRPr="005F15D5">
        <w:rPr>
          <w:rFonts w:ascii="Times New Roman" w:hAnsi="Times New Roman" w:cs="Times New Roman"/>
          <w:color w:val="FF0000"/>
        </w:rPr>
        <w:t>&gt;=</w:t>
      </w:r>
      <w:r w:rsidR="004F37AE" w:rsidRPr="005F15D5">
        <w:rPr>
          <w:rFonts w:ascii="Times New Roman" w:hAnsi="Times New Roman" w:cs="Times New Roman"/>
          <w:color w:val="FF0000"/>
        </w:rPr>
        <w:t>10 commit</w:t>
      </w:r>
      <w:r w:rsidR="00A4571D" w:rsidRPr="005F15D5">
        <w:rPr>
          <w:rFonts w:ascii="Times New Roman" w:hAnsi="Times New Roman" w:cs="Times New Roman"/>
          <w:color w:val="FF0000"/>
        </w:rPr>
        <w:t xml:space="preserve"> </w:t>
      </w:r>
      <w:r w:rsidR="00E70D25" w:rsidRPr="005F15D5">
        <w:rPr>
          <w:rFonts w:ascii="Times New Roman" w:hAnsi="Times New Roman" w:cs="Times New Roman"/>
          <w:color w:val="FF0000"/>
        </w:rPr>
        <w:t>cho file báo cáo này</w:t>
      </w:r>
      <w:r w:rsidR="006312F5" w:rsidRPr="005F15D5">
        <w:rPr>
          <w:rFonts w:ascii="Times New Roman" w:hAnsi="Times New Roman" w:cs="Times New Roman"/>
          <w:color w:val="FF0000"/>
        </w:rPr>
        <w:t xml:space="preserve"> hoặc với các đoạn mã nguồn mở</w:t>
      </w:r>
      <w:r w:rsidR="00E70D25" w:rsidRPr="005F15D5">
        <w:rPr>
          <w:rFonts w:ascii="Times New Roman" w:hAnsi="Times New Roman" w:cs="Times New Roman"/>
          <w:color w:val="FF0000"/>
        </w:rPr>
        <w:t>.</w:t>
      </w:r>
    </w:p>
    <w:p w14:paraId="6D6F205A" w14:textId="77777777" w:rsidR="00C71AF5" w:rsidRPr="005F15D5" w:rsidRDefault="00C71AF5" w:rsidP="00C71AF5">
      <w:pPr>
        <w:rPr>
          <w:rStyle w:val="Strong"/>
          <w:rFonts w:ascii="Times New Roman" w:hAnsi="Times New Roman" w:cs="Times New Roman"/>
        </w:rPr>
      </w:pPr>
    </w:p>
    <w:p w14:paraId="431F6B75" w14:textId="77777777" w:rsidR="003473EC" w:rsidRPr="005F15D5" w:rsidRDefault="003473EC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E1F0728" w14:textId="648AFD2C" w:rsidR="00C71AF5" w:rsidRPr="005F15D5" w:rsidRDefault="00AC5ED2" w:rsidP="00C71AF5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5A171621" w14:textId="7AC82C9B" w:rsidR="00C71AF5" w:rsidRPr="005F15D5" w:rsidRDefault="00577108" w:rsidP="00C71AF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>Sử dụng công cụ MS Planner với tài khoản email trường của SV</w:t>
      </w:r>
      <w:r w:rsidR="002B5322" w:rsidRPr="005F15D5">
        <w:rPr>
          <w:rFonts w:ascii="Times New Roman" w:hAnsi="Times New Roman" w:cs="Times New Roman"/>
          <w:lang w:val="fr-FR"/>
        </w:rPr>
        <w:t xml:space="preserve">. </w:t>
      </w:r>
      <w:r w:rsidR="00507006" w:rsidRPr="005F15D5">
        <w:rPr>
          <w:rFonts w:ascii="Times New Roman" w:hAnsi="Times New Roman" w:cs="Times New Roman"/>
          <w:lang w:val="fr-FR"/>
        </w:rPr>
        <w:t xml:space="preserve">  </w:t>
      </w:r>
      <w:hyperlink r:id="rId9" w:history="1">
        <w:r w:rsidR="00507006"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6C6429EC" w14:textId="49725C93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2E0CB7EB" w14:textId="77777777" w:rsidR="00715834" w:rsidRPr="005F15D5" w:rsidRDefault="00715834" w:rsidP="00C71AF5">
      <w:pPr>
        <w:rPr>
          <w:rFonts w:ascii="Times New Roman" w:hAnsi="Times New Roman" w:cs="Times New Roman"/>
          <w:i/>
          <w:iCs/>
        </w:rPr>
      </w:pPr>
    </w:p>
    <w:p w14:paraId="42B8DA76" w14:textId="0E557E86" w:rsidR="00C71AF5" w:rsidRPr="005F15D5" w:rsidRDefault="00C71AF5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</w:t>
      </w:r>
      <w:r w:rsidR="002B5322" w:rsidRPr="005F15D5">
        <w:rPr>
          <w:rFonts w:ascii="Times New Roman" w:hAnsi="Times New Roman" w:cs="Times New Roman"/>
        </w:rPr>
        <w:t xml:space="preserve">MS Planner </w:t>
      </w:r>
      <w:r w:rsidRPr="005F15D5">
        <w:rPr>
          <w:rFonts w:ascii="Times New Roman" w:hAnsi="Times New Roman" w:cs="Times New Roman"/>
        </w:rPr>
        <w:t>cá nhân.</w:t>
      </w:r>
    </w:p>
    <w:p w14:paraId="07E327DB" w14:textId="1AEEDDCF" w:rsidR="005558A8" w:rsidRPr="005F15D5" w:rsidRDefault="005558A8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58BFFF20" w14:textId="5EFABA9B" w:rsidR="00455F19" w:rsidRPr="005F15D5" w:rsidRDefault="00455F19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10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</w:t>
      </w:r>
      <w:r w:rsidR="00A31DC4" w:rsidRPr="005F15D5">
        <w:rPr>
          <w:rFonts w:ascii="Times New Roman" w:hAnsi="Times New Roman" w:cs="Times New Roman"/>
        </w:rPr>
        <w:t>ột thành viên của dự án</w:t>
      </w:r>
    </w:p>
    <w:p w14:paraId="25C46F3B" w14:textId="57749F49" w:rsidR="00C93D1F" w:rsidRPr="005F15D5" w:rsidRDefault="00C93D1F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</w:t>
      </w:r>
      <w:r w:rsidR="00F72B6D" w:rsidRPr="005F15D5">
        <w:rPr>
          <w:rFonts w:ascii="Times New Roman" w:hAnsi="Times New Roman" w:cs="Times New Roman"/>
        </w:rPr>
        <w:t xml:space="preserve"> (Tùy ý thêm các cột khác)</w:t>
      </w:r>
    </w:p>
    <w:p w14:paraId="00E38671" w14:textId="75C9B3AC" w:rsidR="00AC7F66" w:rsidRPr="005F15D5" w:rsidRDefault="00C93D1F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Pr="005F15D5" w:rsidRDefault="009030C7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Ở mỗi cột</w:t>
      </w:r>
      <w:proofErr w:type="gramStart"/>
      <w:r w:rsidRPr="005F15D5">
        <w:rPr>
          <w:rFonts w:ascii="Times New Roman" w:hAnsi="Times New Roman" w:cs="Times New Roman"/>
        </w:rPr>
        <w:t>,</w:t>
      </w:r>
      <w:r w:rsidR="004427C7" w:rsidRPr="005F15D5">
        <w:rPr>
          <w:rFonts w:ascii="Times New Roman" w:hAnsi="Times New Roman" w:cs="Times New Roman"/>
        </w:rPr>
        <w:t xml:space="preserve">  yêu</w:t>
      </w:r>
      <w:proofErr w:type="gramEnd"/>
      <w:r w:rsidR="004427C7" w:rsidRPr="005F15D5">
        <w:rPr>
          <w:rFonts w:ascii="Times New Roman" w:hAnsi="Times New Roman" w:cs="Times New Roman"/>
        </w:rPr>
        <w:t xml:space="preserve"> cầu tạo ra</w:t>
      </w:r>
      <w:r w:rsidR="00100106" w:rsidRPr="005F15D5">
        <w:rPr>
          <w:rFonts w:ascii="Times New Roman" w:hAnsi="Times New Roman" w:cs="Times New Roman"/>
        </w:rPr>
        <w:t xml:space="preserve"> 12</w:t>
      </w:r>
      <w:r w:rsidR="00345A50" w:rsidRPr="005F15D5">
        <w:rPr>
          <w:rFonts w:ascii="Times New Roman" w:hAnsi="Times New Roman" w:cs="Times New Roman"/>
        </w:rPr>
        <w:t xml:space="preserve"> công việc</w:t>
      </w:r>
      <w:r w:rsidR="00100106" w:rsidRPr="005F15D5">
        <w:rPr>
          <w:rFonts w:ascii="Times New Roman" w:hAnsi="Times New Roman" w:cs="Times New Roman"/>
        </w:rPr>
        <w:t xml:space="preserve"> (</w:t>
      </w:r>
      <w:r w:rsidR="00345A50" w:rsidRPr="005F15D5">
        <w:rPr>
          <w:rFonts w:ascii="Times New Roman" w:hAnsi="Times New Roman" w:cs="Times New Roman"/>
        </w:rPr>
        <w:t>task</w:t>
      </w:r>
      <w:r w:rsidR="00100106" w:rsidRPr="005F15D5">
        <w:rPr>
          <w:rFonts w:ascii="Times New Roman" w:hAnsi="Times New Roman" w:cs="Times New Roman"/>
        </w:rPr>
        <w:t>)</w:t>
      </w:r>
      <w:r w:rsidRPr="005F15D5">
        <w:rPr>
          <w:rFonts w:ascii="Times New Roman" w:hAnsi="Times New Roman" w:cs="Times New Roman"/>
        </w:rPr>
        <w:t xml:space="preserve"> và gán</w:t>
      </w:r>
      <w:r w:rsidR="00100106" w:rsidRPr="005F15D5">
        <w:rPr>
          <w:rFonts w:ascii="Times New Roman" w:hAnsi="Times New Roman" w:cs="Times New Roman"/>
        </w:rPr>
        <w:t xml:space="preserve"> (assign)</w:t>
      </w:r>
      <w:r w:rsidRPr="005F15D5">
        <w:rPr>
          <w:rFonts w:ascii="Times New Roman" w:hAnsi="Times New Roman" w:cs="Times New Roman"/>
        </w:rPr>
        <w:t xml:space="preserve"> đều cho mỗi</w:t>
      </w:r>
      <w:r w:rsidR="0079293C" w:rsidRPr="005F15D5">
        <w:rPr>
          <w:rFonts w:ascii="Times New Roman" w:hAnsi="Times New Roman" w:cs="Times New Roman"/>
        </w:rPr>
        <w:t xml:space="preserve"> thành viên</w:t>
      </w:r>
      <w:r w:rsidR="00100106" w:rsidRPr="005F15D5">
        <w:rPr>
          <w:rFonts w:ascii="Times New Roman" w:hAnsi="Times New Roman" w:cs="Times New Roman"/>
        </w:rPr>
        <w:t xml:space="preserve"> 3 task</w:t>
      </w:r>
      <w:r w:rsidR="006158E3" w:rsidRPr="005F15D5">
        <w:rPr>
          <w:rFonts w:ascii="Times New Roman" w:hAnsi="Times New Roman" w:cs="Times New Roman"/>
        </w:rPr>
        <w:t xml:space="preserve">. </w:t>
      </w:r>
    </w:p>
    <w:p w14:paraId="33C3139D" w14:textId="6F34D364" w:rsidR="00000D34" w:rsidRPr="005F15D5" w:rsidRDefault="00000D34" w:rsidP="005830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</w:t>
      </w:r>
      <w:r w:rsidR="001E2510" w:rsidRPr="005F15D5">
        <w:rPr>
          <w:rFonts w:ascii="Times New Roman" w:hAnsi="Times New Roman" w:cs="Times New Roman"/>
          <w:b/>
          <w:bCs/>
        </w:rPr>
        <w:t xml:space="preserve"> G</w:t>
      </w:r>
    </w:p>
    <w:p w14:paraId="55FEBE66" w14:textId="77777777" w:rsidR="002B3B67" w:rsidRPr="005F15D5" w:rsidRDefault="002B3B67" w:rsidP="00F31DE3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3F40F1B" w14:textId="18F743B5" w:rsidR="00727431" w:rsidRPr="005F15D5" w:rsidRDefault="009A4C41" w:rsidP="009A4C4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Accent2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9A4C41" w:rsidRPr="005F15D5" w14:paraId="7CC174B3" w14:textId="77777777" w:rsidTr="00BD2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07FA84" w14:textId="77777777" w:rsidR="00727431" w:rsidRPr="005F15D5" w:rsidRDefault="00727431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77227211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7F7EE764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427FD2DA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3CC8C1D9" w14:textId="77777777" w:rsidR="00727431" w:rsidRPr="005F15D5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9A4C41" w:rsidRPr="005F15D5" w14:paraId="2FA6E50C" w14:textId="77777777" w:rsidTr="00BD245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4A6F32F" w14:textId="639865F7" w:rsidR="00727431" w:rsidRPr="005F15D5" w:rsidRDefault="00446917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33CC2B2A" w14:textId="6F1B6E7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3AA0C2F9" w14:textId="28AD8C27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446917" w:rsidRPr="005F15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14:paraId="4464A6B2" w14:textId="42E2A4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45BC524" w14:textId="1D08419A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39FEF1C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ADD793" w14:textId="0155AF98" w:rsidR="00727431" w:rsidRPr="005F15D5" w:rsidRDefault="00446917" w:rsidP="00BD2456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</w:t>
            </w:r>
            <w:r w:rsidR="00727431" w:rsidRPr="005F15D5">
              <w:rPr>
                <w:rFonts w:ascii="Times New Roman" w:hAnsi="Times New Roman" w:cs="Times New Roman"/>
              </w:rPr>
              <w:t>/11/20</w:t>
            </w:r>
            <w:r w:rsidR="00BD2456" w:rsidRPr="005F15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</w:tcPr>
          <w:p w14:paraId="1833F08E" w14:textId="4749F580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A03C5F" w14:textId="765F9134" w:rsidR="00727431" w:rsidRPr="005F15D5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BD2456" w:rsidRPr="005F15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14:paraId="6D38D89C" w14:textId="0C1A8C4D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8DAB92E" w14:textId="60C97F65" w:rsidR="00727431" w:rsidRPr="005F15D5" w:rsidRDefault="00446917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487E2E70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B0A74D2" w14:textId="6B046F18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7B305CF3" w14:textId="5755160E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Planer trên MS Planer các task(12 task)</w:t>
            </w:r>
          </w:p>
        </w:tc>
        <w:tc>
          <w:tcPr>
            <w:tcW w:w="1276" w:type="dxa"/>
          </w:tcPr>
          <w:p w14:paraId="096ACD1E" w14:textId="4B5274A5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614BAEAB" w14:textId="393FC8E2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2F78CDDC" w14:textId="7AD5261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9A4C41" w:rsidRPr="005F15D5" w14:paraId="5B920AE7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BC85D66" w14:textId="1306EF07" w:rsidR="00727431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40B3DC4F" w14:textId="1AC48973" w:rsidR="00727431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4F179CC3" w14:textId="0E8F7947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D423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57E5CB6A" w14:textId="4ACF5209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25B994E6" w14:textId="56AF00BC" w:rsidR="00727431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1899197D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CB92779" w14:textId="70F448A5" w:rsidR="00BD2456" w:rsidRPr="005F15D5" w:rsidRDefault="00BD2456" w:rsidP="0096719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362C017C" w14:textId="5980F015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5141B22F" w14:textId="70D534EE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605DA17E" w14:textId="54B6F141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0309589C" w14:textId="1518472D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0BB1F9BC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4738875" w14:textId="4328EDEC" w:rsidR="00BD2456" w:rsidRPr="005F15D5" w:rsidRDefault="00D42390" w:rsidP="00967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1F46DC41" w14:textId="5910611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7C7C64BA" w14:textId="646A153C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4B313FD6" w14:textId="5DCF329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3B6ACFC8" w14:textId="0F3DCC02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0F5EFAE1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AA3E933" w14:textId="77777777" w:rsidR="00BD2456" w:rsidRPr="005F15D5" w:rsidRDefault="00BD2456" w:rsidP="00A13667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6D3603BF" w14:textId="77777777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4C3A9565" w14:textId="54BD8320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 w:rsidR="00D423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7E8229D1" w14:textId="77777777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628B26DE" w14:textId="77777777" w:rsidR="00BD2456" w:rsidRPr="005F15D5" w:rsidRDefault="00BD2456" w:rsidP="00A13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D2456" w:rsidRPr="005F15D5" w14:paraId="07EDE967" w14:textId="77777777" w:rsidTr="00BD2456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5C65F1D" w14:textId="00D9CD82" w:rsidR="00BD2456" w:rsidRPr="005F15D5" w:rsidRDefault="00D42390" w:rsidP="00967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663BAFC1" w14:textId="644928A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1AD25F40" w14:textId="65A9EE54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139CCF74" w14:textId="446055CA" w:rsidR="00BD2456" w:rsidRPr="005F15D5" w:rsidRDefault="00D42390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01CF4746" w14:textId="2F1E03E9" w:rsidR="00BD2456" w:rsidRPr="005F15D5" w:rsidRDefault="00BD2456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68AF8ED9" w14:textId="77777777" w:rsidR="00F34A9B" w:rsidRPr="005F15D5" w:rsidRDefault="00F34A9B" w:rsidP="005F37E7">
      <w:pPr>
        <w:pStyle w:val="TOC3"/>
        <w:rPr>
          <w:rFonts w:ascii="Times New Roman" w:hAnsi="Times New Roman" w:cs="Times New Roman"/>
        </w:rPr>
        <w:sectPr w:rsidR="00F34A9B" w:rsidRPr="005F15D5" w:rsidSect="0049419B">
          <w:headerReference w:type="default" r:id="rId12"/>
          <w:footerReference w:type="default" r:id="rId13"/>
          <w:headerReference w:type="first" r:id="rId14"/>
          <w:footerReference w:type="first" r:id="rId15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Pr="005F15D5" w:rsidRDefault="00A62F4F" w:rsidP="008410A0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1D0DE2F3" w14:textId="0770349E" w:rsidR="00587AEE" w:rsidRPr="005F15D5" w:rsidRDefault="009E2E20" w:rsidP="009E2E2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 xml:space="preserve">Mô tả </w:t>
      </w:r>
      <w:r w:rsidR="00BA730B" w:rsidRPr="005F15D5">
        <w:rPr>
          <w:rFonts w:ascii="Times New Roman" w:hAnsi="Times New Roman" w:cs="Times New Roman"/>
          <w:sz w:val="20"/>
          <w:szCs w:val="20"/>
        </w:rPr>
        <w:t>dự án</w:t>
      </w:r>
      <w:bookmarkEnd w:id="1"/>
    </w:p>
    <w:p w14:paraId="769F34E9" w14:textId="4A3A24F7" w:rsidR="00BA730B" w:rsidRPr="005F15D5" w:rsidRDefault="000E098D" w:rsidP="00BA730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92D8DFA" w14:textId="13904858" w:rsidR="00BA730B" w:rsidRPr="005F15D5" w:rsidRDefault="00BA730B" w:rsidP="00BA73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7E6BB31E" w14:textId="1469857D" w:rsidR="00C2490A" w:rsidRPr="005F15D5" w:rsidRDefault="00DA5CCC" w:rsidP="00587AEE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C2490A" w:rsidRPr="005F15D5">
        <w:rPr>
          <w:rFonts w:ascii="Times New Roman" w:hAnsi="Times New Roman" w:cs="Times New Roman"/>
          <w:b/>
          <w:bCs/>
        </w:rPr>
        <w:t>Quản lý và phân chia công việc:</w:t>
      </w:r>
      <w:r w:rsidR="006519D7" w:rsidRPr="005F15D5">
        <w:rPr>
          <w:rFonts w:ascii="Times New Roman" w:hAnsi="Times New Roman" w:cs="Times New Roman"/>
        </w:rPr>
        <w:t xml:space="preserve"> MS Planner </w:t>
      </w:r>
      <w:r w:rsidR="006519D7" w:rsidRPr="005F15D5">
        <w:rPr>
          <w:rFonts w:ascii="Times New Roman" w:hAnsi="Times New Roman" w:cs="Times New Roman"/>
          <w:color w:val="FF0000"/>
        </w:rPr>
        <w:t xml:space="preserve">(bắt buộc): </w:t>
      </w:r>
      <w:r w:rsidR="00DD2744" w:rsidRPr="005F15D5">
        <w:rPr>
          <w:rFonts w:ascii="Times New Roman" w:hAnsi="Times New Roman" w:cs="Times New Roman"/>
        </w:rPr>
        <w:t>https://bom.to/ZWc6Ge6</w:t>
      </w:r>
    </w:p>
    <w:p w14:paraId="126A1A8F" w14:textId="6B46B0B9" w:rsidR="00D83F95" w:rsidRPr="005F15D5" w:rsidRDefault="00DA5CCC" w:rsidP="00104DEC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 xml:space="preserve">Link </w:t>
      </w:r>
      <w:r w:rsidR="00D210E2" w:rsidRPr="005F15D5">
        <w:rPr>
          <w:rFonts w:ascii="Times New Roman" w:hAnsi="Times New Roman" w:cs="Times New Roman"/>
          <w:b/>
          <w:bCs/>
        </w:rPr>
        <w:t>Quản lý mã nguồn</w:t>
      </w:r>
      <w:r w:rsidR="00B45C27" w:rsidRPr="005F15D5">
        <w:rPr>
          <w:rFonts w:ascii="Times New Roman" w:hAnsi="Times New Roman" w:cs="Times New Roman"/>
          <w:b/>
          <w:bCs/>
        </w:rPr>
        <w:t>:</w:t>
      </w:r>
      <w:r w:rsidR="00B45C27" w:rsidRPr="005F15D5">
        <w:rPr>
          <w:rFonts w:ascii="Times New Roman" w:hAnsi="Times New Roman" w:cs="Times New Roman"/>
        </w:rPr>
        <w:t xml:space="preserve"> </w:t>
      </w:r>
      <w:r w:rsidR="00D83F95" w:rsidRPr="005F15D5">
        <w:rPr>
          <w:rFonts w:ascii="Times New Roman" w:hAnsi="Times New Roman" w:cs="Times New Roman"/>
        </w:rPr>
        <w:t>Git</w:t>
      </w:r>
      <w:r w:rsidR="00F90676" w:rsidRPr="005F15D5">
        <w:rPr>
          <w:rFonts w:ascii="Times New Roman" w:hAnsi="Times New Roman" w:cs="Times New Roman"/>
        </w:rPr>
        <w:t>H</w:t>
      </w:r>
      <w:r w:rsidR="00D83F95" w:rsidRPr="005F15D5">
        <w:rPr>
          <w:rFonts w:ascii="Times New Roman" w:hAnsi="Times New Roman" w:cs="Times New Roman"/>
        </w:rPr>
        <w:t>ub</w:t>
      </w:r>
      <w:r w:rsidR="00BA730B" w:rsidRPr="005F15D5">
        <w:rPr>
          <w:rFonts w:ascii="Times New Roman" w:hAnsi="Times New Roman" w:cs="Times New Roman"/>
        </w:rPr>
        <w:t xml:space="preserve">/GitLab </w:t>
      </w:r>
      <w:r w:rsidR="00BA730B" w:rsidRPr="005F15D5">
        <w:rPr>
          <w:rFonts w:ascii="Times New Roman" w:hAnsi="Times New Roman" w:cs="Times New Roman"/>
          <w:color w:val="FF0000"/>
        </w:rPr>
        <w:t>(bắt buộc)</w:t>
      </w:r>
      <w:r w:rsidR="00D83F95" w:rsidRPr="005F15D5">
        <w:rPr>
          <w:rFonts w:ascii="Times New Roman" w:hAnsi="Times New Roman" w:cs="Times New Roman"/>
          <w:color w:val="FF0000"/>
        </w:rPr>
        <w:t>:</w:t>
      </w:r>
      <w:r w:rsidR="00104DEC" w:rsidRPr="005F15D5">
        <w:rPr>
          <w:rFonts w:ascii="Times New Roman" w:hAnsi="Times New Roman" w:cs="Times New Roman"/>
          <w:color w:val="FF0000"/>
        </w:rPr>
        <w:t xml:space="preserve"> </w:t>
      </w:r>
      <w:r w:rsidR="009B39B4"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2420DD7" w14:textId="77777777" w:rsidR="00DA5CCC" w:rsidRPr="005F15D5" w:rsidRDefault="00DA5CCC" w:rsidP="00587AEE">
      <w:pPr>
        <w:rPr>
          <w:rFonts w:ascii="Times New Roman" w:hAnsi="Times New Roman" w:cs="Times New Roman"/>
        </w:rPr>
      </w:pPr>
    </w:p>
    <w:p w14:paraId="5E1510E8" w14:textId="23360A6C" w:rsidR="00A62F4F" w:rsidRPr="005F15D5" w:rsidRDefault="00A62F4F" w:rsidP="00A62F4F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16F62C7" w14:textId="068E44CF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1AF25E24" w14:textId="50D0A02F" w:rsidR="0058075C" w:rsidRPr="005F15D5" w:rsidRDefault="0058075C" w:rsidP="0058075C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 xml:space="preserve">Anh </w:t>
      </w:r>
      <w:r w:rsidR="00104DEC" w:rsidRPr="005F15D5">
        <w:rPr>
          <w:rFonts w:ascii="Times New Roman" w:hAnsi="Times New Roman" w:cs="Times New Roman"/>
          <w:b/>
          <w:i/>
          <w:iCs/>
          <w:color w:val="000000" w:themeColor="text1"/>
        </w:rPr>
        <w:t>Phạm Hoàng Long Bảo Ngọc</w:t>
      </w:r>
    </w:p>
    <w:p w14:paraId="0EE106C2" w14:textId="29B24F99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 xml:space="preserve">Thông tin </w:t>
      </w:r>
      <w:r w:rsidR="003E1613" w:rsidRPr="005F15D5">
        <w:rPr>
          <w:rFonts w:ascii="Times New Roman" w:hAnsi="Times New Roman" w:cs="Times New Roman"/>
          <w:sz w:val="20"/>
          <w:szCs w:val="20"/>
        </w:rPr>
        <w:t>thành viên nhóm</w:t>
      </w:r>
      <w:bookmarkEnd w:id="5"/>
    </w:p>
    <w:p w14:paraId="3A69ED33" w14:textId="47EFD4ED" w:rsidR="00104DEC" w:rsidRPr="005F15D5" w:rsidRDefault="00104DEC" w:rsidP="00104DEC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025AC51D" w14:textId="38F88D44" w:rsidR="0058075C" w:rsidRPr="005F15D5" w:rsidRDefault="0058075C" w:rsidP="008D419B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Lập trình viên:  </w:t>
      </w:r>
      <w:r w:rsidR="008D419B" w:rsidRPr="005F15D5">
        <w:rPr>
          <w:rFonts w:ascii="Times New Roman" w:hAnsi="Times New Roman" w:cs="Times New Roman"/>
          <w:i/>
          <w:iCs/>
        </w:rPr>
        <w:t>Trầ</w:t>
      </w:r>
      <w:r w:rsidR="00104DEC" w:rsidRPr="005F15D5">
        <w:rPr>
          <w:rFonts w:ascii="Times New Roman" w:hAnsi="Times New Roman" w:cs="Times New Roman"/>
          <w:i/>
          <w:iCs/>
        </w:rPr>
        <w:t>n Văn Khởi</w:t>
      </w:r>
    </w:p>
    <w:p w14:paraId="639E908E" w14:textId="0A0709B8" w:rsidR="00104DEC" w:rsidRPr="005F15D5" w:rsidRDefault="00104DEC" w:rsidP="0058075C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Tester: </w:t>
      </w:r>
      <w:r w:rsidR="008D419B" w:rsidRPr="005F15D5">
        <w:rPr>
          <w:rFonts w:ascii="Times New Roman" w:hAnsi="Times New Roman" w:cs="Times New Roman"/>
          <w:i/>
          <w:iCs/>
        </w:rPr>
        <w:t>Nguyễn Duy Khánh, Ngọ Văn Quân.</w:t>
      </w:r>
    </w:p>
    <w:p w14:paraId="1E7F1130" w14:textId="3C0E60F1" w:rsidR="00587AEE" w:rsidRPr="005F15D5" w:rsidRDefault="00587AEE" w:rsidP="00587AE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477E13A" w14:textId="77777777" w:rsidR="00A60A47" w:rsidRPr="005F15D5" w:rsidRDefault="008D419B" w:rsidP="005830B5">
      <w:pPr>
        <w:pStyle w:val="ListParagraph"/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Giám đốc </w:t>
      </w:r>
      <w:r w:rsidR="00A60A47" w:rsidRPr="005F15D5">
        <w:rPr>
          <w:rFonts w:ascii="Times New Roman" w:hAnsi="Times New Roman" w:cs="Times New Roman"/>
        </w:rPr>
        <w:t>tài chính</w:t>
      </w:r>
      <w:r w:rsidRPr="005F15D5">
        <w:rPr>
          <w:rFonts w:ascii="Times New Roman" w:hAnsi="Times New Roman" w:cs="Times New Roman"/>
        </w:rPr>
        <w:t>: Nguyễn Văn</w:t>
      </w:r>
      <w:r w:rsidR="00A60A47" w:rsidRPr="005F15D5">
        <w:rPr>
          <w:rFonts w:ascii="Times New Roman" w:hAnsi="Times New Roman" w:cs="Times New Roman"/>
        </w:rPr>
        <w:t xml:space="preserve"> Linh</w:t>
      </w:r>
    </w:p>
    <w:p w14:paraId="17A0C0EA" w14:textId="76084FC6" w:rsidR="00A17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40747B16" w14:textId="46785234" w:rsidR="00A60A47" w:rsidRPr="005F15D5" w:rsidRDefault="00A60A47" w:rsidP="005830B5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Cẩn thận, tỉ mỉ, nhanh nhạy trong các sự cố để đảm bảo hoạt động công việc được triển khai </w:t>
      </w:r>
      <w:proofErr w:type="gramStart"/>
      <w:r w:rsidRPr="005F15D5">
        <w:rPr>
          <w:rFonts w:ascii="Times New Roman" w:hAnsi="Times New Roman" w:cs="Times New Roman"/>
        </w:rPr>
        <w:t>theo</w:t>
      </w:r>
      <w:proofErr w:type="gramEnd"/>
      <w:r w:rsidRPr="005F15D5">
        <w:rPr>
          <w:rFonts w:ascii="Times New Roman" w:hAnsi="Times New Roman" w:cs="Times New Roman"/>
        </w:rPr>
        <w:t xml:space="preserve"> hướng tốt nhất.</w:t>
      </w:r>
    </w:p>
    <w:p w14:paraId="7FFF8718" w14:textId="52D50339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5CC91AA3" w14:textId="39C8E4F1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6E6A806" w14:textId="574A8883" w:rsidR="00A60A47" w:rsidRPr="005F15D5" w:rsidRDefault="00A60A47" w:rsidP="005830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519B6DED" w14:textId="47C76848" w:rsidR="008D419B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163E6A6" w14:textId="5E95FB17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4B8F96B8" w14:textId="23124325" w:rsidR="00A60A47" w:rsidRPr="005F15D5" w:rsidRDefault="00A60A47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Khả năng dẫn dắt, lên ý tưởng và plan tốt. </w:t>
      </w:r>
      <w:r w:rsidR="002C7E78" w:rsidRPr="005F15D5">
        <w:rPr>
          <w:rFonts w:ascii="Times New Roman" w:hAnsi="Times New Roman" w:cs="Times New Roman"/>
        </w:rPr>
        <w:t xml:space="preserve">Tạo được cảm hứng làm việc cho các thành viên trong teams. </w:t>
      </w:r>
      <w:r w:rsidRPr="005F15D5">
        <w:rPr>
          <w:rFonts w:ascii="Times New Roman" w:hAnsi="Times New Roman" w:cs="Times New Roman"/>
        </w:rPr>
        <w:t xml:space="preserve">Tư duy nhạy bén, </w:t>
      </w:r>
      <w:r w:rsidR="002C7E78" w:rsidRPr="005F15D5">
        <w:rPr>
          <w:rFonts w:ascii="Times New Roman" w:hAnsi="Times New Roman" w:cs="Times New Roman"/>
        </w:rPr>
        <w:t>cởi mở hòa đồng.</w:t>
      </w:r>
    </w:p>
    <w:p w14:paraId="50945F12" w14:textId="4132B6A4" w:rsidR="00A60A47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Lập trình viên(Programmer): Trần Văn Khởi</w:t>
      </w:r>
    </w:p>
    <w:p w14:paraId="519580B4" w14:textId="399213FC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0C126AA6" w14:textId="10F023C5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Thông thạo các ngôn ngữ lập trình: HTML, CSS, v.v</w:t>
      </w:r>
      <w:proofErr w:type="gramStart"/>
      <w:r w:rsidRPr="005F15D5">
        <w:rPr>
          <w:rFonts w:ascii="Times New Roman" w:hAnsi="Times New Roman" w:cs="Times New Roman"/>
        </w:rPr>
        <w:t>..</w:t>
      </w:r>
      <w:proofErr w:type="gramEnd"/>
      <w:r w:rsidR="00C422A8">
        <w:rPr>
          <w:rFonts w:ascii="Times New Roman" w:hAnsi="Times New Roman" w:cs="Times New Roman"/>
        </w:rPr>
        <w:t xml:space="preserve"> Tư duy tốt</w:t>
      </w:r>
    </w:p>
    <w:p w14:paraId="0C81500B" w14:textId="42BF2F9A" w:rsidR="005325D6" w:rsidRPr="005F15D5" w:rsidRDefault="008D419B" w:rsidP="005830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3B920475" w14:textId="7D25738F" w:rsidR="00A60A47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Kiểm tra, giám sát chất lượng phần mềm</w:t>
      </w:r>
      <w:proofErr w:type="gramStart"/>
      <w:r w:rsidRPr="005F15D5">
        <w:rPr>
          <w:rFonts w:ascii="Times New Roman" w:hAnsi="Times New Roman" w:cs="Times New Roman"/>
        </w:rPr>
        <w:t>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1FE740DC" w14:textId="08FA8C22" w:rsidR="00167BC6" w:rsidRPr="005F15D5" w:rsidRDefault="00167BC6" w:rsidP="005830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Thận trọng tỉ mỉ, tinh thần trách nhiệm cao.</w:t>
      </w:r>
    </w:p>
    <w:p w14:paraId="19223475" w14:textId="1F7601BD" w:rsidR="00F16A81" w:rsidRPr="005F15D5" w:rsidRDefault="00F16A8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lastRenderedPageBreak/>
        <w:t>Khảo sát dự án</w:t>
      </w:r>
      <w:bookmarkEnd w:id="7"/>
    </w:p>
    <w:p w14:paraId="4EFA2D31" w14:textId="67E2BDDC" w:rsidR="00344D7B" w:rsidRPr="005F15D5" w:rsidRDefault="00223405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</w:t>
      </w:r>
      <w:r w:rsidR="000F42AD" w:rsidRPr="005F15D5">
        <w:rPr>
          <w:rFonts w:ascii="Times New Roman" w:hAnsi="Times New Roman" w:cs="Times New Roman"/>
          <w:sz w:val="20"/>
          <w:szCs w:val="20"/>
        </w:rPr>
        <w:t xml:space="preserve"> về mã nguồn</w:t>
      </w:r>
      <w:bookmarkEnd w:id="8"/>
    </w:p>
    <w:p w14:paraId="43B0502F" w14:textId="29DD44C8" w:rsidR="00C509E2" w:rsidRPr="005F15D5" w:rsidRDefault="00C509E2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</w:t>
      </w:r>
      <w:r w:rsidR="000D792D" w:rsidRPr="005F15D5">
        <w:rPr>
          <w:rFonts w:ascii="Times New Roman" w:hAnsi="Times New Roman" w:cs="Times New Roman"/>
          <w:i/>
          <w:iCs/>
        </w:rPr>
        <w:t>, Doxygen</w:t>
      </w:r>
      <w:r w:rsidRPr="005F15D5">
        <w:rPr>
          <w:rFonts w:ascii="Times New Roman" w:hAnsi="Times New Roman" w:cs="Times New Roman"/>
          <w:i/>
          <w:iCs/>
        </w:rPr>
        <w:t>…)</w:t>
      </w:r>
    </w:p>
    <w:p w14:paraId="6A2F6123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36AE69A3" w14:textId="77777777" w:rsidR="00F018F6" w:rsidRPr="005F15D5" w:rsidRDefault="00F018F6" w:rsidP="00F018F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3</w:t>
      </w:r>
    </w:p>
    <w:p w14:paraId="5C175799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06886A11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:36</w:t>
      </w:r>
    </w:p>
    <w:p w14:paraId="3A59CDB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13</w:t>
      </w:r>
    </w:p>
    <w:p w14:paraId="2235C085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0.00   </w:t>
      </w:r>
    </w:p>
    <w:p w14:paraId="03277C65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1CDBEC82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:66</w:t>
      </w:r>
    </w:p>
    <w:p w14:paraId="3C0D0B73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29</w:t>
      </w:r>
    </w:p>
    <w:p w14:paraId="5B7D0B8C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</w:t>
      </w:r>
    </w:p>
    <w:p w14:paraId="6730F2B7" w14:textId="77777777" w:rsidR="00F018F6" w:rsidRPr="005F15D5" w:rsidRDefault="00F018F6" w:rsidP="00F018F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5BDC5628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:38</w:t>
      </w:r>
    </w:p>
    <w:p w14:paraId="2EE22A27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dòng chú 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12</w:t>
      </w:r>
    </w:p>
    <w:p w14:paraId="3577EA0B" w14:textId="77777777" w:rsidR="00F018F6" w:rsidRPr="005F15D5" w:rsidRDefault="00F018F6" w:rsidP="00F018F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Độ phức tạp của 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 1.00       </w:t>
      </w:r>
    </w:p>
    <w:p w14:paraId="4FAD0714" w14:textId="2D1198FD" w:rsidR="00C01F07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0DF9E69" w14:textId="4A1F6E41" w:rsidR="004A6FCF" w:rsidRPr="005F15D5" w:rsidRDefault="00C01F07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</w:t>
      </w:r>
      <w:r w:rsidR="00290676" w:rsidRPr="005F15D5">
        <w:rPr>
          <w:rFonts w:ascii="Times New Roman" w:hAnsi="Times New Roman" w:cs="Times New Roman"/>
          <w:i/>
          <w:iCs/>
        </w:rPr>
        <w:t>, sơ đồ phân cấp class</w:t>
      </w:r>
      <w:r w:rsidR="00F018F6" w:rsidRPr="005F15D5">
        <w:rPr>
          <w:rFonts w:ascii="Times New Roman" w:hAnsi="Times New Roman" w:cs="Times New Roman"/>
          <w:i/>
          <w:iCs/>
        </w:rPr>
        <w:t>: 0</w:t>
      </w:r>
    </w:p>
    <w:p w14:paraId="4D38759C" w14:textId="3CF55F2D" w:rsidR="000F42AD" w:rsidRPr="005F15D5" w:rsidRDefault="000F42AD" w:rsidP="000F42AD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2DFF37F7" w14:textId="214395E2" w:rsidR="00C179B2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gốc)</w:t>
      </w:r>
      <w:r w:rsidR="00B622C4" w:rsidRPr="005F15D5">
        <w:rPr>
          <w:rFonts w:ascii="Times New Roman" w:hAnsi="Times New Roman" w:cs="Times New Roman"/>
          <w:i/>
          <w:iCs/>
        </w:rPr>
        <w:t xml:space="preserve"> : 17</w:t>
      </w:r>
    </w:p>
    <w:p w14:paraId="052824D9" w14:textId="0B6CB80A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lượt commit</w:t>
      </w:r>
      <w:r w:rsidR="00B622C4" w:rsidRPr="005F15D5">
        <w:rPr>
          <w:rFonts w:ascii="Times New Roman" w:hAnsi="Times New Roman" w:cs="Times New Roman"/>
          <w:i/>
          <w:iCs/>
        </w:rPr>
        <w:t xml:space="preserve"> : 345 commits</w:t>
      </w:r>
    </w:p>
    <w:p w14:paraId="76C23A30" w14:textId="2C14C083" w:rsidR="000F42AD" w:rsidRPr="005F15D5" w:rsidRDefault="000F42AD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branch</w:t>
      </w:r>
      <w:r w:rsidR="00B622C4" w:rsidRPr="005F15D5">
        <w:rPr>
          <w:rFonts w:ascii="Times New Roman" w:hAnsi="Times New Roman" w:cs="Times New Roman"/>
          <w:i/>
          <w:iCs/>
        </w:rPr>
        <w:t xml:space="preserve"> : </w:t>
      </w:r>
      <w:r w:rsidR="00D526D4" w:rsidRPr="005F15D5">
        <w:rPr>
          <w:rFonts w:ascii="Times New Roman" w:hAnsi="Times New Roman" w:cs="Times New Roman"/>
          <w:i/>
          <w:iCs/>
        </w:rPr>
        <w:t>18</w:t>
      </w:r>
    </w:p>
    <w:p w14:paraId="3D845E02" w14:textId="1EC75019" w:rsidR="000F42AD" w:rsidRPr="005F15D5" w:rsidRDefault="00887EF8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</w:t>
      </w:r>
      <w:r w:rsidR="00230289" w:rsidRPr="005F15D5">
        <w:rPr>
          <w:rFonts w:ascii="Times New Roman" w:hAnsi="Times New Roman" w:cs="Times New Roman"/>
          <w:i/>
          <w:iCs/>
        </w:rPr>
        <w:t xml:space="preserve"> 5 người tham gia dự án nguồn mở với số commit nhiều</w:t>
      </w:r>
      <w:r w:rsidRPr="005F15D5">
        <w:rPr>
          <w:rFonts w:ascii="Times New Roman" w:hAnsi="Times New Roman" w:cs="Times New Roman"/>
          <w:i/>
          <w:iCs/>
        </w:rPr>
        <w:t xml:space="preserve"> nhất</w:t>
      </w:r>
    </w:p>
    <w:p w14:paraId="5F589DA5" w14:textId="5D7C78D6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0B348A07" w14:textId="14E7D957" w:rsidR="00887EF8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7A5D0341" w14:textId="65BDFDC7" w:rsidR="00B622C4" w:rsidRPr="005F15D5" w:rsidRDefault="00887EF8" w:rsidP="005830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B622C4" w:rsidRPr="005F15D5" w14:paraId="444F6152" w14:textId="77777777" w:rsidTr="009349BF">
        <w:tc>
          <w:tcPr>
            <w:tcW w:w="3085" w:type="dxa"/>
          </w:tcPr>
          <w:p w14:paraId="207B498D" w14:textId="0F19D53B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34C1768C" w14:textId="1C5C6900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7CEDA7E8" w14:textId="25D79834" w:rsidR="00B622C4" w:rsidRPr="005F15D5" w:rsidRDefault="00B622C4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B622C4" w:rsidRPr="005F15D5" w14:paraId="4A62D699" w14:textId="77777777" w:rsidTr="009349BF">
        <w:tc>
          <w:tcPr>
            <w:tcW w:w="3085" w:type="dxa"/>
          </w:tcPr>
          <w:p w14:paraId="34557250" w14:textId="293EC8E1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4D0F33A4" w14:textId="5DA87835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5B3CE67B" w14:textId="5D545E19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B622C4" w:rsidRPr="005F15D5" w14:paraId="49B63377" w14:textId="77777777" w:rsidTr="009349BF">
        <w:tc>
          <w:tcPr>
            <w:tcW w:w="3085" w:type="dxa"/>
          </w:tcPr>
          <w:p w14:paraId="4CCF8439" w14:textId="39514DEF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501053FA" w14:textId="554F4CD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1D726C6C" w14:textId="08AAC99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B622C4" w:rsidRPr="005F15D5" w14:paraId="022D6451" w14:textId="77777777" w:rsidTr="009349BF">
        <w:tc>
          <w:tcPr>
            <w:tcW w:w="3085" w:type="dxa"/>
          </w:tcPr>
          <w:p w14:paraId="6DE139F7" w14:textId="1171CD84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74799B7C" w14:textId="0B742B32" w:rsidR="00B622C4" w:rsidRPr="005F15D5" w:rsidRDefault="00B622C4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784ECD78" w14:textId="1B03630B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B622C4" w:rsidRPr="005F15D5" w14:paraId="25747091" w14:textId="77777777" w:rsidTr="009349BF">
        <w:tc>
          <w:tcPr>
            <w:tcW w:w="3085" w:type="dxa"/>
          </w:tcPr>
          <w:p w14:paraId="226E244F" w14:textId="5C2EBA24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7673BCF8" w14:textId="71AA051B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512577DE" w14:textId="6BFB6CA4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B622C4" w:rsidRPr="005F15D5" w14:paraId="23F8A646" w14:textId="77777777" w:rsidTr="009349BF">
        <w:tc>
          <w:tcPr>
            <w:tcW w:w="3085" w:type="dxa"/>
          </w:tcPr>
          <w:p w14:paraId="7F0F3A3F" w14:textId="693F8FE7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Keyur Patel</w:t>
            </w:r>
          </w:p>
        </w:tc>
        <w:tc>
          <w:tcPr>
            <w:tcW w:w="4111" w:type="dxa"/>
          </w:tcPr>
          <w:p w14:paraId="063A7F59" w14:textId="77BCA7D5" w:rsidR="00B622C4" w:rsidRPr="005F15D5" w:rsidRDefault="00870AE3" w:rsidP="00B622C4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D342192" w14:textId="2783D301" w:rsidR="00B622C4" w:rsidRPr="005F15D5" w:rsidRDefault="009349BF" w:rsidP="009349BF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44BD9A4D" w14:textId="77777777" w:rsidR="00B622C4" w:rsidRPr="005F15D5" w:rsidRDefault="00B622C4" w:rsidP="00B622C4">
      <w:pPr>
        <w:rPr>
          <w:rFonts w:ascii="Times New Roman" w:hAnsi="Times New Roman" w:cs="Times New Roman"/>
          <w:i/>
          <w:iCs/>
        </w:rPr>
      </w:pPr>
    </w:p>
    <w:p w14:paraId="7188314F" w14:textId="5A37A564" w:rsidR="00947316" w:rsidRPr="005F15D5" w:rsidRDefault="0089595C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lastRenderedPageBreak/>
        <w:t>Kết quả chạy thử nghiệm</w:t>
      </w:r>
      <w:bookmarkEnd w:id="10"/>
    </w:p>
    <w:p w14:paraId="4A1F7132" w14:textId="0CDF05C9" w:rsidR="0089595C" w:rsidRPr="005F15D5" w:rsidRDefault="0089595C" w:rsidP="0089595C">
      <w:pPr>
        <w:rPr>
          <w:rFonts w:ascii="Times New Roman" w:hAnsi="Times New Roman" w:cs="Times New Roman"/>
          <w:i/>
          <w:iCs/>
        </w:rPr>
      </w:pPr>
      <w:proofErr w:type="gramStart"/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5F15D5">
        <w:rPr>
          <w:rFonts w:ascii="Times New Roman" w:hAnsi="Times New Roman" w:cs="Times New Roman"/>
          <w:i/>
          <w:iCs/>
        </w:rPr>
        <w:t>Cho biết các lỗi xuất hiện và cách xử lý nếu có.</w:t>
      </w:r>
      <w:proofErr w:type="gramEnd"/>
    </w:p>
    <w:p w14:paraId="1118375C" w14:textId="6CC72E07" w:rsidR="00F3362F" w:rsidRPr="005F15D5" w:rsidRDefault="00AD13E4" w:rsidP="00A9178E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 xml:space="preserve">Phạm </w:t>
      </w:r>
      <w:proofErr w:type="gramStart"/>
      <w:r w:rsidRPr="005F15D5">
        <w:rPr>
          <w:rFonts w:ascii="Times New Roman" w:hAnsi="Times New Roman" w:cs="Times New Roman"/>
          <w:sz w:val="20"/>
          <w:szCs w:val="20"/>
        </w:rPr>
        <w:t>vi</w:t>
      </w:r>
      <w:proofErr w:type="gramEnd"/>
      <w:r w:rsidR="00DD00D8" w:rsidRPr="005F15D5">
        <w:rPr>
          <w:rFonts w:ascii="Times New Roman" w:hAnsi="Times New Roman" w:cs="Times New Roman"/>
          <w:sz w:val="20"/>
          <w:szCs w:val="20"/>
        </w:rPr>
        <w:t xml:space="preserve"> dự án</w:t>
      </w:r>
      <w:bookmarkEnd w:id="11"/>
    </w:p>
    <w:p w14:paraId="4FB2BFE1" w14:textId="77777777" w:rsidR="007B587E" w:rsidRPr="005F15D5" w:rsidRDefault="00A01B4E" w:rsidP="007B587E">
      <w:pPr>
        <w:jc w:val="left"/>
        <w:rPr>
          <w:rFonts w:ascii="Times New Roman" w:hAnsi="Times New Roman" w:cs="Times New Roman"/>
          <w:i/>
          <w:iCs/>
        </w:rPr>
      </w:pPr>
      <w:proofErr w:type="gramStart"/>
      <w:r w:rsidRPr="005F15D5">
        <w:rPr>
          <w:rFonts w:ascii="Times New Roman" w:hAnsi="Times New Roman" w:cs="Times New Roman"/>
          <w:i/>
          <w:iCs/>
        </w:rPr>
        <w:t>Chạy được trên nền tả</w:t>
      </w:r>
      <w:r w:rsidR="007B587E" w:rsidRPr="005F15D5">
        <w:rPr>
          <w:rFonts w:ascii="Times New Roman" w:hAnsi="Times New Roman" w:cs="Times New Roman"/>
          <w:i/>
          <w:iCs/>
        </w:rPr>
        <w:t>ng nào, OS nào?</w:t>
      </w:r>
      <w:proofErr w:type="gramEnd"/>
      <w:r w:rsidR="007B587E" w:rsidRPr="005F15D5">
        <w:rPr>
          <w:rFonts w:ascii="Times New Roman" w:hAnsi="Times New Roman" w:cs="Times New Roman"/>
          <w:i/>
          <w:iCs/>
        </w:rPr>
        <w:t xml:space="preserve"> </w:t>
      </w:r>
    </w:p>
    <w:p w14:paraId="303DB423" w14:textId="74ECBF9E" w:rsidR="00A01B4E" w:rsidRPr="005F15D5" w:rsidRDefault="007B587E" w:rsidP="005830B5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51906836" w14:textId="543D8E3B" w:rsidR="00802E21" w:rsidRPr="005F15D5" w:rsidRDefault="00802E21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2" w:name="_Toc57272150"/>
      <w:r w:rsidRPr="005F15D5">
        <w:rPr>
          <w:rFonts w:ascii="Times New Roman" w:hAnsi="Times New Roman" w:cs="Times New Roman"/>
          <w:sz w:val="20"/>
          <w:szCs w:val="20"/>
        </w:rPr>
        <w:t>Giao tiếp/Trao đổi thông tin</w:t>
      </w:r>
      <w:bookmarkEnd w:id="12"/>
    </w:p>
    <w:p w14:paraId="00318733" w14:textId="2B8DE51D" w:rsidR="00E038A0" w:rsidRPr="005F15D5" w:rsidRDefault="00802E21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nội bộ</w:t>
      </w:r>
    </w:p>
    <w:p w14:paraId="4A210F80" w14:textId="76E30642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Đi làm đúng giờ, đến trước 15 phút khi buổi họp bắt đầu.</w:t>
      </w:r>
    </w:p>
    <w:p w14:paraId="307E4FF0" w14:textId="395018D8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Trang phục phù hợp (quần dài</w:t>
      </w:r>
      <w:proofErr w:type="gramStart"/>
      <w:r w:rsidRPr="005F15D5">
        <w:rPr>
          <w:rFonts w:ascii="Times New Roman" w:hAnsi="Times New Roman" w:cs="Times New Roman"/>
          <w:iCs/>
        </w:rPr>
        <w:t>,đi</w:t>
      </w:r>
      <w:proofErr w:type="gramEnd"/>
      <w:r w:rsidRPr="005F15D5">
        <w:rPr>
          <w:rFonts w:ascii="Times New Roman" w:hAnsi="Times New Roman" w:cs="Times New Roman"/>
          <w:iCs/>
        </w:rPr>
        <w:t xml:space="preserve"> giày da, áo sơ mi v.v..)</w:t>
      </w:r>
    </w:p>
    <w:p w14:paraId="78CD6A53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Tắt chuông</w:t>
      </w:r>
      <w:proofErr w:type="gramStart"/>
      <w:r w:rsidRPr="005F15D5">
        <w:rPr>
          <w:rFonts w:ascii="Times New Roman" w:hAnsi="Times New Roman" w:cs="Times New Roman"/>
          <w:iCs/>
        </w:rPr>
        <w:t>,tắt</w:t>
      </w:r>
      <w:proofErr w:type="gramEnd"/>
      <w:r w:rsidRPr="005F15D5">
        <w:rPr>
          <w:rFonts w:ascii="Times New Roman" w:hAnsi="Times New Roman" w:cs="Times New Roman"/>
          <w:iCs/>
        </w:rPr>
        <w:t xml:space="preserve"> tiếng tất cả các thiết bị điện tử.</w:t>
      </w:r>
    </w:p>
    <w:p w14:paraId="7B74DE9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Chuẩn bị nội dung trước khi phát biểu (có sẵn tài liệu);</w:t>
      </w:r>
    </w:p>
    <w:p w14:paraId="4D8B80F2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Trình bày ngắn gọn, rõ ràng. </w:t>
      </w:r>
    </w:p>
    <w:p w14:paraId="7BDEB221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Biết lắng nghe, không nói chuyện riêng trong giờ họp.</w:t>
      </w:r>
    </w:p>
    <w:p w14:paraId="2964A39C" w14:textId="7777777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Không dùng lời lẽ khiếm nhã hoặc xúc phạm nhau trong cuộc họp, đặc biệt là với những người vắng mặt.</w:t>
      </w:r>
    </w:p>
    <w:p w14:paraId="14E568D2" w14:textId="50E5D007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Tự ghi lại những điểm quan trọng trong </w:t>
      </w:r>
      <w:r w:rsidR="009D1C10" w:rsidRPr="005F15D5">
        <w:rPr>
          <w:rFonts w:ascii="Times New Roman" w:hAnsi="Times New Roman" w:cs="Times New Roman"/>
          <w:iCs/>
        </w:rPr>
        <w:t>buổi</w:t>
      </w:r>
      <w:r w:rsidRPr="005F15D5">
        <w:rPr>
          <w:rFonts w:ascii="Times New Roman" w:hAnsi="Times New Roman" w:cs="Times New Roman"/>
          <w:iCs/>
        </w:rPr>
        <w:t xml:space="preserve"> họp</w:t>
      </w:r>
    </w:p>
    <w:p w14:paraId="33BB73A4" w14:textId="47769225" w:rsidR="00E038A0" w:rsidRPr="005F15D5" w:rsidRDefault="00E038A0" w:rsidP="005830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Tôn trọng và làm việc theo sự hướng dẫn của lãnh đạo/người chủ trì</w:t>
      </w:r>
    </w:p>
    <w:p w14:paraId="394EA507" w14:textId="7DB16D7F" w:rsidR="00476644" w:rsidRPr="005F15D5" w:rsidRDefault="005F15D5" w:rsidP="005830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với khách hàng</w:t>
      </w:r>
    </w:p>
    <w:p w14:paraId="1AC2A0D1" w14:textId="53BE60FE" w:rsidR="005F15D5" w:rsidRPr="005F15D5" w:rsidRDefault="005F15D5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Tắt chuông,tắt tiếng tất cả các thiết bị điện tử</w:t>
      </w:r>
    </w:p>
    <w:p w14:paraId="25596203" w14:textId="2872B60A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Luôn có mặt đúng giờ trong các cuộc họp, buổi hẹn với khách hàng</w:t>
      </w:r>
    </w:p>
    <w:p w14:paraId="7111D04C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Ăn mặc chuẩn mực.</w:t>
      </w:r>
    </w:p>
    <w:p w14:paraId="5370F130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Cử chỉ đành hoàng, không có các hành vi cư xử khiếm nhã, thiếu tôn trọng khách hàng.</w:t>
      </w:r>
    </w:p>
    <w:p w14:paraId="2EE1A8C3" w14:textId="77777777" w:rsidR="00476644" w:rsidRPr="005F15D5" w:rsidRDefault="00476644" w:rsidP="005830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Biết lắng nghe, tôn trọng ý kiến khách hàng.</w:t>
      </w:r>
    </w:p>
    <w:p w14:paraId="201D3D5C" w14:textId="571BF035" w:rsidR="00E31DB9" w:rsidRPr="005F15D5" w:rsidRDefault="00E31DB9" w:rsidP="00F16A8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3" w:name="_Toc57272151"/>
      <w:r w:rsidRPr="005F15D5">
        <w:rPr>
          <w:rFonts w:ascii="Times New Roman" w:hAnsi="Times New Roman" w:cs="Times New Roman"/>
          <w:sz w:val="20"/>
          <w:szCs w:val="20"/>
        </w:rPr>
        <w:t>Ước lượng</w:t>
      </w:r>
      <w:r w:rsidR="0011003A" w:rsidRPr="005F15D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11003A" w:rsidRPr="005F15D5">
        <w:rPr>
          <w:rFonts w:ascii="Times New Roman" w:hAnsi="Times New Roman" w:cs="Times New Roman"/>
          <w:sz w:val="20"/>
          <w:szCs w:val="20"/>
        </w:rPr>
        <w:t>chung</w:t>
      </w:r>
      <w:bookmarkEnd w:id="13"/>
      <w:proofErr w:type="gramEnd"/>
    </w:p>
    <w:p w14:paraId="7CB60D16" w14:textId="7C752AC3" w:rsidR="002814C8" w:rsidRPr="005F15D5" w:rsidRDefault="002814C8" w:rsidP="00E31DB9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4" w:name="_Toc57272152"/>
      <w:r w:rsidRPr="005F15D5">
        <w:rPr>
          <w:rFonts w:ascii="Times New Roman" w:hAnsi="Times New Roman" w:cs="Times New Roman"/>
          <w:sz w:val="20"/>
          <w:szCs w:val="20"/>
        </w:rPr>
        <w:t>Ước lượng thời gian</w:t>
      </w:r>
      <w:bookmarkEnd w:id="14"/>
    </w:p>
    <w:p w14:paraId="4CAA1D6E" w14:textId="6536B3D3" w:rsidR="00612FB1" w:rsidRPr="005F15D5" w:rsidRDefault="000C6EB0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Để chạy thành công </w:t>
      </w:r>
      <w:r w:rsidR="00017E86" w:rsidRPr="005F15D5">
        <w:rPr>
          <w:rFonts w:ascii="Times New Roman" w:hAnsi="Times New Roman" w:cs="Times New Roman"/>
          <w:i/>
          <w:iCs/>
        </w:rPr>
        <w:t>mã nguồn</w:t>
      </w:r>
      <w:r w:rsidRPr="005F15D5">
        <w:rPr>
          <w:rFonts w:ascii="Times New Roman" w:hAnsi="Times New Roman" w:cs="Times New Roman"/>
          <w:i/>
          <w:iCs/>
        </w:rPr>
        <w:t xml:space="preserve"> mở</w:t>
      </w:r>
      <w:r w:rsidR="00017E86" w:rsidRPr="005F15D5">
        <w:rPr>
          <w:rFonts w:ascii="Times New Roman" w:hAnsi="Times New Roman" w:cs="Times New Roman"/>
          <w:i/>
          <w:iCs/>
        </w:rPr>
        <w:t xml:space="preserve"> cần bao nhiêu thời gian</w:t>
      </w:r>
      <w:r w:rsidR="0038416C">
        <w:rPr>
          <w:rFonts w:ascii="Times New Roman" w:hAnsi="Times New Roman" w:cs="Times New Roman"/>
          <w:i/>
          <w:iCs/>
        </w:rPr>
        <w:t>: 1 giờ</w:t>
      </w:r>
    </w:p>
    <w:p w14:paraId="698E473B" w14:textId="3CC4CE9A" w:rsidR="00327CC3" w:rsidRPr="005F15D5" w:rsidRDefault="00327CC3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hiểu rõ mã nguồn mở cần bao nhiêu thời gian</w:t>
      </w:r>
      <w:r w:rsidR="0038416C">
        <w:rPr>
          <w:rFonts w:ascii="Times New Roman" w:hAnsi="Times New Roman" w:cs="Times New Roman"/>
          <w:i/>
          <w:iCs/>
        </w:rPr>
        <w:t>: 4 ngày</w:t>
      </w:r>
    </w:p>
    <w:p w14:paraId="0B40C28B" w14:textId="57531579" w:rsidR="000123C4" w:rsidRPr="005F15D5" w:rsidRDefault="000123C4" w:rsidP="005830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thay đổi giao diện, để chỉnh sửa tính năng cần bao nhiêu thời gian</w:t>
      </w:r>
      <w:r w:rsidR="0038416C">
        <w:rPr>
          <w:rFonts w:ascii="Times New Roman" w:hAnsi="Times New Roman" w:cs="Times New Roman"/>
          <w:i/>
          <w:iCs/>
        </w:rPr>
        <w:t>: 14 ngày</w:t>
      </w:r>
    </w:p>
    <w:p w14:paraId="33628FB7" w14:textId="0FE0EABF" w:rsidR="00D466C7" w:rsidRPr="005F15D5" w:rsidRDefault="002814C8" w:rsidP="00E31DB9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5" w:name="_Toc57272153"/>
      <w:r w:rsidRPr="005F15D5">
        <w:rPr>
          <w:rFonts w:ascii="Times New Roman" w:hAnsi="Times New Roman" w:cs="Times New Roman"/>
          <w:sz w:val="20"/>
          <w:szCs w:val="20"/>
        </w:rPr>
        <w:t>Ước lượng rủi ro</w:t>
      </w:r>
      <w:bookmarkEnd w:id="15"/>
    </w:p>
    <w:p w14:paraId="263B59D8" w14:textId="77777777" w:rsidR="00873879" w:rsidRPr="005F15D5" w:rsidRDefault="00327CC3" w:rsidP="00873879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Ước lượng 5 rủi ro của dự </w:t>
      </w:r>
      <w:proofErr w:type="gramStart"/>
      <w:r w:rsidRPr="005F15D5">
        <w:rPr>
          <w:rFonts w:ascii="Times New Roman" w:hAnsi="Times New Roman" w:cs="Times New Roman"/>
          <w:i/>
          <w:iCs/>
        </w:rPr>
        <w:t>án</w:t>
      </w:r>
      <w:proofErr w:type="gramEnd"/>
      <w:r w:rsidR="00A43D43" w:rsidRPr="005F15D5">
        <w:rPr>
          <w:rFonts w:ascii="Times New Roman" w:hAnsi="Times New Roman" w:cs="Times New Roman"/>
          <w:i/>
          <w:iCs/>
        </w:rPr>
        <w:t xml:space="preserve"> tìm hiểu mã nguồn mở này: </w:t>
      </w:r>
      <w:r w:rsidRPr="005F15D5">
        <w:rPr>
          <w:rFonts w:ascii="Times New Roman" w:hAnsi="Times New Roman" w:cs="Times New Roman"/>
          <w:i/>
          <w:iCs/>
        </w:rPr>
        <w:t xml:space="preserve">Mỗi rủi ro có </w:t>
      </w:r>
      <w:r w:rsidR="007E4E75" w:rsidRPr="005F15D5">
        <w:rPr>
          <w:rFonts w:ascii="Times New Roman" w:hAnsi="Times New Roman" w:cs="Times New Roman"/>
          <w:i/>
          <w:iCs/>
        </w:rPr>
        <w:t>5</w:t>
      </w:r>
      <w:r w:rsidRPr="005F15D5">
        <w:rPr>
          <w:rFonts w:ascii="Times New Roman" w:hAnsi="Times New Roman" w:cs="Times New Roman"/>
          <w:i/>
          <w:iCs/>
        </w:rPr>
        <w:t xml:space="preserve"> yếu tố cần</w:t>
      </w:r>
      <w:r w:rsidR="00A43D43" w:rsidRPr="005F15D5">
        <w:rPr>
          <w:rFonts w:ascii="Times New Roman" w:hAnsi="Times New Roman" w:cs="Times New Roman"/>
          <w:i/>
          <w:iCs/>
        </w:rPr>
        <w:t xml:space="preserve"> ghi rõ</w:t>
      </w:r>
    </w:p>
    <w:p w14:paraId="76FE9619" w14:textId="2C1F5555" w:rsidR="00A43D43" w:rsidRPr="0038416C" w:rsidRDefault="00762E8B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FF0000"/>
        </w:rPr>
      </w:pPr>
      <w:r w:rsidRPr="0038416C">
        <w:rPr>
          <w:rFonts w:ascii="Times New Roman" w:hAnsi="Times New Roman" w:cs="Times New Roman"/>
          <w:iCs/>
          <w:color w:val="FF0000"/>
        </w:rPr>
        <w:t>Khách hàng thay đổ</w:t>
      </w:r>
      <w:r w:rsidR="00873879" w:rsidRPr="0038416C">
        <w:rPr>
          <w:rFonts w:ascii="Times New Roman" w:hAnsi="Times New Roman" w:cs="Times New Roman"/>
          <w:iCs/>
          <w:color w:val="FF0000"/>
        </w:rPr>
        <w:t>i một số chi tiết liên quan đến giao diện</w:t>
      </w:r>
    </w:p>
    <w:p w14:paraId="3F8E4E3D" w14:textId="4304A4DB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873879" w:rsidRPr="005F15D5">
        <w:rPr>
          <w:rFonts w:ascii="Times New Roman" w:hAnsi="Times New Roman" w:cs="Times New Roman"/>
          <w:i/>
          <w:iCs/>
        </w:rPr>
        <w:t xml:space="preserve"> </w:t>
      </w:r>
      <w:r w:rsidR="00360A46">
        <w:rPr>
          <w:rFonts w:ascii="Times New Roman" w:hAnsi="Times New Roman" w:cs="Times New Roman"/>
          <w:i/>
          <w:iCs/>
        </w:rPr>
        <w:t xml:space="preserve">Khách hàng yêu cầu </w:t>
      </w:r>
      <w:r w:rsidR="00873879" w:rsidRPr="005F15D5">
        <w:rPr>
          <w:rFonts w:ascii="Times New Roman" w:hAnsi="Times New Roman" w:cs="Times New Roman"/>
          <w:i/>
          <w:iCs/>
        </w:rPr>
        <w:t>sửa đổi giao diện màu đỏ thành màu xanh.</w:t>
      </w:r>
    </w:p>
    <w:p w14:paraId="427D6A76" w14:textId="311BDE1E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</w:t>
      </w:r>
      <w:r w:rsidR="00873879" w:rsidRPr="005F15D5">
        <w:rPr>
          <w:rFonts w:ascii="Times New Roman" w:hAnsi="Times New Roman" w:cs="Times New Roman"/>
          <w:i/>
          <w:iCs/>
        </w:rPr>
        <w:t>: 50%</w:t>
      </w:r>
    </w:p>
    <w:p w14:paraId="4772B9A4" w14:textId="3AA33459" w:rsidR="007E4E75" w:rsidRPr="005F15D5" w:rsidRDefault="007E4E75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</w:t>
      </w:r>
      <w:r w:rsidR="00873879" w:rsidRPr="005F15D5">
        <w:rPr>
          <w:rFonts w:ascii="Times New Roman" w:hAnsi="Times New Roman" w:cs="Times New Roman"/>
          <w:i/>
          <w:iCs/>
        </w:rPr>
        <w:t>: ảnh hưởng nặng tiến độ dự án</w:t>
      </w:r>
    </w:p>
    <w:p w14:paraId="342B0712" w14:textId="1E62A889" w:rsidR="00A43D43" w:rsidRPr="005F15D5" w:rsidRDefault="00A43D43" w:rsidP="005830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lastRenderedPageBreak/>
        <w:t>Giải pháp</w:t>
      </w:r>
      <w:r w:rsidR="007E4E75" w:rsidRPr="005F15D5">
        <w:rPr>
          <w:rFonts w:ascii="Times New Roman" w:hAnsi="Times New Roman" w:cs="Times New Roman"/>
          <w:i/>
          <w:iCs/>
        </w:rPr>
        <w:t xml:space="preserve"> xử lý</w:t>
      </w:r>
      <w:r w:rsidR="00873879" w:rsidRPr="005F15D5">
        <w:rPr>
          <w:rFonts w:ascii="Times New Roman" w:hAnsi="Times New Roman" w:cs="Times New Roman"/>
          <w:i/>
          <w:iCs/>
        </w:rPr>
        <w:t>: hẹn gặp khách hàng trao đổi chặt chẽ 1 lần và yêu cầu khách hàng trả thêm tiền sửa đổi các chi tiết liên quan.</w:t>
      </w:r>
    </w:p>
    <w:p w14:paraId="587A9861" w14:textId="7EEBE356" w:rsidR="00873879" w:rsidRPr="0038416C" w:rsidRDefault="00710B3F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FF0000"/>
        </w:rPr>
      </w:pPr>
      <w:r w:rsidRPr="0038416C">
        <w:rPr>
          <w:rFonts w:ascii="Times New Roman" w:hAnsi="Times New Roman" w:cs="Times New Roman"/>
          <w:i/>
          <w:iCs/>
          <w:color w:val="FF0000"/>
        </w:rPr>
        <w:t>Nghỉ phép dài hạn</w:t>
      </w:r>
    </w:p>
    <w:p w14:paraId="72349B26" w14:textId="493FB4A3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710B3F" w:rsidRPr="005F15D5">
        <w:rPr>
          <w:rFonts w:ascii="Times New Roman" w:hAnsi="Times New Roman" w:cs="Times New Roman"/>
          <w:i/>
          <w:iCs/>
        </w:rPr>
        <w:t xml:space="preserve"> Trong quá trình làm dự án, các nhân viên có thể se mắc bệnh buộc phải nghỉ </w:t>
      </w:r>
      <w:proofErr w:type="gramStart"/>
      <w:r w:rsidR="00710B3F" w:rsidRPr="005F15D5">
        <w:rPr>
          <w:rFonts w:ascii="Times New Roman" w:hAnsi="Times New Roman" w:cs="Times New Roman"/>
          <w:i/>
          <w:iCs/>
        </w:rPr>
        <w:t>theo</w:t>
      </w:r>
      <w:proofErr w:type="gramEnd"/>
      <w:r w:rsidR="00710B3F" w:rsidRPr="005F15D5">
        <w:rPr>
          <w:rFonts w:ascii="Times New Roman" w:hAnsi="Times New Roman" w:cs="Times New Roman"/>
          <w:i/>
          <w:iCs/>
        </w:rPr>
        <w:t xml:space="preserve"> Luật Lao động. Ví dụ: Nhân viên nữ có thể nghỉ từ 3-6 tháng trong quá trình </w:t>
      </w:r>
      <w:proofErr w:type="gramStart"/>
      <w:r w:rsidR="00710B3F" w:rsidRPr="005F15D5">
        <w:rPr>
          <w:rFonts w:ascii="Times New Roman" w:hAnsi="Times New Roman" w:cs="Times New Roman"/>
          <w:i/>
          <w:iCs/>
        </w:rPr>
        <w:t>thai</w:t>
      </w:r>
      <w:proofErr w:type="gramEnd"/>
      <w:r w:rsidR="00710B3F" w:rsidRPr="005F15D5">
        <w:rPr>
          <w:rFonts w:ascii="Times New Roman" w:hAnsi="Times New Roman" w:cs="Times New Roman"/>
          <w:i/>
          <w:iCs/>
        </w:rPr>
        <w:t xml:space="preserve"> sản.</w:t>
      </w:r>
    </w:p>
    <w:p w14:paraId="6730FFCE" w14:textId="232A4A1A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</w:t>
      </w:r>
      <w:r w:rsidR="00710B3F" w:rsidRPr="005F15D5">
        <w:rPr>
          <w:rFonts w:ascii="Times New Roman" w:hAnsi="Times New Roman" w:cs="Times New Roman"/>
          <w:i/>
          <w:iCs/>
        </w:rPr>
        <w:t>: 45%</w:t>
      </w:r>
    </w:p>
    <w:p w14:paraId="5DD27D8B" w14:textId="1ADE7360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</w:t>
      </w:r>
      <w:r w:rsidR="00710B3F" w:rsidRPr="005F15D5">
        <w:rPr>
          <w:rFonts w:ascii="Times New Roman" w:hAnsi="Times New Roman" w:cs="Times New Roman"/>
          <w:i/>
          <w:iCs/>
        </w:rPr>
        <w:t>: Có thể ảnh hưởng trực tiếp đến 30% doanh thu dự án</w:t>
      </w:r>
    </w:p>
    <w:p w14:paraId="6F271310" w14:textId="6080EB68" w:rsidR="00873879" w:rsidRPr="005F15D5" w:rsidRDefault="00873879" w:rsidP="005830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</w:t>
      </w:r>
      <w:r w:rsidR="00710B3F" w:rsidRPr="005F15D5">
        <w:rPr>
          <w:rFonts w:ascii="Times New Roman" w:hAnsi="Times New Roman" w:cs="Times New Roman"/>
          <w:i/>
          <w:iCs/>
        </w:rPr>
        <w:t>: Nhanh chóng tìm nhân viên thích hợp để thay thế vị trí bị trống.</w:t>
      </w:r>
    </w:p>
    <w:p w14:paraId="739FE0BE" w14:textId="5AB14194" w:rsidR="00710B3F" w:rsidRPr="0038416C" w:rsidRDefault="00710B3F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FF0000"/>
        </w:rPr>
      </w:pPr>
      <w:r w:rsidRPr="0038416C">
        <w:rPr>
          <w:rFonts w:ascii="Times New Roman" w:hAnsi="Times New Roman" w:cs="Times New Roman"/>
          <w:i/>
          <w:iCs/>
          <w:color w:val="FF0000"/>
        </w:rPr>
        <w:t>Công nghệ</w:t>
      </w:r>
    </w:p>
    <w:p w14:paraId="5D2DBDB4" w14:textId="5480C065" w:rsidR="00710B3F" w:rsidRPr="005F15D5" w:rsidRDefault="00710B3F" w:rsidP="009D1C1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Phiên bản phần cứng, phần mềm thay </w:t>
      </w:r>
      <w:proofErr w:type="gramStart"/>
      <w:r w:rsidR="009D1C10" w:rsidRPr="005F15D5">
        <w:rPr>
          <w:rFonts w:ascii="Times New Roman" w:hAnsi="Times New Roman" w:cs="Times New Roman"/>
          <w:i/>
          <w:iCs/>
          <w:lang w:val="vi-VN"/>
        </w:rPr>
        <w:t>đổi</w:t>
      </w:r>
      <w:r w:rsidR="00116BD6">
        <w:rPr>
          <w:rFonts w:ascii="Times New Roman" w:hAnsi="Times New Roman" w:cs="Times New Roman"/>
          <w:i/>
          <w:iCs/>
        </w:rPr>
        <w:t>(</w:t>
      </w:r>
      <w:proofErr w:type="gramEnd"/>
      <w:r w:rsidR="00116BD6">
        <w:rPr>
          <w:rFonts w:ascii="Times New Roman" w:hAnsi="Times New Roman" w:cs="Times New Roman"/>
          <w:i/>
          <w:iCs/>
        </w:rPr>
        <w:t>quá cũ)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trong quá trình thực hiện d</w:t>
      </w:r>
      <w:r w:rsidR="00116BD6">
        <w:rPr>
          <w:rFonts w:ascii="Times New Roman" w:hAnsi="Times New Roman" w:cs="Times New Roman"/>
          <w:i/>
          <w:iCs/>
        </w:rPr>
        <w:t xml:space="preserve">ự 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>án.</w:t>
      </w:r>
    </w:p>
    <w:p w14:paraId="3D1444F3" w14:textId="2E6D626E" w:rsidR="00710B3F" w:rsidRPr="005F15D5" w:rsidRDefault="00710B3F" w:rsidP="005830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ra:</w:t>
      </w:r>
      <w:r w:rsidR="009D1C10" w:rsidRPr="005F15D5">
        <w:rPr>
          <w:rFonts w:ascii="Times New Roman" w:hAnsi="Times New Roman" w:cs="Times New Roman"/>
          <w:i/>
          <w:iCs/>
        </w:rPr>
        <w:t xml:space="preserve"> 32%</w:t>
      </w:r>
    </w:p>
    <w:p w14:paraId="025D46A0" w14:textId="78DAF610" w:rsidR="00710B3F" w:rsidRPr="005F15D5" w:rsidRDefault="00710B3F" w:rsidP="005830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hại: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Ảnh hưởng nghiêm trọ</w:t>
      </w:r>
      <w:r w:rsidR="009D1C10" w:rsidRPr="005F15D5">
        <w:rPr>
          <w:rFonts w:ascii="Times New Roman" w:hAnsi="Times New Roman" w:cs="Times New Roman"/>
          <w:i/>
          <w:iCs/>
        </w:rPr>
        <w:t>ng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đến tiến độ của dự án và đôi khi có thể phải dừng cả dự án</w:t>
      </w:r>
    </w:p>
    <w:p w14:paraId="6BDA6933" w14:textId="63FF91F6" w:rsidR="00710B3F" w:rsidRPr="005F15D5" w:rsidRDefault="00710B3F" w:rsidP="005830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lý:</w:t>
      </w:r>
      <w:r w:rsidR="009D1C10" w:rsidRPr="005F15D5">
        <w:rPr>
          <w:rFonts w:ascii="Times New Roman" w:hAnsi="Times New Roman" w:cs="Times New Roman"/>
          <w:i/>
          <w:iCs/>
          <w:lang w:val="vi-VN"/>
        </w:rPr>
        <w:t xml:space="preserve"> Cập nhật hệ thống cũ lên phiên bản mới, chuẩn bị và kiểm tra chi tiết cụ thể trước khi bắt đầu dự án</w:t>
      </w:r>
    </w:p>
    <w:p w14:paraId="3F1E3BEA" w14:textId="4FD62470" w:rsidR="00873879" w:rsidRPr="0038416C" w:rsidRDefault="00223928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FF0000"/>
        </w:rPr>
      </w:pPr>
      <w:r w:rsidRPr="0038416C">
        <w:rPr>
          <w:rFonts w:ascii="Times New Roman" w:hAnsi="Times New Roman" w:cs="Times New Roman"/>
          <w:color w:val="FF0000"/>
        </w:rPr>
        <w:t>Lục đục nội bộ</w:t>
      </w:r>
    </w:p>
    <w:p w14:paraId="0DF93DAA" w14:textId="17BA5E02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D019AC" w:rsidRPr="005F15D5">
        <w:rPr>
          <w:rFonts w:ascii="Times New Roman" w:hAnsi="Times New Roman" w:cs="Times New Roman"/>
          <w:i/>
          <w:iCs/>
        </w:rPr>
        <w:t xml:space="preserve"> 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Vì tranh chấp, không thống nhất được quan điểm nên nhân viên rời bỏ dự </w:t>
      </w:r>
      <w:proofErr w:type="gramStart"/>
      <w:r w:rsidR="00D019AC" w:rsidRPr="005F15D5">
        <w:rPr>
          <w:rFonts w:ascii="Times New Roman" w:hAnsi="Times New Roman" w:cs="Times New Roman"/>
          <w:i/>
          <w:iCs/>
          <w:lang w:val="vi-VN"/>
        </w:rPr>
        <w:t>án</w:t>
      </w:r>
      <w:proofErr w:type="gramEnd"/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hoặc không thống nhất được kế hoạch cụ thể cho công việc.</w:t>
      </w:r>
    </w:p>
    <w:p w14:paraId="2DBF50EA" w14:textId="25E46E1E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ra:</w:t>
      </w:r>
      <w:r w:rsidR="00D019AC" w:rsidRPr="005F15D5">
        <w:rPr>
          <w:rFonts w:ascii="Times New Roman" w:hAnsi="Times New Roman" w:cs="Times New Roman"/>
          <w:i/>
          <w:iCs/>
        </w:rPr>
        <w:t xml:space="preserve"> 60%</w:t>
      </w:r>
    </w:p>
    <w:p w14:paraId="1F8FF6A7" w14:textId="685B6064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hại: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</w:t>
      </w:r>
      <w:r w:rsidR="001A25AB">
        <w:rPr>
          <w:rFonts w:ascii="Times New Roman" w:hAnsi="Times New Roman" w:cs="Times New Roman"/>
          <w:i/>
          <w:iCs/>
        </w:rPr>
        <w:t>Thiệt hại r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>ất lớn</w:t>
      </w:r>
      <w:r w:rsidR="001A25AB">
        <w:rPr>
          <w:rFonts w:ascii="Times New Roman" w:hAnsi="Times New Roman" w:cs="Times New Roman"/>
          <w:i/>
          <w:iCs/>
        </w:rPr>
        <w:t>, có thể</w:t>
      </w:r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lên đến cả tỷ đồng, gây tổn thất nặng nề cho doanh nghiệp do dự </w:t>
      </w:r>
      <w:proofErr w:type="gramStart"/>
      <w:r w:rsidR="00D019AC" w:rsidRPr="005F15D5">
        <w:rPr>
          <w:rFonts w:ascii="Times New Roman" w:hAnsi="Times New Roman" w:cs="Times New Roman"/>
          <w:i/>
          <w:iCs/>
          <w:lang w:val="vi-VN"/>
        </w:rPr>
        <w:t>án</w:t>
      </w:r>
      <w:proofErr w:type="gramEnd"/>
      <w:r w:rsidR="00D019AC" w:rsidRPr="005F15D5">
        <w:rPr>
          <w:rFonts w:ascii="Times New Roman" w:hAnsi="Times New Roman" w:cs="Times New Roman"/>
          <w:i/>
          <w:iCs/>
          <w:lang w:val="vi-VN"/>
        </w:rPr>
        <w:t xml:space="preserve"> không thể thực hiện được và có khả năng phải đền hợp đồng. Từ đó ảnh hưởng đến danh tiếng của doanh nghiệp</w:t>
      </w:r>
      <w:r w:rsidR="00116BD6">
        <w:rPr>
          <w:rFonts w:ascii="Times New Roman" w:hAnsi="Times New Roman" w:cs="Times New Roman"/>
          <w:i/>
          <w:iCs/>
        </w:rPr>
        <w:t>.</w:t>
      </w:r>
    </w:p>
    <w:p w14:paraId="7EEC17D4" w14:textId="3819DC2B" w:rsidR="00223928" w:rsidRPr="005F15D5" w:rsidRDefault="00223928" w:rsidP="005830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lý:</w:t>
      </w:r>
      <w:r w:rsidR="00D019AC" w:rsidRPr="005F15D5">
        <w:rPr>
          <w:rFonts w:ascii="Times New Roman" w:hAnsi="Times New Roman" w:cs="Times New Roman"/>
          <w:i/>
          <w:iCs/>
        </w:rPr>
        <w:t xml:space="preserve"> Lãnh đạo hoặc leader có khả năng tổng hợp ý kiến, đưa ra các đề xuất người có </w:t>
      </w:r>
      <w:proofErr w:type="gramStart"/>
      <w:r w:rsidR="00D019AC" w:rsidRPr="005F15D5">
        <w:rPr>
          <w:rFonts w:ascii="Times New Roman" w:hAnsi="Times New Roman" w:cs="Times New Roman"/>
          <w:i/>
          <w:iCs/>
        </w:rPr>
        <w:t>chung</w:t>
      </w:r>
      <w:proofErr w:type="gramEnd"/>
      <w:r w:rsidR="00D019AC" w:rsidRPr="005F15D5">
        <w:rPr>
          <w:rFonts w:ascii="Times New Roman" w:hAnsi="Times New Roman" w:cs="Times New Roman"/>
          <w:i/>
          <w:iCs/>
        </w:rPr>
        <w:t xml:space="preserve"> ý tưởng, hướng đi vào chung 1 nhóm.</w:t>
      </w:r>
    </w:p>
    <w:p w14:paraId="6540BB52" w14:textId="38325B7A" w:rsidR="00223928" w:rsidRPr="0038416C" w:rsidRDefault="00223928" w:rsidP="005830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FF0000"/>
        </w:rPr>
      </w:pPr>
      <w:r w:rsidRPr="0038416C">
        <w:rPr>
          <w:rFonts w:ascii="Times New Roman" w:hAnsi="Times New Roman" w:cs="Times New Roman"/>
          <w:color w:val="FF0000"/>
        </w:rPr>
        <w:t>Vấn đề tài chính</w:t>
      </w:r>
    </w:p>
    <w:p w14:paraId="4A0361F8" w14:textId="42DDDB54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rủi ro:</w:t>
      </w:r>
      <w:r w:rsidR="00114E24" w:rsidRPr="005F15D5">
        <w:rPr>
          <w:rFonts w:ascii="Times New Roman" w:hAnsi="Times New Roman" w:cs="Times New Roman"/>
          <w:i/>
          <w:iCs/>
        </w:rPr>
        <w:t xml:space="preserve"> Thiếu hụt chi phí vận hành dự án do thiếu hụt chi phí đâu tư cơ sở vật </w:t>
      </w:r>
      <w:proofErr w:type="gramStart"/>
      <w:r w:rsidR="00114E24" w:rsidRPr="005F15D5">
        <w:rPr>
          <w:rFonts w:ascii="Times New Roman" w:hAnsi="Times New Roman" w:cs="Times New Roman"/>
          <w:i/>
          <w:iCs/>
        </w:rPr>
        <w:t>chất(</w:t>
      </w:r>
      <w:proofErr w:type="gramEnd"/>
      <w:r w:rsidR="00114E24" w:rsidRPr="005F15D5">
        <w:rPr>
          <w:rFonts w:ascii="Times New Roman" w:hAnsi="Times New Roman" w:cs="Times New Roman"/>
          <w:i/>
          <w:iCs/>
        </w:rPr>
        <w:t>văn phòng, thiết bị điện tử…)</w:t>
      </w:r>
      <w:r w:rsidR="00116BD6">
        <w:rPr>
          <w:rFonts w:ascii="Times New Roman" w:hAnsi="Times New Roman" w:cs="Times New Roman"/>
          <w:i/>
          <w:iCs/>
        </w:rPr>
        <w:t>.</w:t>
      </w:r>
    </w:p>
    <w:p w14:paraId="7ED248B9" w14:textId="05A068E5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Xác suất xảy ra:</w:t>
      </w:r>
      <w:r w:rsidR="00114E24" w:rsidRPr="005F15D5">
        <w:rPr>
          <w:rFonts w:ascii="Times New Roman" w:hAnsi="Times New Roman" w:cs="Times New Roman"/>
          <w:i/>
          <w:iCs/>
        </w:rPr>
        <w:t xml:space="preserve"> 59%</w:t>
      </w:r>
    </w:p>
    <w:p w14:paraId="643CD50B" w14:textId="4F86D952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Mức độ thiệt hại:</w:t>
      </w:r>
      <w:r w:rsidR="00114E24" w:rsidRPr="005F15D5">
        <w:rPr>
          <w:rFonts w:ascii="Times New Roman" w:hAnsi="Times New Roman" w:cs="Times New Roman"/>
          <w:i/>
          <w:iCs/>
        </w:rPr>
        <w:t xml:space="preserve"> </w:t>
      </w:r>
      <w:r w:rsidR="00114E24" w:rsidRPr="005F15D5">
        <w:rPr>
          <w:rFonts w:ascii="Times New Roman" w:hAnsi="Times New Roman" w:cs="Times New Roman"/>
          <w:i/>
          <w:iCs/>
          <w:lang w:val="vi-VN"/>
        </w:rPr>
        <w:t xml:space="preserve">Do thiếu hụt kinh phí, dự </w:t>
      </w:r>
      <w:proofErr w:type="gramStart"/>
      <w:r w:rsidR="00114E24" w:rsidRPr="005F15D5">
        <w:rPr>
          <w:rFonts w:ascii="Times New Roman" w:hAnsi="Times New Roman" w:cs="Times New Roman"/>
          <w:i/>
          <w:iCs/>
          <w:lang w:val="vi-VN"/>
        </w:rPr>
        <w:t>án</w:t>
      </w:r>
      <w:proofErr w:type="gramEnd"/>
      <w:r w:rsidR="00114E24" w:rsidRPr="005F15D5">
        <w:rPr>
          <w:rFonts w:ascii="Times New Roman" w:hAnsi="Times New Roman" w:cs="Times New Roman"/>
          <w:i/>
          <w:iCs/>
          <w:lang w:val="vi-VN"/>
        </w:rPr>
        <w:t xml:space="preserve"> sẽ rơi vào trạng thái treo để chờ vốn hoặc tệ hơn là có thể phải hủy bỏ dự án.</w:t>
      </w:r>
    </w:p>
    <w:p w14:paraId="5F5B3B6B" w14:textId="3732E5BC" w:rsidR="00223928" w:rsidRPr="005F15D5" w:rsidRDefault="00223928" w:rsidP="005830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Giải pháp xử lý:</w:t>
      </w:r>
      <w:r w:rsidR="00114E24" w:rsidRPr="005F15D5">
        <w:rPr>
          <w:rFonts w:ascii="Times New Roman" w:hAnsi="Times New Roman" w:cs="Times New Roman"/>
          <w:i/>
          <w:iCs/>
          <w:lang w:val="vi-VN"/>
        </w:rPr>
        <w:t xml:space="preserve"> Tính toán cẩn thận tiền bạc, cân đối chi phí sao cho hợp lý, có một khoản dự trù cho những tình huống xấu có thể xảy ra.</w:t>
      </w:r>
    </w:p>
    <w:p w14:paraId="5532CC94" w14:textId="4F7211A5" w:rsidR="00E31DB9" w:rsidRPr="005F15D5" w:rsidRDefault="00E31DB9" w:rsidP="00E31DB9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6" w:name="_Toc57272154"/>
      <w:r w:rsidRPr="005F15D5">
        <w:rPr>
          <w:rFonts w:ascii="Times New Roman" w:hAnsi="Times New Roman" w:cs="Times New Roman"/>
          <w:sz w:val="20"/>
          <w:szCs w:val="20"/>
        </w:rPr>
        <w:t>Ước lượng giá thành</w:t>
      </w:r>
      <w:bookmarkEnd w:id="16"/>
    </w:p>
    <w:p w14:paraId="0956B7DC" w14:textId="7C170DDC" w:rsidR="00643D16" w:rsidRPr="005F15D5" w:rsidRDefault="00643D16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Giả định rằng nhóm tải về mã nguồn mở này</w:t>
      </w:r>
      <w:r w:rsidR="00D52202" w:rsidRPr="005F15D5">
        <w:rPr>
          <w:rFonts w:ascii="Times New Roman" w:hAnsi="Times New Roman" w:cs="Times New Roman"/>
          <w:i/>
        </w:rPr>
        <w:t>, tìm hiểu</w:t>
      </w:r>
      <w:r w:rsidRPr="005F15D5">
        <w:rPr>
          <w:rFonts w:ascii="Times New Roman" w:hAnsi="Times New Roman" w:cs="Times New Roman"/>
          <w:i/>
        </w:rPr>
        <w:t xml:space="preserve"> và đem </w:t>
      </w:r>
      <w:r w:rsidR="003A5EB8" w:rsidRPr="005F15D5">
        <w:rPr>
          <w:rFonts w:ascii="Times New Roman" w:hAnsi="Times New Roman" w:cs="Times New Roman"/>
          <w:i/>
        </w:rPr>
        <w:t>bán luôn cho người sử dụng</w:t>
      </w:r>
    </w:p>
    <w:p w14:paraId="44E85B20" w14:textId="76E9FB33" w:rsidR="003E6A70" w:rsidRPr="005F15D5" w:rsidRDefault="003E6A7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 xml:space="preserve">Chi phí phát </w:t>
      </w:r>
      <w:proofErr w:type="gramStart"/>
      <w:r w:rsidRPr="005F15D5">
        <w:rPr>
          <w:rFonts w:ascii="Times New Roman" w:hAnsi="Times New Roman" w:cs="Times New Roman"/>
          <w:i/>
        </w:rPr>
        <w:t>triển  +</w:t>
      </w:r>
      <w:proofErr w:type="gramEnd"/>
      <w:r w:rsidRPr="005F15D5">
        <w:rPr>
          <w:rFonts w:ascii="Times New Roman" w:hAnsi="Times New Roman" w:cs="Times New Roman"/>
          <w:i/>
        </w:rPr>
        <w:t xml:space="preserve">  Chi phí kiểm thử</w:t>
      </w:r>
    </w:p>
    <w:p w14:paraId="5B12B085" w14:textId="57F96118" w:rsidR="003E6A70" w:rsidRPr="005F15D5" w:rsidRDefault="003E6A7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Chi phí vận hành</w:t>
      </w:r>
      <w:r w:rsidR="003C2146" w:rsidRPr="005F15D5">
        <w:rPr>
          <w:rFonts w:ascii="Times New Roman" w:hAnsi="Times New Roman" w:cs="Times New Roman"/>
          <w:i/>
        </w:rPr>
        <w:t>, quản lý, hành chính</w:t>
      </w:r>
    </w:p>
    <w:p w14:paraId="150ECCDC" w14:textId="16B828C3" w:rsidR="003C2146" w:rsidRPr="005F15D5" w:rsidRDefault="003C2146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Chi phí kính doanh, quảng cáo, tiếp thị</w:t>
      </w:r>
    </w:p>
    <w:p w14:paraId="578C2CD0" w14:textId="2114E611" w:rsidR="00D65A38" w:rsidRPr="005F15D5" w:rsidRDefault="00D65A38" w:rsidP="00D65A38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7" w:name="_Toc57272155"/>
      <w:r w:rsidRPr="005F15D5">
        <w:rPr>
          <w:rFonts w:ascii="Times New Roman" w:hAnsi="Times New Roman" w:cs="Times New Roman"/>
          <w:sz w:val="20"/>
          <w:szCs w:val="20"/>
        </w:rPr>
        <w:lastRenderedPageBreak/>
        <w:t>Ước lượng chất lượng</w:t>
      </w:r>
      <w:bookmarkEnd w:id="17"/>
    </w:p>
    <w:p w14:paraId="22E2B5D9" w14:textId="047363F4" w:rsidR="00824ACE" w:rsidRPr="005F15D5" w:rsidRDefault="00FF6F6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>Ước lượng số dòng code</w:t>
      </w:r>
      <w:r w:rsidR="00824ACE">
        <w:rPr>
          <w:rFonts w:ascii="Times New Roman" w:hAnsi="Times New Roman" w:cs="Times New Roman"/>
          <w:i/>
        </w:rPr>
        <w:t>: 140</w:t>
      </w:r>
    </w:p>
    <w:p w14:paraId="49FE857A" w14:textId="5973ABE9" w:rsidR="00FF6F60" w:rsidRPr="005F15D5" w:rsidRDefault="00FF6F60" w:rsidP="003D6029">
      <w:pPr>
        <w:rPr>
          <w:rFonts w:ascii="Times New Roman" w:hAnsi="Times New Roman" w:cs="Times New Roman"/>
          <w:i/>
        </w:rPr>
      </w:pPr>
      <w:r w:rsidRPr="005F15D5">
        <w:rPr>
          <w:rFonts w:ascii="Times New Roman" w:hAnsi="Times New Roman" w:cs="Times New Roman"/>
          <w:i/>
        </w:rPr>
        <w:t xml:space="preserve">Ước lượng số </w:t>
      </w:r>
      <w:proofErr w:type="gramStart"/>
      <w:r w:rsidRPr="005F15D5">
        <w:rPr>
          <w:rFonts w:ascii="Times New Roman" w:hAnsi="Times New Roman" w:cs="Times New Roman"/>
          <w:i/>
        </w:rPr>
        <w:t xml:space="preserve">testcase </w:t>
      </w:r>
      <w:r w:rsidR="00824ACE">
        <w:rPr>
          <w:rFonts w:ascii="Times New Roman" w:hAnsi="Times New Roman" w:cs="Times New Roman"/>
          <w:i/>
        </w:rPr>
        <w:t>:</w:t>
      </w:r>
      <w:proofErr w:type="gramEnd"/>
      <w:r w:rsidR="00824ACE">
        <w:rPr>
          <w:rFonts w:ascii="Times New Roman" w:hAnsi="Times New Roman" w:cs="Times New Roman"/>
          <w:i/>
        </w:rPr>
        <w:t xml:space="preserve"> 10</w:t>
      </w:r>
    </w:p>
    <w:p w14:paraId="22C571DC" w14:textId="3DCE718F" w:rsidR="00AE641A" w:rsidRPr="005F15D5" w:rsidRDefault="00AE641A" w:rsidP="003D6029">
      <w:pPr>
        <w:rPr>
          <w:rFonts w:ascii="Times New Roman" w:hAnsi="Times New Roman" w:cs="Times New Roman"/>
          <w:i/>
          <w:lang w:val="fr-FR"/>
        </w:rPr>
      </w:pPr>
      <w:r w:rsidRPr="005F15D5">
        <w:rPr>
          <w:rFonts w:ascii="Times New Roman" w:hAnsi="Times New Roman" w:cs="Times New Roman"/>
          <w:i/>
          <w:lang w:val="fr-FR"/>
        </w:rPr>
        <w:t>Qui định số dòng comment trên mỗi K</w:t>
      </w:r>
      <w:r w:rsidR="009D5FF7" w:rsidRPr="005F15D5">
        <w:rPr>
          <w:rFonts w:ascii="Times New Roman" w:hAnsi="Times New Roman" w:cs="Times New Roman"/>
          <w:i/>
          <w:lang w:val="fr-FR"/>
        </w:rPr>
        <w:t>l</w:t>
      </w:r>
      <w:r w:rsidRPr="005F15D5">
        <w:rPr>
          <w:rFonts w:ascii="Times New Roman" w:hAnsi="Times New Roman" w:cs="Times New Roman"/>
          <w:i/>
          <w:lang w:val="fr-FR"/>
        </w:rPr>
        <w:t>oc</w:t>
      </w:r>
      <w:r w:rsidR="00824ACE">
        <w:rPr>
          <w:rFonts w:ascii="Times New Roman" w:hAnsi="Times New Roman" w:cs="Times New Roman"/>
          <w:i/>
          <w:lang w:val="fr-FR"/>
        </w:rPr>
        <w:t> : 5</w:t>
      </w:r>
    </w:p>
    <w:p w14:paraId="2715EB7B" w14:textId="1135B391" w:rsidR="009D5FF7" w:rsidRPr="005F15D5" w:rsidRDefault="009D5FF7" w:rsidP="003D6029">
      <w:pPr>
        <w:rPr>
          <w:rFonts w:ascii="Times New Roman" w:hAnsi="Times New Roman" w:cs="Times New Roman"/>
          <w:i/>
          <w:lang w:val="fr-FR"/>
        </w:rPr>
      </w:pPr>
      <w:r w:rsidRPr="005F15D5">
        <w:rPr>
          <w:rFonts w:ascii="Times New Roman" w:hAnsi="Times New Roman" w:cs="Times New Roman"/>
          <w:i/>
          <w:lang w:val="fr-FR"/>
        </w:rPr>
        <w:t>Qui định về số unit test, automation test</w:t>
      </w:r>
      <w:r w:rsidR="00824ACE">
        <w:rPr>
          <w:rFonts w:ascii="Times New Roman" w:hAnsi="Times New Roman" w:cs="Times New Roman"/>
          <w:i/>
          <w:lang w:val="fr-FR"/>
        </w:rPr>
        <w:t> : 10</w:t>
      </w:r>
    </w:p>
    <w:p w14:paraId="46C3CD65" w14:textId="51F65BDC" w:rsidR="005E2D65" w:rsidRPr="005F15D5" w:rsidRDefault="005E2D65" w:rsidP="005E2D65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8" w:name="_Toc57272156"/>
      <w:r w:rsidRPr="005F15D5">
        <w:rPr>
          <w:rFonts w:ascii="Times New Roman" w:hAnsi="Times New Roman" w:cs="Times New Roman"/>
          <w:sz w:val="20"/>
          <w:szCs w:val="20"/>
        </w:rPr>
        <w:t>Đóng dự án</w:t>
      </w:r>
      <w:bookmarkEnd w:id="18"/>
    </w:p>
    <w:p w14:paraId="6CD045D2" w14:textId="45570D4B" w:rsidR="005E2D65" w:rsidRPr="005F15D5" w:rsidRDefault="008E6AE9" w:rsidP="005E2D6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Thực hiện các thống kê</w:t>
      </w:r>
    </w:p>
    <w:p w14:paraId="37A5DC86" w14:textId="03D73393" w:rsidR="008E6AE9" w:rsidRPr="005F15D5" w:rsidRDefault="00D1020B" w:rsidP="00D102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9" w:name="_Toc57272157"/>
      <w:r w:rsidRPr="005F15D5">
        <w:rPr>
          <w:rFonts w:ascii="Times New Roman" w:hAnsi="Times New Roman" w:cs="Times New Roman"/>
          <w:sz w:val="20"/>
          <w:szCs w:val="20"/>
        </w:rPr>
        <w:t>Quản lý mã nguồn</w:t>
      </w:r>
      <w:bookmarkEnd w:id="19"/>
    </w:p>
    <w:p w14:paraId="727D6E3F" w14:textId="25B8E7AC" w:rsidR="00D1020B" w:rsidRPr="005F15D5" w:rsidRDefault="00D1020B" w:rsidP="005E2D65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Dựa trên các biểu đồ của Git</w:t>
      </w:r>
      <w:r w:rsidR="006D666A" w:rsidRPr="005F15D5">
        <w:rPr>
          <w:rFonts w:ascii="Times New Roman" w:hAnsi="Times New Roman" w:cs="Times New Roman"/>
        </w:rPr>
        <w:t xml:space="preserve"> của dự </w:t>
      </w:r>
      <w:proofErr w:type="gramStart"/>
      <w:r w:rsidR="006D666A" w:rsidRPr="005F15D5">
        <w:rPr>
          <w:rFonts w:ascii="Times New Roman" w:hAnsi="Times New Roman" w:cs="Times New Roman"/>
        </w:rPr>
        <w:t>án</w:t>
      </w:r>
      <w:proofErr w:type="gramEnd"/>
      <w:r w:rsidR="006D666A" w:rsidRPr="005F15D5">
        <w:rPr>
          <w:rFonts w:ascii="Times New Roman" w:hAnsi="Times New Roman" w:cs="Times New Roman"/>
        </w:rPr>
        <w:t xml:space="preserve"> mới mà nhóm đã fork</w:t>
      </w:r>
      <w:r w:rsidR="00687A4B" w:rsidRPr="005F15D5">
        <w:rPr>
          <w:rFonts w:ascii="Times New Roman" w:hAnsi="Times New Roman" w:cs="Times New Roman"/>
        </w:rPr>
        <w:t>, hoặc các công cụ phân tích code</w:t>
      </w:r>
      <w:r w:rsidRPr="005F15D5">
        <w:rPr>
          <w:rFonts w:ascii="Times New Roman" w:hAnsi="Times New Roman" w:cs="Times New Roman"/>
        </w:rPr>
        <w:t>,</w:t>
      </w:r>
      <w:r w:rsidR="006A739D" w:rsidRPr="005F15D5">
        <w:rPr>
          <w:rFonts w:ascii="Times New Roman" w:hAnsi="Times New Roman" w:cs="Times New Roman"/>
        </w:rPr>
        <w:t xml:space="preserve"> xuất ra </w:t>
      </w:r>
      <w:r w:rsidR="00924FA9" w:rsidRPr="005F15D5">
        <w:rPr>
          <w:rFonts w:ascii="Times New Roman" w:hAnsi="Times New Roman" w:cs="Times New Roman"/>
        </w:rPr>
        <w:t>3</w:t>
      </w:r>
      <w:r w:rsidR="006A739D" w:rsidRPr="005F15D5">
        <w:rPr>
          <w:rFonts w:ascii="Times New Roman" w:hAnsi="Times New Roman" w:cs="Times New Roman"/>
        </w:rPr>
        <w:t xml:space="preserve"> thông kê</w:t>
      </w:r>
      <w:r w:rsidR="00ED43BF" w:rsidRPr="005F15D5">
        <w:rPr>
          <w:rFonts w:ascii="Times New Roman" w:hAnsi="Times New Roman" w:cs="Times New Roman"/>
        </w:rPr>
        <w:t>. Gợi ý</w:t>
      </w:r>
      <w:r w:rsidR="00A46FF8" w:rsidRPr="005F15D5">
        <w:rPr>
          <w:rFonts w:ascii="Times New Roman" w:hAnsi="Times New Roman" w:cs="Times New Roman"/>
        </w:rPr>
        <w:t xml:space="preserve"> </w:t>
      </w:r>
    </w:p>
    <w:p w14:paraId="2E646AEC" w14:textId="3353D744" w:rsidR="006A739D" w:rsidRPr="005F15D5" w:rsidRDefault="00DD4BB4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Số commit của mỗi người</w:t>
      </w:r>
      <w:r w:rsidR="00F50191">
        <w:rPr>
          <w:rFonts w:ascii="Times New Roman" w:hAnsi="Times New Roman" w:cs="Times New Roman"/>
        </w:rPr>
        <w:t xml:space="preserve">: </w:t>
      </w:r>
      <w:r w:rsidR="00F50191">
        <w:rPr>
          <w:rFonts w:ascii="Times New Roman" w:hAnsi="Times New Roman" w:cs="Times New Roman"/>
          <w:iCs/>
          <w:lang w:val="vi-VN"/>
        </w:rPr>
        <w:t>10</w:t>
      </w:r>
    </w:p>
    <w:p w14:paraId="06E3DE0E" w14:textId="3A10E2A0" w:rsidR="00DD4BB4" w:rsidRDefault="00DD4BB4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Phân bố commit của dự án (sáng chiều đêm…)</w:t>
      </w:r>
    </w:p>
    <w:p w14:paraId="67289BB3" w14:textId="77777777" w:rsidR="00F50191" w:rsidRDefault="00F50191" w:rsidP="00F501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Cs/>
          <w:lang w:val="vi-VN"/>
        </w:rPr>
      </w:pPr>
      <w:r>
        <w:rPr>
          <w:rFonts w:ascii="Times New Roman" w:hAnsi="Times New Roman" w:cs="Times New Roman"/>
          <w:iCs/>
        </w:rPr>
        <w:t>Sáng</w:t>
      </w:r>
      <w:r>
        <w:rPr>
          <w:rFonts w:ascii="Times New Roman" w:hAnsi="Times New Roman" w:cs="Times New Roman"/>
          <w:iCs/>
          <w:lang w:val="vi-VN"/>
        </w:rPr>
        <w:t xml:space="preserve"> : 5</w:t>
      </w:r>
    </w:p>
    <w:p w14:paraId="1BEA0E87" w14:textId="77777777" w:rsidR="00F50191" w:rsidRDefault="00F50191" w:rsidP="00F501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Cs/>
          <w:lang w:val="vi-VN"/>
        </w:rPr>
      </w:pPr>
      <w:r>
        <w:rPr>
          <w:rFonts w:ascii="Times New Roman" w:hAnsi="Times New Roman" w:cs="Times New Roman"/>
          <w:iCs/>
          <w:lang w:val="vi-VN"/>
        </w:rPr>
        <w:t>Chiều : 10</w:t>
      </w:r>
    </w:p>
    <w:p w14:paraId="32760A1F" w14:textId="70E0A33A" w:rsidR="00F50191" w:rsidRPr="00F50191" w:rsidRDefault="00F50191" w:rsidP="00F501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Cs/>
          <w:lang w:val="vi-VN"/>
        </w:rPr>
      </w:pPr>
      <w:r>
        <w:rPr>
          <w:rFonts w:ascii="Times New Roman" w:hAnsi="Times New Roman" w:cs="Times New Roman"/>
          <w:iCs/>
          <w:lang w:val="vi-VN"/>
        </w:rPr>
        <w:t>Đêm: 10</w:t>
      </w:r>
    </w:p>
    <w:p w14:paraId="34D2EF2A" w14:textId="60DF46FD" w:rsidR="00DD4BB4" w:rsidRPr="005F15D5" w:rsidRDefault="000E5F9F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Số </w:t>
      </w:r>
      <w:r w:rsidR="001C5DD1" w:rsidRPr="005F15D5">
        <w:rPr>
          <w:rFonts w:ascii="Times New Roman" w:hAnsi="Times New Roman" w:cs="Times New Roman"/>
        </w:rPr>
        <w:t xml:space="preserve">dòng lệnh bị </w:t>
      </w:r>
      <w:r w:rsidRPr="005F15D5">
        <w:rPr>
          <w:rFonts w:ascii="Times New Roman" w:hAnsi="Times New Roman" w:cs="Times New Roman"/>
        </w:rPr>
        <w:t>thay đổi</w:t>
      </w:r>
      <w:r w:rsidR="00F50191">
        <w:rPr>
          <w:rFonts w:ascii="Times New Roman" w:hAnsi="Times New Roman" w:cs="Times New Roman"/>
        </w:rPr>
        <w:t>: 20</w:t>
      </w:r>
    </w:p>
    <w:p w14:paraId="363052BB" w14:textId="2596C3C7" w:rsidR="00DC5E3B" w:rsidRPr="005F15D5" w:rsidRDefault="00DC5E3B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Sơ đồ các branch được tạo ra</w:t>
      </w:r>
      <w:r w:rsidR="00F50191">
        <w:rPr>
          <w:rFonts w:ascii="Times New Roman" w:hAnsi="Times New Roman" w:cs="Times New Roman"/>
        </w:rPr>
        <w:t>: 1</w:t>
      </w:r>
    </w:p>
    <w:p w14:paraId="658CE6F7" w14:textId="630ECB2F" w:rsidR="000F7EFC" w:rsidRPr="005F15D5" w:rsidRDefault="000F7EFC" w:rsidP="005830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Số dòng lệnh của dự án</w:t>
      </w:r>
      <w:r w:rsidR="00F50191">
        <w:rPr>
          <w:rFonts w:ascii="Times New Roman" w:hAnsi="Times New Roman" w:cs="Times New Roman"/>
        </w:rPr>
        <w:t>: 140</w:t>
      </w:r>
    </w:p>
    <w:p w14:paraId="071A5D9D" w14:textId="006A1283" w:rsidR="00D1020B" w:rsidRPr="005F15D5" w:rsidRDefault="00D1020B" w:rsidP="00D1020B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0" w:name="_Toc57272158"/>
      <w:r w:rsidRPr="005F15D5">
        <w:rPr>
          <w:rFonts w:ascii="Times New Roman" w:hAnsi="Times New Roman" w:cs="Times New Roman"/>
          <w:sz w:val="20"/>
          <w:szCs w:val="20"/>
        </w:rPr>
        <w:t>Quản lý công việc</w:t>
      </w:r>
      <w:bookmarkEnd w:id="20"/>
    </w:p>
    <w:p w14:paraId="35E6B112" w14:textId="1C8C6250" w:rsidR="00816042" w:rsidRPr="005F15D5" w:rsidRDefault="00816042" w:rsidP="00816042">
      <w:pPr>
        <w:rPr>
          <w:rFonts w:ascii="Times New Roman" w:hAnsi="Times New Roman" w:cs="Times New Roman"/>
        </w:rPr>
      </w:pPr>
      <w:proofErr w:type="gramStart"/>
      <w:r w:rsidRPr="005F15D5">
        <w:rPr>
          <w:rFonts w:ascii="Times New Roman" w:hAnsi="Times New Roman" w:cs="Times New Roman"/>
        </w:rPr>
        <w:t xml:space="preserve">Dựa trên các biểu đồ của </w:t>
      </w:r>
      <w:r w:rsidR="000C1F52" w:rsidRPr="005F15D5">
        <w:rPr>
          <w:rFonts w:ascii="Times New Roman" w:hAnsi="Times New Roman" w:cs="Times New Roman"/>
        </w:rPr>
        <w:t>Planner</w:t>
      </w:r>
      <w:r w:rsidRPr="005F15D5">
        <w:rPr>
          <w:rFonts w:ascii="Times New Roman" w:hAnsi="Times New Roman" w:cs="Times New Roman"/>
        </w:rPr>
        <w:t xml:space="preserve">, xuất ra </w:t>
      </w:r>
      <w:r w:rsidR="00EC046A" w:rsidRPr="005F15D5">
        <w:rPr>
          <w:rFonts w:ascii="Times New Roman" w:hAnsi="Times New Roman" w:cs="Times New Roman"/>
        </w:rPr>
        <w:t>2</w:t>
      </w:r>
      <w:r w:rsidRPr="005F15D5">
        <w:rPr>
          <w:rFonts w:ascii="Times New Roman" w:hAnsi="Times New Roman" w:cs="Times New Roman"/>
        </w:rPr>
        <w:t xml:space="preserve"> th</w:t>
      </w:r>
      <w:r w:rsidR="00F7259E" w:rsidRPr="005F15D5">
        <w:rPr>
          <w:rFonts w:ascii="Times New Roman" w:hAnsi="Times New Roman" w:cs="Times New Roman"/>
        </w:rPr>
        <w:t>ố</w:t>
      </w:r>
      <w:r w:rsidRPr="005F15D5">
        <w:rPr>
          <w:rFonts w:ascii="Times New Roman" w:hAnsi="Times New Roman" w:cs="Times New Roman"/>
        </w:rPr>
        <w:t>ng kê.</w:t>
      </w:r>
      <w:proofErr w:type="gramEnd"/>
      <w:r w:rsidRPr="005F15D5">
        <w:rPr>
          <w:rFonts w:ascii="Times New Roman" w:hAnsi="Times New Roman" w:cs="Times New Roman"/>
        </w:rPr>
        <w:t xml:space="preserve"> Gợi ý</w:t>
      </w:r>
    </w:p>
    <w:p w14:paraId="4995A27D" w14:textId="77777777" w:rsidR="00F50191" w:rsidRDefault="00F50191" w:rsidP="00583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</w:p>
    <w:p w14:paraId="0C877C24" w14:textId="186B73CF" w:rsidR="00F50191" w:rsidRDefault="00816042" w:rsidP="00F50191">
      <w:pPr>
        <w:pStyle w:val="ListParagraph"/>
        <w:ind w:left="7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Số task </w:t>
      </w:r>
      <w:r w:rsidR="00F50191">
        <w:rPr>
          <w:rFonts w:ascii="Times New Roman" w:hAnsi="Times New Roman" w:cs="Times New Roman"/>
        </w:rPr>
        <w:t xml:space="preserve">đã hoàn thành: 12 </w:t>
      </w:r>
      <w:proofErr w:type="gramStart"/>
      <w:r w:rsidR="00F50191">
        <w:rPr>
          <w:rFonts w:ascii="Times New Roman" w:hAnsi="Times New Roman" w:cs="Times New Roman"/>
        </w:rPr>
        <w:t>task</w:t>
      </w:r>
      <w:proofErr w:type="gramEnd"/>
      <w:r w:rsidR="00F50191">
        <w:rPr>
          <w:rFonts w:ascii="Times New Roman" w:hAnsi="Times New Roman" w:cs="Times New Roman"/>
        </w:rPr>
        <w:t>.</w:t>
      </w:r>
    </w:p>
    <w:p w14:paraId="4FB2F80B" w14:textId="44AE20BE" w:rsidR="00924FA9" w:rsidRPr="005F15D5" w:rsidRDefault="00F50191" w:rsidP="00F50191">
      <w:pPr>
        <w:pStyle w:val="ListParagraph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F916B8" w:rsidRPr="005F15D5">
        <w:rPr>
          <w:rFonts w:ascii="Times New Roman" w:hAnsi="Times New Roman" w:cs="Times New Roman"/>
        </w:rPr>
        <w:t>hưa hoàn thành,</w:t>
      </w:r>
      <w:r w:rsidR="00720ED8" w:rsidRPr="005F15D5">
        <w:rPr>
          <w:rFonts w:ascii="Times New Roman" w:hAnsi="Times New Roman" w:cs="Times New Roman"/>
        </w:rPr>
        <w:t xml:space="preserve"> muộn…</w:t>
      </w:r>
      <w:r>
        <w:rPr>
          <w:rFonts w:ascii="Times New Roman" w:hAnsi="Times New Roman" w:cs="Times New Roman"/>
        </w:rPr>
        <w:t>: 0</w:t>
      </w:r>
    </w:p>
    <w:p w14:paraId="4D3B78A3" w14:textId="77ADC331" w:rsidR="00720ED8" w:rsidRPr="005F15D5" w:rsidRDefault="00B20CF2" w:rsidP="00583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Bố trí task </w:t>
      </w:r>
      <w:proofErr w:type="gramStart"/>
      <w:r w:rsidRPr="005F15D5">
        <w:rPr>
          <w:rFonts w:ascii="Times New Roman" w:hAnsi="Times New Roman" w:cs="Times New Roman"/>
        </w:rPr>
        <w:t>theo</w:t>
      </w:r>
      <w:proofErr w:type="gramEnd"/>
      <w:r w:rsidRPr="005F15D5">
        <w:rPr>
          <w:rFonts w:ascii="Times New Roman" w:hAnsi="Times New Roman" w:cs="Times New Roman"/>
        </w:rPr>
        <w:t xml:space="preserve"> Schedule</w:t>
      </w:r>
      <w:r w:rsidR="00F50191">
        <w:rPr>
          <w:rFonts w:ascii="Times New Roman" w:hAnsi="Times New Roman" w:cs="Times New Roman"/>
        </w:rPr>
        <w:t>: 12 task.</w:t>
      </w:r>
    </w:p>
    <w:p w14:paraId="01AC2A27" w14:textId="1E92EDB7" w:rsidR="00127A55" w:rsidRPr="005F15D5" w:rsidRDefault="00127A55" w:rsidP="00127A55">
      <w:pPr>
        <w:pStyle w:val="Heading1"/>
        <w:rPr>
          <w:rFonts w:ascii="Times New Roman" w:hAnsi="Times New Roman" w:cs="Times New Roman"/>
          <w:sz w:val="20"/>
          <w:szCs w:val="20"/>
          <w:lang w:eastAsia="en-US" w:bidi="ar-SA"/>
        </w:rPr>
      </w:pPr>
      <w:bookmarkStart w:id="21" w:name="_Toc57272159"/>
      <w:r w:rsidRPr="005F15D5">
        <w:rPr>
          <w:rFonts w:ascii="Times New Roman" w:hAnsi="Times New Roman" w:cs="Times New Roman"/>
          <w:sz w:val="20"/>
          <w:szCs w:val="20"/>
          <w:lang w:eastAsia="en-US" w:bidi="ar-SA"/>
        </w:rPr>
        <w:t>Danh mục tài liệu liên quan</w:t>
      </w:r>
      <w:bookmarkEnd w:id="21"/>
    </w:p>
    <w:p w14:paraId="192B82F3" w14:textId="77777777" w:rsidR="00F50191" w:rsidRDefault="00F50191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eastAsia="en-US" w:bidi="ar-SA"/>
        </w:rPr>
      </w:pPr>
      <w:r>
        <w:rPr>
          <w:rFonts w:ascii="Times New Roman" w:hAnsi="Times New Roman" w:cs="Times New Roman"/>
          <w:iCs/>
          <w:lang w:eastAsia="en-US" w:bidi="ar-SA"/>
        </w:rPr>
        <w:t>https://viblo.asia/p/rui-ro-du-an-va-cac-loai-hinh-rui-ro-1VgZv3Q7lAw</w:t>
      </w:r>
    </w:p>
    <w:p w14:paraId="354B6ED5" w14:textId="77777777" w:rsidR="00F50191" w:rsidRDefault="00F50191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val="vi-VN" w:eastAsia="en-US" w:bidi="ar-SA"/>
        </w:rPr>
      </w:pPr>
      <w:r>
        <w:rPr>
          <w:rFonts w:ascii="Times New Roman" w:hAnsi="Times New Roman" w:cs="Times New Roman"/>
          <w:iCs/>
          <w:lang w:val="vi-VN" w:eastAsia="en-US" w:bidi="ar-SA"/>
        </w:rPr>
        <w:t>https://viblo.asia/p/quan-ly-rui-ro-trong-phat-trien-phan-mem-va-du-an-ki-thuat-phan-mem-3P0lPngnKox</w:t>
      </w:r>
    </w:p>
    <w:p w14:paraId="29E7B0F4" w14:textId="77777777" w:rsidR="00F50191" w:rsidRPr="00F50191" w:rsidRDefault="00F50191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val="vi-VN" w:eastAsia="en-US" w:bidi="ar-SA"/>
        </w:rPr>
      </w:pPr>
      <w:hyperlink r:id="rId16" w:anchor="/plantaskboard?groupId=99bcd96c-99f3-4443-bd9a-5deb0a9d1d94&amp;planId=fTlWtmkeo0mOu_1d6PLxo8kABdlc" w:history="1">
        <w:r w:rsidRPr="00F50191">
          <w:rPr>
            <w:rStyle w:val="Hyperlink"/>
            <w:rFonts w:ascii="Times New Roman" w:hAnsi="Times New Roman" w:cs="Times New Roman"/>
            <w:iCs/>
            <w:color w:val="auto"/>
            <w:lang w:val="vi-VN" w:eastAsia="en-US" w:bidi="ar-SA"/>
          </w:rPr>
          <w:t>https://tasks.office.com/husteduvn.onmicrosoft.com/vi/Home/Planner/#/plantaskboard?groupId=99bcd96c-99f3-4443-bd9a-5deb0a9d1d94&amp;planId=fTlWtmkeo0mOu_1d6PLxo8kABdlc</w:t>
        </w:r>
      </w:hyperlink>
    </w:p>
    <w:p w14:paraId="387C56BC" w14:textId="77777777" w:rsidR="00F50191" w:rsidRDefault="00F50191" w:rsidP="00F501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iCs/>
          <w:lang w:val="vi-VN" w:eastAsia="en-US" w:bidi="ar-SA"/>
        </w:rPr>
      </w:pPr>
      <w:r>
        <w:rPr>
          <w:rFonts w:ascii="Times New Roman" w:hAnsi="Times New Roman" w:cs="Times New Roman"/>
          <w:iCs/>
          <w:lang w:val="vi-VN" w:eastAsia="en-US" w:bidi="ar-SA"/>
        </w:rPr>
        <w:t>https://github.com/Qu-n-tr-d-an-nhom-11/QTDA/branches</w:t>
      </w:r>
    </w:p>
    <w:p w14:paraId="46BDFD53" w14:textId="77777777" w:rsidR="00127A55" w:rsidRPr="005F15D5" w:rsidRDefault="00127A55" w:rsidP="00127A55">
      <w:pPr>
        <w:rPr>
          <w:rFonts w:ascii="Times New Roman" w:hAnsi="Times New Roman" w:cs="Times New Roman"/>
          <w:lang w:eastAsia="en-US" w:bidi="ar-SA"/>
        </w:rPr>
      </w:pPr>
    </w:p>
    <w:p w14:paraId="7568F996" w14:textId="77777777" w:rsidR="00BC1A91" w:rsidRPr="005F15D5" w:rsidRDefault="00BC1A91" w:rsidP="00BC1A91">
      <w:pPr>
        <w:rPr>
          <w:rFonts w:ascii="Times New Roman" w:hAnsi="Times New Roman" w:cs="Times New Roman"/>
          <w:lang w:eastAsia="en-US" w:bidi="ar-SA"/>
        </w:rPr>
      </w:pPr>
    </w:p>
    <w:p w14:paraId="17965795" w14:textId="77777777" w:rsidR="003F1120" w:rsidRPr="005F15D5" w:rsidRDefault="003F1120" w:rsidP="003F1120">
      <w:pPr>
        <w:rPr>
          <w:rFonts w:ascii="Times New Roman" w:hAnsi="Times New Roman" w:cs="Times New Roman"/>
        </w:rPr>
      </w:pPr>
      <w:bookmarkStart w:id="22" w:name="_GoBack"/>
      <w:bookmarkEnd w:id="22"/>
    </w:p>
    <w:sectPr w:rsidR="003F1120" w:rsidRPr="005F15D5" w:rsidSect="005013D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pos w:val="beneathText"/>
      </w:footnotePr>
      <w:pgSz w:w="11905" w:h="16837"/>
      <w:pgMar w:top="1138" w:right="1138" w:bottom="1138" w:left="1987" w:header="5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D38C02" w14:textId="77777777" w:rsidR="002A0F87" w:rsidRDefault="002A0F87">
      <w:r>
        <w:separator/>
      </w:r>
    </w:p>
    <w:p w14:paraId="2BAED336" w14:textId="77777777" w:rsidR="002A0F87" w:rsidRDefault="002A0F87"/>
  </w:endnote>
  <w:endnote w:type="continuationSeparator" w:id="0">
    <w:p w14:paraId="587C49D3" w14:textId="77777777" w:rsidR="002A0F87" w:rsidRDefault="002A0F87">
      <w:r>
        <w:continuationSeparator/>
      </w:r>
    </w:p>
    <w:p w14:paraId="33290895" w14:textId="77777777" w:rsidR="002A0F87" w:rsidRDefault="002A0F87"/>
  </w:endnote>
  <w:endnote w:type="continuationNotice" w:id="1">
    <w:p w14:paraId="1BE0D2A0" w14:textId="77777777" w:rsidR="002A0F87" w:rsidRDefault="002A0F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27ED2" w14:textId="77777777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F50191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485AEA" w14:textId="77AA30B6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proofErr w:type="gramStart"/>
    <w:r>
      <w:rPr>
        <w:i/>
        <w:color w:val="C00000"/>
        <w:lang w:eastAsia="ar-SA" w:bidi="ar-SA"/>
      </w:rPr>
      <w:t>soict.hust.edu.vn</w:t>
    </w:r>
    <w:proofErr w:type="gramEnd"/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F50191">
      <w:rPr>
        <w:i/>
        <w:noProof/>
        <w:color w:val="C00000"/>
        <w:lang w:eastAsia="ar-SA" w:bidi="ar-SA"/>
      </w:rPr>
      <w:t>10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F50191">
      <w:rPr>
        <w:i/>
        <w:noProof/>
        <w:color w:val="C00000"/>
        <w:lang w:eastAsia="ar-SA" w:bidi="ar-SA"/>
      </w:rPr>
      <w:t>10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C2F643" w14:textId="77777777" w:rsidR="002A0F87" w:rsidRDefault="002A0F87">
      <w:r>
        <w:separator/>
      </w:r>
    </w:p>
    <w:p w14:paraId="606E5E80" w14:textId="77777777" w:rsidR="002A0F87" w:rsidRDefault="002A0F87"/>
  </w:footnote>
  <w:footnote w:type="continuationSeparator" w:id="0">
    <w:p w14:paraId="0D8CD3AA" w14:textId="77777777" w:rsidR="002A0F87" w:rsidRDefault="002A0F87">
      <w:r>
        <w:continuationSeparator/>
      </w:r>
    </w:p>
    <w:p w14:paraId="6EA0E324" w14:textId="77777777" w:rsidR="002A0F87" w:rsidRDefault="002A0F87"/>
  </w:footnote>
  <w:footnote w:type="continuationNotice" w:id="1">
    <w:p w14:paraId="2C4BCC4D" w14:textId="77777777" w:rsidR="002A0F87" w:rsidRDefault="002A0F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D2E81" w14:textId="2274A31A" w:rsidR="00A46170" w:rsidRPr="009A57EC" w:rsidRDefault="0049419B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6FA1F169" wp14:editId="32B74899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46170"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63434" w14:textId="489BF406" w:rsidR="002F64A0" w:rsidRDefault="002F64A0">
    <w:pPr>
      <w:pStyle w:val="Header"/>
    </w:pPr>
    <w:r>
      <w:rPr>
        <w:noProof/>
        <w:lang w:eastAsia="en-US" w:bidi="ar-SA"/>
      </w:rPr>
      <w:drawing>
        <wp:inline distT="0" distB="0" distL="0" distR="0" wp14:anchorId="21ED5BDB" wp14:editId="4BE42258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A77296" w14:textId="77777777" w:rsidR="00A46170" w:rsidRDefault="00A4617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9438D9" w14:textId="3F5096F9" w:rsidR="00CD745D" w:rsidRPr="009C208E" w:rsidRDefault="005013DA" w:rsidP="009C208E">
    <w:pPr>
      <w:rPr>
        <w:rFonts w:ascii="Times New Roman" w:hAnsi="Times New Roman" w:cs="Times New Roman"/>
        <w:color w:val="0070C0"/>
        <w:sz w:val="24"/>
        <w:szCs w:val="24"/>
      </w:rPr>
    </w:pPr>
    <w:r w:rsidRPr="009C208E">
      <w:rPr>
        <w:noProof/>
        <w:lang w:eastAsia="en-US" w:bidi="ar-SA"/>
      </w:rPr>
      <w:drawing>
        <wp:inline distT="0" distB="0" distL="0" distR="0" wp14:anchorId="11BCA680" wp14:editId="396D00F7">
          <wp:extent cx="767861" cy="72744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9405" cy="728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7CD0E" w14:textId="2B470188" w:rsidR="00CD745D" w:rsidRPr="00CD745D" w:rsidRDefault="005013DA" w:rsidP="00CD745D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 w:rsidRPr="005013DA">
      <w:rPr>
        <w:rFonts w:ascii="Times New Roman" w:hAnsi="Times New Roman" w:cs="Times New Roman"/>
        <w:i/>
        <w:color w:val="FF0000"/>
        <w:sz w:val="24"/>
        <w:szCs w:val="24"/>
      </w:rPr>
      <w:t>Excel Custom Functions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DF474F">
      <w:rPr>
        <w:i/>
        <w:color w:val="C00000"/>
        <w:lang w:eastAsia="ar-SA" w:bidi="ar-SA"/>
      </w:rPr>
      <w:t>Excel Custom Functions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4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7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1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2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3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5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6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544413F"/>
    <w:multiLevelType w:val="hybridMultilevel"/>
    <w:tmpl w:val="AC1AFD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0DD01D73"/>
    <w:multiLevelType w:val="hybridMultilevel"/>
    <w:tmpl w:val="EF7606F2"/>
    <w:lvl w:ilvl="0" w:tplc="15247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11460A9"/>
    <w:multiLevelType w:val="hybridMultilevel"/>
    <w:tmpl w:val="CC1E3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6443ABE"/>
    <w:multiLevelType w:val="hybridMultilevel"/>
    <w:tmpl w:val="77FED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8">
    <w:nsid w:val="3EA57883"/>
    <w:multiLevelType w:val="hybridMultilevel"/>
    <w:tmpl w:val="28A6D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30147BD"/>
    <w:multiLevelType w:val="hybridMultilevel"/>
    <w:tmpl w:val="C108F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C5464DE"/>
    <w:multiLevelType w:val="hybridMultilevel"/>
    <w:tmpl w:val="EFDA0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58BB4986"/>
    <w:multiLevelType w:val="hybridMultilevel"/>
    <w:tmpl w:val="DCA67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33"/>
  </w:num>
  <w:num w:numId="4">
    <w:abstractNumId w:val="31"/>
  </w:num>
  <w:num w:numId="5">
    <w:abstractNumId w:val="37"/>
  </w:num>
  <w:num w:numId="6">
    <w:abstractNumId w:val="23"/>
  </w:num>
  <w:num w:numId="7">
    <w:abstractNumId w:val="19"/>
  </w:num>
  <w:num w:numId="8">
    <w:abstractNumId w:val="17"/>
  </w:num>
  <w:num w:numId="9">
    <w:abstractNumId w:val="18"/>
  </w:num>
  <w:num w:numId="10">
    <w:abstractNumId w:val="30"/>
  </w:num>
  <w:num w:numId="11">
    <w:abstractNumId w:val="27"/>
  </w:num>
  <w:num w:numId="12">
    <w:abstractNumId w:val="38"/>
  </w:num>
  <w:num w:numId="13">
    <w:abstractNumId w:val="26"/>
  </w:num>
  <w:num w:numId="14">
    <w:abstractNumId w:val="34"/>
  </w:num>
  <w:num w:numId="15">
    <w:abstractNumId w:val="36"/>
  </w:num>
  <w:num w:numId="16">
    <w:abstractNumId w:val="32"/>
  </w:num>
  <w:num w:numId="17">
    <w:abstractNumId w:val="28"/>
  </w:num>
  <w:num w:numId="18">
    <w:abstractNumId w:val="21"/>
  </w:num>
  <w:num w:numId="19">
    <w:abstractNumId w:val="29"/>
  </w:num>
  <w:num w:numId="20">
    <w:abstractNumId w:val="35"/>
  </w:num>
  <w:num w:numId="21">
    <w:abstractNumId w:val="25"/>
  </w:num>
  <w:num w:numId="22">
    <w:abstractNumId w:val="19"/>
  </w:num>
  <w:num w:numId="23">
    <w:abstractNumId w:val="16"/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4DEC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4E24"/>
    <w:rsid w:val="001156B4"/>
    <w:rsid w:val="00116BD6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55100"/>
    <w:rsid w:val="00165B2F"/>
    <w:rsid w:val="001674DD"/>
    <w:rsid w:val="00167BC6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5AB"/>
    <w:rsid w:val="001A2E68"/>
    <w:rsid w:val="001A7B00"/>
    <w:rsid w:val="001B3ACB"/>
    <w:rsid w:val="001C04DA"/>
    <w:rsid w:val="001C5DD1"/>
    <w:rsid w:val="001D0D5E"/>
    <w:rsid w:val="001D0E15"/>
    <w:rsid w:val="001D2421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6140"/>
    <w:rsid w:val="00201E3C"/>
    <w:rsid w:val="00203D9C"/>
    <w:rsid w:val="00216B0F"/>
    <w:rsid w:val="0022086A"/>
    <w:rsid w:val="00221AC0"/>
    <w:rsid w:val="00223405"/>
    <w:rsid w:val="00223928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07ED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4AE0"/>
    <w:rsid w:val="00294F92"/>
    <w:rsid w:val="00294FE5"/>
    <w:rsid w:val="002963B3"/>
    <w:rsid w:val="00297AAA"/>
    <w:rsid w:val="002A00AB"/>
    <w:rsid w:val="002A0F87"/>
    <w:rsid w:val="002B2A6D"/>
    <w:rsid w:val="002B35EE"/>
    <w:rsid w:val="002B3B67"/>
    <w:rsid w:val="002B5322"/>
    <w:rsid w:val="002B6881"/>
    <w:rsid w:val="002C3C23"/>
    <w:rsid w:val="002C7E78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2F64A0"/>
    <w:rsid w:val="00307EAA"/>
    <w:rsid w:val="00311645"/>
    <w:rsid w:val="00314148"/>
    <w:rsid w:val="003157A5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0A46"/>
    <w:rsid w:val="003613A4"/>
    <w:rsid w:val="003642C9"/>
    <w:rsid w:val="00372858"/>
    <w:rsid w:val="00374075"/>
    <w:rsid w:val="003748EC"/>
    <w:rsid w:val="0038105F"/>
    <w:rsid w:val="0038416C"/>
    <w:rsid w:val="00384E4F"/>
    <w:rsid w:val="003851CC"/>
    <w:rsid w:val="00385A65"/>
    <w:rsid w:val="0038643E"/>
    <w:rsid w:val="003917E6"/>
    <w:rsid w:val="00393ECF"/>
    <w:rsid w:val="0039657F"/>
    <w:rsid w:val="00396BF4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46917"/>
    <w:rsid w:val="00451DC3"/>
    <w:rsid w:val="00455F19"/>
    <w:rsid w:val="00456D7A"/>
    <w:rsid w:val="0045792D"/>
    <w:rsid w:val="00460E60"/>
    <w:rsid w:val="00464FA9"/>
    <w:rsid w:val="0046550C"/>
    <w:rsid w:val="0047634D"/>
    <w:rsid w:val="00476644"/>
    <w:rsid w:val="0049419B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13DA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30B5"/>
    <w:rsid w:val="00587AEE"/>
    <w:rsid w:val="0059161C"/>
    <w:rsid w:val="00591E25"/>
    <w:rsid w:val="005955A9"/>
    <w:rsid w:val="005971FC"/>
    <w:rsid w:val="005A2078"/>
    <w:rsid w:val="005A285A"/>
    <w:rsid w:val="005A4994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15D5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0D24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0B3F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7A56"/>
    <w:rsid w:val="00751F1C"/>
    <w:rsid w:val="007627E0"/>
    <w:rsid w:val="00762E8B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B587E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24ACE"/>
    <w:rsid w:val="00830223"/>
    <w:rsid w:val="008346FB"/>
    <w:rsid w:val="0083474F"/>
    <w:rsid w:val="0083628A"/>
    <w:rsid w:val="008410A0"/>
    <w:rsid w:val="0084286F"/>
    <w:rsid w:val="008443B7"/>
    <w:rsid w:val="008445BE"/>
    <w:rsid w:val="008453A8"/>
    <w:rsid w:val="008453B8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0AE3"/>
    <w:rsid w:val="00873879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19B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49BF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03FA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39B4"/>
    <w:rsid w:val="009B7852"/>
    <w:rsid w:val="009C208E"/>
    <w:rsid w:val="009C41F9"/>
    <w:rsid w:val="009D1330"/>
    <w:rsid w:val="009D1C1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2D2E"/>
    <w:rsid w:val="00A367C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60A47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3FB8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22C4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4EC1"/>
    <w:rsid w:val="00BB6AFB"/>
    <w:rsid w:val="00BC1A91"/>
    <w:rsid w:val="00BC3C7B"/>
    <w:rsid w:val="00BC5981"/>
    <w:rsid w:val="00BD1CF0"/>
    <w:rsid w:val="00BD1F66"/>
    <w:rsid w:val="00BD245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22A8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45D"/>
    <w:rsid w:val="00CD7D33"/>
    <w:rsid w:val="00CE0B65"/>
    <w:rsid w:val="00CE19E1"/>
    <w:rsid w:val="00CE5923"/>
    <w:rsid w:val="00CF53E4"/>
    <w:rsid w:val="00CF7915"/>
    <w:rsid w:val="00D010B9"/>
    <w:rsid w:val="00D0134B"/>
    <w:rsid w:val="00D019AC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2390"/>
    <w:rsid w:val="00D43208"/>
    <w:rsid w:val="00D466C7"/>
    <w:rsid w:val="00D51001"/>
    <w:rsid w:val="00D51159"/>
    <w:rsid w:val="00D513C9"/>
    <w:rsid w:val="00D52202"/>
    <w:rsid w:val="00D526D4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2744"/>
    <w:rsid w:val="00DD4BB4"/>
    <w:rsid w:val="00DD5442"/>
    <w:rsid w:val="00DD5BC7"/>
    <w:rsid w:val="00DE0787"/>
    <w:rsid w:val="00DE2C3B"/>
    <w:rsid w:val="00DF474F"/>
    <w:rsid w:val="00E02806"/>
    <w:rsid w:val="00E0360C"/>
    <w:rsid w:val="00E038A0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18F6"/>
    <w:rsid w:val="00F068C8"/>
    <w:rsid w:val="00F105E2"/>
    <w:rsid w:val="00F14AFD"/>
    <w:rsid w:val="00F16A81"/>
    <w:rsid w:val="00F16F4E"/>
    <w:rsid w:val="00F247F1"/>
    <w:rsid w:val="00F26C21"/>
    <w:rsid w:val="00F279BC"/>
    <w:rsid w:val="00F3107B"/>
    <w:rsid w:val="00F31DE3"/>
    <w:rsid w:val="00F33511"/>
    <w:rsid w:val="00F3362F"/>
    <w:rsid w:val="00F34A9B"/>
    <w:rsid w:val="00F40202"/>
    <w:rsid w:val="00F41A82"/>
    <w:rsid w:val="00F425CF"/>
    <w:rsid w:val="00F45E06"/>
    <w:rsid w:val="00F461C3"/>
    <w:rsid w:val="00F50191"/>
    <w:rsid w:val="00F55141"/>
    <w:rsid w:val="00F616AE"/>
    <w:rsid w:val="00F669CB"/>
    <w:rsid w:val="00F7259E"/>
    <w:rsid w:val="00F72B6D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6C37B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Accent2">
    <w:name w:val="Grid Table 1 Light Accent 2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">
    <w:name w:val="Grid Table 1 Light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Accent1">
    <w:name w:val="Grid Table 4 Accent 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customStyle="1" w:styleId="GridTable1LightAccent2">
    <w:name w:val="Grid Table 1 Light Accent 2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customStyle="1" w:styleId="GridTable1Light">
    <w:name w:val="Grid Table 1 Light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Accent1">
    <w:name w:val="Grid Table 4 Accent 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tasks.office.com/husteduvn.onmicrosoft.com/vi/Home/Planner/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hyperlink" Target="mailto:tien.nguyenduc@hust.edu.vn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https://tasks.office.com/" TargetMode="External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91B37-7A3A-42C6-AE20-4DE95C272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10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12068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Windows User</cp:lastModifiedBy>
  <cp:revision>344</cp:revision>
  <cp:lastPrinted>2008-03-13T11:02:00Z</cp:lastPrinted>
  <dcterms:created xsi:type="dcterms:W3CDTF">2018-10-22T04:18:00Z</dcterms:created>
  <dcterms:modified xsi:type="dcterms:W3CDTF">2020-12-09T13:31:00Z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