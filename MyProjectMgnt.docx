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 xml:space="preserve">Ước lượng dự </w:t>
      </w:r>
      <w:proofErr w:type="gramStart"/>
      <w:r w:rsidR="000604A2" w:rsidRPr="005F15D5">
        <w:rPr>
          <w:rFonts w:ascii="Times New Roman" w:hAnsi="Times New Roman" w:cs="Times New Roman"/>
          <w:b/>
          <w:color w:val="951B13"/>
        </w:rPr>
        <w:t>án</w:t>
      </w:r>
      <w:proofErr w:type="gramEnd"/>
      <w:r w:rsidR="000604A2" w:rsidRPr="005F15D5">
        <w:rPr>
          <w:rFonts w:ascii="Times New Roman" w:hAnsi="Times New Roman" w:cs="Times New Roman"/>
          <w:b/>
          <w:color w:val="951B13"/>
        </w:rPr>
        <w:t xml:space="preserve">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FE26F9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FE26F9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</w:t>
      </w:r>
      <w:proofErr w:type="gramStart"/>
      <w:r w:rsidR="003613A4" w:rsidRPr="005F15D5">
        <w:rPr>
          <w:rFonts w:ascii="Times New Roman" w:hAnsi="Times New Roman" w:cs="Times New Roman"/>
        </w:rPr>
        <w:t>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</w:t>
      </w:r>
      <w:proofErr w:type="gramEnd"/>
      <w:r w:rsidR="003613A4" w:rsidRPr="005F15D5">
        <w:rPr>
          <w:rFonts w:ascii="Times New Roman" w:hAnsi="Times New Roman" w:cs="Times New Roman"/>
        </w:rPr>
        <w:t xml:space="preserve">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4FDA1A5B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  <w:r w:rsidR="0097159D">
        <w:rPr>
          <w:rFonts w:ascii="Times New Roman" w:hAnsi="Times New Roman" w:cs="Times New Roman"/>
        </w:rPr>
        <w:t>.</w:t>
      </w:r>
    </w:p>
    <w:p w14:paraId="6856A6CB" w14:textId="10AD4DF2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  <w:r w:rsidR="0010399F">
        <w:rPr>
          <w:rFonts w:ascii="Times New Roman" w:hAnsi="Times New Roman" w:cs="Times New Roman"/>
        </w:rPr>
        <w:t>.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proofErr w:type="gramStart"/>
      <w:r w:rsidRPr="005F15D5">
        <w:rPr>
          <w:rFonts w:ascii="Times New Roman" w:hAnsi="Times New Roman" w:cs="Times New Roman"/>
        </w:rPr>
        <w:t>Quản lý mã nguồn, tài liệu đều dựa trên Git.</w:t>
      </w:r>
      <w:proofErr w:type="gramEnd"/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</w:t>
      </w:r>
      <w:proofErr w:type="gramStart"/>
      <w:r w:rsidR="00A84D40" w:rsidRPr="005F15D5">
        <w:rPr>
          <w:rFonts w:ascii="Times New Roman" w:hAnsi="Times New Roman" w:cs="Times New Roman"/>
        </w:rPr>
        <w:t>án</w:t>
      </w:r>
      <w:proofErr w:type="gramEnd"/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</w:t>
      </w:r>
      <w:proofErr w:type="gramStart"/>
      <w:r w:rsidR="00FD4755" w:rsidRPr="005F15D5">
        <w:rPr>
          <w:rFonts w:ascii="Times New Roman" w:hAnsi="Times New Roman" w:cs="Times New Roman"/>
        </w:rPr>
        <w:t>thư</w:t>
      </w:r>
      <w:proofErr w:type="gramEnd"/>
      <w:r w:rsidR="00FD4755" w:rsidRPr="005F15D5">
        <w:rPr>
          <w:rFonts w:ascii="Times New Roman" w:hAnsi="Times New Roman" w:cs="Times New Roman"/>
        </w:rPr>
        <w:t xml:space="preserve">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</w:t>
      </w:r>
      <w:proofErr w:type="gramStart"/>
      <w:r w:rsidR="00FD4755" w:rsidRPr="005F15D5">
        <w:rPr>
          <w:rFonts w:ascii="Times New Roman" w:hAnsi="Times New Roman" w:cs="Times New Roman"/>
          <w:color w:val="FF0000"/>
        </w:rPr>
        <w:t>chung</w:t>
      </w:r>
      <w:proofErr w:type="gramEnd"/>
      <w:r w:rsidR="00FD4755" w:rsidRPr="005F15D5">
        <w:rPr>
          <w:rFonts w:ascii="Times New Roman" w:hAnsi="Times New Roman" w:cs="Times New Roman"/>
          <w:color w:val="FF0000"/>
        </w:rPr>
        <w:t xml:space="preserve">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9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7D3201ED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</w:t>
      </w:r>
      <w:proofErr w:type="gramStart"/>
      <w:r w:rsidRPr="005F15D5">
        <w:rPr>
          <w:rFonts w:ascii="Times New Roman" w:hAnsi="Times New Roman" w:cs="Times New Roman"/>
        </w:rPr>
        <w:t xml:space="preserve">nhóm </w:t>
      </w:r>
      <w:r w:rsidR="0097159D">
        <w:rPr>
          <w:rFonts w:ascii="Times New Roman" w:hAnsi="Times New Roman" w:cs="Times New Roman"/>
        </w:rPr>
        <w:t>.</w:t>
      </w:r>
      <w:proofErr w:type="gramEnd"/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10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</w:t>
      </w:r>
      <w:proofErr w:type="gramStart"/>
      <w:r w:rsidRPr="005F15D5">
        <w:rPr>
          <w:rFonts w:ascii="Times New Roman" w:hAnsi="Times New Roman" w:cs="Times New Roman"/>
        </w:rPr>
        <w:t>,</w:t>
      </w:r>
      <w:r w:rsidR="004427C7" w:rsidRPr="005F15D5">
        <w:rPr>
          <w:rFonts w:ascii="Times New Roman" w:hAnsi="Times New Roman" w:cs="Times New Roman"/>
        </w:rPr>
        <w:t xml:space="preserve">  yêu</w:t>
      </w:r>
      <w:proofErr w:type="gramEnd"/>
      <w:r w:rsidR="004427C7" w:rsidRPr="005F15D5">
        <w:rPr>
          <w:rFonts w:ascii="Times New Roman" w:hAnsi="Times New Roman" w:cs="Times New Roman"/>
        </w:rPr>
        <w:t xml:space="preserve">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Accent2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5B920AE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BC85D66" w14:textId="1306EF07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40B3DC4F" w14:textId="1AC48973" w:rsidR="00727431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4F179CC3" w14:textId="0E8F7947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7E5CB6A" w14:textId="4ACF5209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25B994E6" w14:textId="56AF00B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1899197D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CB92779" w14:textId="70F448A5" w:rsidR="00BD2456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362C017C" w14:textId="5980F015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5141B22F" w14:textId="70D534EE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05DA17E" w14:textId="54B6F141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0309589C" w14:textId="1518472D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BB1F9BC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738875" w14:textId="4328EDEC" w:rsidR="00BD2456" w:rsidRPr="005F15D5" w:rsidRDefault="00D42390" w:rsidP="00967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1F46DC41" w14:textId="5910611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7C7C64BA" w14:textId="646A153C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4B313FD6" w14:textId="5DCF329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3B6ACFC8" w14:textId="0F3DCC02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F5EFAE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AA3E933" w14:textId="77777777" w:rsidR="00BD2456" w:rsidRPr="005F15D5" w:rsidRDefault="00BD2456" w:rsidP="00A1366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6D3603BF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4C3A9565" w14:textId="54BD8320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7E8229D1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628B26DE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7EDE96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5C65F1D" w14:textId="00D9CD82" w:rsidR="00BD2456" w:rsidRPr="005F15D5" w:rsidRDefault="00D42390" w:rsidP="00967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663BAFC1" w14:textId="644928A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1AD25F40" w14:textId="65A9EE54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139CCF74" w14:textId="446055C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1CF4746" w14:textId="2F1E03E9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2"/>
          <w:footerReference w:type="default" r:id="rId13"/>
          <w:headerReference w:type="first" r:id="rId14"/>
          <w:footerReference w:type="first" r:id="rId15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Cẩn thận, tỉ mỉ, nhanh nhạy trong các sự cố để đảm bảo hoạt động công việc được triển khai </w:t>
      </w:r>
      <w:proofErr w:type="gramStart"/>
      <w:r w:rsidRPr="005F15D5">
        <w:rPr>
          <w:rFonts w:ascii="Times New Roman" w:hAnsi="Times New Roman" w:cs="Times New Roman"/>
        </w:rPr>
        <w:t>theo</w:t>
      </w:r>
      <w:proofErr w:type="gramEnd"/>
      <w:r w:rsidRPr="005F15D5">
        <w:rPr>
          <w:rFonts w:ascii="Times New Roman" w:hAnsi="Times New Roman" w:cs="Times New Roman"/>
        </w:rPr>
        <w:t xml:space="preserve">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42977726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</w:t>
      </w:r>
      <w:proofErr w:type="gramStart"/>
      <w:r w:rsidRPr="005F15D5">
        <w:rPr>
          <w:rFonts w:ascii="Times New Roman" w:hAnsi="Times New Roman" w:cs="Times New Roman"/>
        </w:rPr>
        <w:t>..</w:t>
      </w:r>
      <w:proofErr w:type="gramEnd"/>
      <w:r w:rsidR="00C422A8">
        <w:rPr>
          <w:rFonts w:ascii="Times New Roman" w:hAnsi="Times New Roman" w:cs="Times New Roman"/>
        </w:rPr>
        <w:t xml:space="preserve"> Tư duy </w:t>
      </w:r>
      <w:r w:rsidR="007305B4">
        <w:rPr>
          <w:rFonts w:ascii="Times New Roman" w:hAnsi="Times New Roman" w:cs="Times New Roman"/>
        </w:rPr>
        <w:t>lập trình tốt.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</w:t>
      </w:r>
      <w:proofErr w:type="gramStart"/>
      <w:r w:rsidRPr="005F15D5">
        <w:rPr>
          <w:rFonts w:ascii="Times New Roman" w:hAnsi="Times New Roman" w:cs="Times New Roman"/>
        </w:rPr>
        <w:t>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4BD9A4D" w14:textId="77777777" w:rsidR="00B622C4" w:rsidRPr="005F15D5" w:rsidRDefault="00B622C4" w:rsidP="00B622C4">
      <w:pPr>
        <w:rPr>
          <w:rFonts w:ascii="Times New Roman" w:hAnsi="Times New Roman" w:cs="Times New Roman"/>
          <w:i/>
          <w:iCs/>
        </w:rPr>
      </w:pPr>
    </w:p>
    <w:p w14:paraId="7188314F" w14:textId="5A37A564" w:rsidR="00947316" w:rsidRPr="005F15D5" w:rsidRDefault="0089595C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lastRenderedPageBreak/>
        <w:t>Kết quả chạy thử nghiệm</w:t>
      </w:r>
      <w:bookmarkEnd w:id="10"/>
    </w:p>
    <w:p w14:paraId="4A1F7132" w14:textId="0CDF05C9" w:rsidR="0089595C" w:rsidRPr="005F15D5" w:rsidRDefault="0089595C" w:rsidP="0089595C">
      <w:pPr>
        <w:rPr>
          <w:rFonts w:ascii="Times New Roman" w:hAnsi="Times New Roman" w:cs="Times New Roman"/>
          <w:i/>
          <w:iCs/>
        </w:rPr>
      </w:pPr>
      <w:proofErr w:type="gramStart"/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5F15D5">
        <w:rPr>
          <w:rFonts w:ascii="Times New Roman" w:hAnsi="Times New Roman" w:cs="Times New Roman"/>
          <w:i/>
          <w:iCs/>
        </w:rPr>
        <w:t>Cho biết các lỗi xuất hiện và cách xử lý nếu có.</w:t>
      </w:r>
      <w:proofErr w:type="gramEnd"/>
    </w:p>
    <w:p w14:paraId="1118375C" w14:textId="6CC72E07" w:rsidR="00F3362F" w:rsidRPr="005F15D5" w:rsidRDefault="00AD13E4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 xml:space="preserve">Phạm </w:t>
      </w:r>
      <w:proofErr w:type="gramStart"/>
      <w:r w:rsidRPr="005F15D5">
        <w:rPr>
          <w:rFonts w:ascii="Times New Roman" w:hAnsi="Times New Roman" w:cs="Times New Roman"/>
          <w:sz w:val="20"/>
          <w:szCs w:val="20"/>
        </w:rPr>
        <w:t>vi</w:t>
      </w:r>
      <w:proofErr w:type="gramEnd"/>
      <w:r w:rsidR="00DD00D8" w:rsidRPr="005F15D5">
        <w:rPr>
          <w:rFonts w:ascii="Times New Roman" w:hAnsi="Times New Roman" w:cs="Times New Roman"/>
          <w:sz w:val="20"/>
          <w:szCs w:val="20"/>
        </w:rPr>
        <w:t xml:space="preserve"> dự án</w:t>
      </w:r>
      <w:bookmarkEnd w:id="11"/>
    </w:p>
    <w:p w14:paraId="4FB2BFE1" w14:textId="77777777" w:rsidR="007B587E" w:rsidRPr="005F15D5" w:rsidRDefault="00A01B4E" w:rsidP="007B587E">
      <w:pPr>
        <w:jc w:val="left"/>
        <w:rPr>
          <w:rFonts w:ascii="Times New Roman" w:hAnsi="Times New Roman" w:cs="Times New Roman"/>
          <w:i/>
          <w:iCs/>
        </w:rPr>
      </w:pPr>
      <w:proofErr w:type="gramStart"/>
      <w:r w:rsidRPr="005F15D5">
        <w:rPr>
          <w:rFonts w:ascii="Times New Roman" w:hAnsi="Times New Roman" w:cs="Times New Roman"/>
          <w:i/>
          <w:iCs/>
        </w:rPr>
        <w:t>Chạy được trên nền tả</w:t>
      </w:r>
      <w:r w:rsidR="007B587E" w:rsidRPr="005F15D5">
        <w:rPr>
          <w:rFonts w:ascii="Times New Roman" w:hAnsi="Times New Roman" w:cs="Times New Roman"/>
          <w:i/>
          <w:iCs/>
        </w:rPr>
        <w:t>ng nào, OS nào?</w:t>
      </w:r>
      <w:proofErr w:type="gramEnd"/>
      <w:r w:rsidR="007B587E" w:rsidRPr="005F15D5">
        <w:rPr>
          <w:rFonts w:ascii="Times New Roman" w:hAnsi="Times New Roman" w:cs="Times New Roman"/>
          <w:i/>
          <w:iCs/>
        </w:rPr>
        <w:t xml:space="preserve"> </w:t>
      </w:r>
    </w:p>
    <w:p w14:paraId="303DB423" w14:textId="74ECBF9E" w:rsidR="00A01B4E" w:rsidRPr="005F15D5" w:rsidRDefault="007B587E" w:rsidP="005830B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51906836" w14:textId="543D8E3B" w:rsidR="00802E21" w:rsidRPr="005F15D5" w:rsidRDefault="00802E2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00318733" w14:textId="2B8DE51D" w:rsidR="00E038A0" w:rsidRPr="005F15D5" w:rsidRDefault="00802E21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4A210F80" w14:textId="76E30642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307E4FF0" w14:textId="395018D8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Trang phục phù hợp (quần dài</w:t>
      </w:r>
      <w:proofErr w:type="gramStart"/>
      <w:r w:rsidRPr="005F15D5">
        <w:rPr>
          <w:rFonts w:ascii="Times New Roman" w:hAnsi="Times New Roman" w:cs="Times New Roman"/>
          <w:iCs/>
        </w:rPr>
        <w:t>,đi</w:t>
      </w:r>
      <w:proofErr w:type="gramEnd"/>
      <w:r w:rsidRPr="005F15D5">
        <w:rPr>
          <w:rFonts w:ascii="Times New Roman" w:hAnsi="Times New Roman" w:cs="Times New Roman"/>
          <w:iCs/>
        </w:rPr>
        <w:t xml:space="preserve"> giày da, áo sơ mi v.v..)</w:t>
      </w:r>
    </w:p>
    <w:p w14:paraId="78CD6A53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Tắt chuông</w:t>
      </w:r>
      <w:proofErr w:type="gramStart"/>
      <w:r w:rsidRPr="005F15D5">
        <w:rPr>
          <w:rFonts w:ascii="Times New Roman" w:hAnsi="Times New Roman" w:cs="Times New Roman"/>
          <w:iCs/>
        </w:rPr>
        <w:t>,tắt</w:t>
      </w:r>
      <w:proofErr w:type="gramEnd"/>
      <w:r w:rsidRPr="005F15D5">
        <w:rPr>
          <w:rFonts w:ascii="Times New Roman" w:hAnsi="Times New Roman" w:cs="Times New Roman"/>
          <w:iCs/>
        </w:rPr>
        <w:t xml:space="preserve"> tiếng tất cả các thiết bị điện tử.</w:t>
      </w:r>
    </w:p>
    <w:p w14:paraId="7B74DE9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liệu);</w:t>
      </w:r>
    </w:p>
    <w:p w14:paraId="4D8B80F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7BDEB221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2964A39C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14E568D2" w14:textId="50E5D00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Tự ghi lại những điểm quan trọng trong </w:t>
      </w:r>
      <w:r w:rsidR="009D1C10" w:rsidRPr="005F15D5">
        <w:rPr>
          <w:rFonts w:ascii="Times New Roman" w:hAnsi="Times New Roman" w:cs="Times New Roman"/>
          <w:iCs/>
        </w:rPr>
        <w:t>buổi</w:t>
      </w:r>
      <w:r w:rsidRPr="005F15D5">
        <w:rPr>
          <w:rFonts w:ascii="Times New Roman" w:hAnsi="Times New Roman" w:cs="Times New Roman"/>
          <w:iCs/>
        </w:rPr>
        <w:t xml:space="preserve"> họp</w:t>
      </w:r>
    </w:p>
    <w:p w14:paraId="33BB73A4" w14:textId="47769225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394EA507" w14:textId="7DB16D7F" w:rsidR="00476644" w:rsidRPr="005F15D5" w:rsidRDefault="005F15D5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1AC2A0D1" w14:textId="53BE60FE" w:rsidR="005F15D5" w:rsidRPr="005F15D5" w:rsidRDefault="005F15D5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25596203" w14:textId="2872B60A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7111D04C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5370F130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2EE1A8C3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</w:p>
    <w:p w14:paraId="201D3D5C" w14:textId="571BF035" w:rsidR="00E31DB9" w:rsidRPr="005F15D5" w:rsidRDefault="00E31DB9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3" w:name="_Toc57272151"/>
      <w:r w:rsidRPr="005F15D5">
        <w:rPr>
          <w:rFonts w:ascii="Times New Roman" w:hAnsi="Times New Roman" w:cs="Times New Roman"/>
          <w:sz w:val="20"/>
          <w:szCs w:val="20"/>
        </w:rPr>
        <w:t>Ước lượng</w:t>
      </w:r>
      <w:r w:rsidR="0011003A" w:rsidRPr="005F15D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1003A" w:rsidRPr="005F15D5">
        <w:rPr>
          <w:rFonts w:ascii="Times New Roman" w:hAnsi="Times New Roman" w:cs="Times New Roman"/>
          <w:sz w:val="20"/>
          <w:szCs w:val="20"/>
        </w:rPr>
        <w:t>chung</w:t>
      </w:r>
      <w:bookmarkEnd w:id="13"/>
      <w:proofErr w:type="gramEnd"/>
    </w:p>
    <w:p w14:paraId="7CB60D16" w14:textId="7C752AC3" w:rsidR="002814C8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4" w:name="_Toc57272152"/>
      <w:r w:rsidRPr="005F15D5">
        <w:rPr>
          <w:rFonts w:ascii="Times New Roman" w:hAnsi="Times New Roman" w:cs="Times New Roman"/>
          <w:sz w:val="20"/>
          <w:szCs w:val="20"/>
        </w:rPr>
        <w:t>Ước lượng thời gian</w:t>
      </w:r>
      <w:bookmarkEnd w:id="14"/>
    </w:p>
    <w:p w14:paraId="4CAA1D6E" w14:textId="6536B3D3" w:rsidR="00612FB1" w:rsidRPr="005F15D5" w:rsidRDefault="000C6EB0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Để chạy thành công </w:t>
      </w:r>
      <w:r w:rsidR="00017E86" w:rsidRPr="005F15D5">
        <w:rPr>
          <w:rFonts w:ascii="Times New Roman" w:hAnsi="Times New Roman" w:cs="Times New Roman"/>
          <w:i/>
          <w:iCs/>
        </w:rPr>
        <w:t>mã nguồn</w:t>
      </w:r>
      <w:r w:rsidRPr="005F15D5">
        <w:rPr>
          <w:rFonts w:ascii="Times New Roman" w:hAnsi="Times New Roman" w:cs="Times New Roman"/>
          <w:i/>
          <w:iCs/>
        </w:rPr>
        <w:t xml:space="preserve"> mở</w:t>
      </w:r>
      <w:r w:rsidR="00017E86" w:rsidRPr="005F15D5">
        <w:rPr>
          <w:rFonts w:ascii="Times New Roman" w:hAnsi="Times New Roman" w:cs="Times New Roman"/>
          <w:i/>
          <w:iCs/>
        </w:rPr>
        <w:t xml:space="preserve"> cần bao nhiêu thời gian</w:t>
      </w:r>
      <w:r w:rsidR="0038416C">
        <w:rPr>
          <w:rFonts w:ascii="Times New Roman" w:hAnsi="Times New Roman" w:cs="Times New Roman"/>
          <w:i/>
          <w:iCs/>
        </w:rPr>
        <w:t>: 1 giờ</w:t>
      </w:r>
    </w:p>
    <w:p w14:paraId="698E473B" w14:textId="3CC4CE9A" w:rsidR="00327CC3" w:rsidRPr="005F15D5" w:rsidRDefault="00327CC3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hiểu rõ mã nguồn mở cần bao nhiêu thời gian</w:t>
      </w:r>
      <w:r w:rsidR="0038416C">
        <w:rPr>
          <w:rFonts w:ascii="Times New Roman" w:hAnsi="Times New Roman" w:cs="Times New Roman"/>
          <w:i/>
          <w:iCs/>
        </w:rPr>
        <w:t>: 4 ngày</w:t>
      </w:r>
    </w:p>
    <w:p w14:paraId="0B40C28B" w14:textId="57531579" w:rsidR="000123C4" w:rsidRPr="005F15D5" w:rsidRDefault="000123C4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thay đổi giao diện, để chỉnh sửa tính năng cần bao nhiêu thời gian</w:t>
      </w:r>
      <w:r w:rsidR="0038416C">
        <w:rPr>
          <w:rFonts w:ascii="Times New Roman" w:hAnsi="Times New Roman" w:cs="Times New Roman"/>
          <w:i/>
          <w:iCs/>
        </w:rPr>
        <w:t>: 14 ngày</w:t>
      </w:r>
    </w:p>
    <w:p w14:paraId="33628FB7" w14:textId="0FE0EABF" w:rsidR="00D466C7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5" w:name="_Toc57272153"/>
      <w:r w:rsidRPr="005F15D5">
        <w:rPr>
          <w:rFonts w:ascii="Times New Roman" w:hAnsi="Times New Roman" w:cs="Times New Roman"/>
          <w:sz w:val="20"/>
          <w:szCs w:val="20"/>
        </w:rPr>
        <w:t>Ước lượng rủi ro</w:t>
      </w:r>
      <w:bookmarkEnd w:id="15"/>
    </w:p>
    <w:p w14:paraId="263B59D8" w14:textId="77777777" w:rsidR="00873879" w:rsidRPr="005F15D5" w:rsidRDefault="00327CC3" w:rsidP="00873879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Ước lượng 5 rủi ro của dự </w:t>
      </w:r>
      <w:proofErr w:type="gramStart"/>
      <w:r w:rsidRPr="005F15D5">
        <w:rPr>
          <w:rFonts w:ascii="Times New Roman" w:hAnsi="Times New Roman" w:cs="Times New Roman"/>
          <w:i/>
          <w:iCs/>
        </w:rPr>
        <w:t>án</w:t>
      </w:r>
      <w:proofErr w:type="gramEnd"/>
      <w:r w:rsidR="00A43D43" w:rsidRPr="005F15D5">
        <w:rPr>
          <w:rFonts w:ascii="Times New Roman" w:hAnsi="Times New Roman" w:cs="Times New Roman"/>
          <w:i/>
          <w:iCs/>
        </w:rPr>
        <w:t xml:space="preserve"> tìm hiểu mã nguồn mở này: </w:t>
      </w:r>
      <w:r w:rsidRPr="005F15D5">
        <w:rPr>
          <w:rFonts w:ascii="Times New Roman" w:hAnsi="Times New Roman" w:cs="Times New Roman"/>
          <w:i/>
          <w:iCs/>
        </w:rPr>
        <w:t xml:space="preserve">Mỗi rủi ro có </w:t>
      </w:r>
      <w:r w:rsidR="007E4E75" w:rsidRPr="005F15D5">
        <w:rPr>
          <w:rFonts w:ascii="Times New Roman" w:hAnsi="Times New Roman" w:cs="Times New Roman"/>
          <w:i/>
          <w:iCs/>
        </w:rPr>
        <w:t>5</w:t>
      </w:r>
      <w:r w:rsidRPr="005F15D5">
        <w:rPr>
          <w:rFonts w:ascii="Times New Roman" w:hAnsi="Times New Roman" w:cs="Times New Roman"/>
          <w:i/>
          <w:iCs/>
        </w:rPr>
        <w:t xml:space="preserve"> yếu tố cần</w:t>
      </w:r>
      <w:r w:rsidR="00A43D43" w:rsidRPr="005F15D5">
        <w:rPr>
          <w:rFonts w:ascii="Times New Roman" w:hAnsi="Times New Roman" w:cs="Times New Roman"/>
          <w:i/>
          <w:iCs/>
        </w:rPr>
        <w:t xml:space="preserve"> ghi rõ</w:t>
      </w:r>
    </w:p>
    <w:p w14:paraId="76FE9619" w14:textId="2C1F5555" w:rsidR="00A43D43" w:rsidRPr="0038416C" w:rsidRDefault="00762E8B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FF0000"/>
        </w:rPr>
      </w:pPr>
      <w:r w:rsidRPr="0038416C">
        <w:rPr>
          <w:rFonts w:ascii="Times New Roman" w:hAnsi="Times New Roman" w:cs="Times New Roman"/>
          <w:iCs/>
          <w:color w:val="FF0000"/>
        </w:rPr>
        <w:t>Khách hàng thay đổ</w:t>
      </w:r>
      <w:r w:rsidR="00873879" w:rsidRPr="0038416C">
        <w:rPr>
          <w:rFonts w:ascii="Times New Roman" w:hAnsi="Times New Roman" w:cs="Times New Roman"/>
          <w:iCs/>
          <w:color w:val="FF0000"/>
        </w:rPr>
        <w:t>i một số chi tiết liên quan đến giao diện</w:t>
      </w:r>
    </w:p>
    <w:p w14:paraId="3F8E4E3D" w14:textId="4304A4DB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873879" w:rsidRPr="005F15D5">
        <w:rPr>
          <w:rFonts w:ascii="Times New Roman" w:hAnsi="Times New Roman" w:cs="Times New Roman"/>
          <w:i/>
          <w:iCs/>
        </w:rPr>
        <w:t xml:space="preserve"> </w:t>
      </w:r>
      <w:r w:rsidR="00360A46">
        <w:rPr>
          <w:rFonts w:ascii="Times New Roman" w:hAnsi="Times New Roman" w:cs="Times New Roman"/>
          <w:i/>
          <w:iCs/>
        </w:rPr>
        <w:t xml:space="preserve">Khách hàng yêu cầu </w:t>
      </w:r>
      <w:r w:rsidR="00873879" w:rsidRPr="005F15D5">
        <w:rPr>
          <w:rFonts w:ascii="Times New Roman" w:hAnsi="Times New Roman" w:cs="Times New Roman"/>
          <w:i/>
          <w:iCs/>
        </w:rPr>
        <w:t>sửa đổi giao diện màu đỏ thành màu xanh.</w:t>
      </w:r>
    </w:p>
    <w:p w14:paraId="427D6A76" w14:textId="311BDE1E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</w:t>
      </w:r>
      <w:r w:rsidR="00873879" w:rsidRPr="005F15D5">
        <w:rPr>
          <w:rFonts w:ascii="Times New Roman" w:hAnsi="Times New Roman" w:cs="Times New Roman"/>
          <w:i/>
          <w:iCs/>
        </w:rPr>
        <w:t>: 50%</w:t>
      </w:r>
    </w:p>
    <w:p w14:paraId="4772B9A4" w14:textId="29543DE1" w:rsidR="007E4E75" w:rsidRPr="005F15D5" w:rsidRDefault="007E4E75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</w:t>
      </w:r>
      <w:r w:rsidR="00873879" w:rsidRPr="005F15D5">
        <w:rPr>
          <w:rFonts w:ascii="Times New Roman" w:hAnsi="Times New Roman" w:cs="Times New Roman"/>
          <w:i/>
          <w:iCs/>
        </w:rPr>
        <w:t>: ảnh hưởng nặng tiến độ dự án</w:t>
      </w:r>
      <w:r w:rsidR="00625C21">
        <w:rPr>
          <w:rFonts w:ascii="Times New Roman" w:hAnsi="Times New Roman" w:cs="Times New Roman"/>
          <w:i/>
          <w:iCs/>
        </w:rPr>
        <w:t>.</w:t>
      </w:r>
    </w:p>
    <w:p w14:paraId="342B0712" w14:textId="1E62A889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lastRenderedPageBreak/>
        <w:t>Giải pháp</w:t>
      </w:r>
      <w:r w:rsidR="007E4E75" w:rsidRPr="005F15D5">
        <w:rPr>
          <w:rFonts w:ascii="Times New Roman" w:hAnsi="Times New Roman" w:cs="Times New Roman"/>
          <w:i/>
          <w:iCs/>
        </w:rPr>
        <w:t xml:space="preserve"> xử lý</w:t>
      </w:r>
      <w:r w:rsidR="00873879" w:rsidRPr="005F15D5">
        <w:rPr>
          <w:rFonts w:ascii="Times New Roman" w:hAnsi="Times New Roman" w:cs="Times New Roman"/>
          <w:i/>
          <w:iCs/>
        </w:rPr>
        <w:t>: hẹn gặp khách hàng trao đổi chặt chẽ 1 lần và yêu cầu khách hàng trả thêm tiền sửa đổi các chi tiết liên quan.</w:t>
      </w:r>
    </w:p>
    <w:p w14:paraId="587A9861" w14:textId="7EEBE356" w:rsidR="00873879" w:rsidRPr="0038416C" w:rsidRDefault="00710B3F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FF0000"/>
        </w:rPr>
      </w:pPr>
      <w:r w:rsidRPr="0038416C">
        <w:rPr>
          <w:rFonts w:ascii="Times New Roman" w:hAnsi="Times New Roman" w:cs="Times New Roman"/>
          <w:i/>
          <w:iCs/>
          <w:color w:val="FF0000"/>
        </w:rPr>
        <w:t>Nghỉ phép dài hạn</w:t>
      </w:r>
    </w:p>
    <w:p w14:paraId="72349B26" w14:textId="493FB4A3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710B3F" w:rsidRPr="005F15D5">
        <w:rPr>
          <w:rFonts w:ascii="Times New Roman" w:hAnsi="Times New Roman" w:cs="Times New Roman"/>
          <w:i/>
          <w:iCs/>
        </w:rPr>
        <w:t xml:space="preserve"> Trong quá trình làm dự án, các nhân viên có thể se mắc bệnh buộc phải nghỉ </w:t>
      </w:r>
      <w:proofErr w:type="gramStart"/>
      <w:r w:rsidR="00710B3F" w:rsidRPr="005F15D5">
        <w:rPr>
          <w:rFonts w:ascii="Times New Roman" w:hAnsi="Times New Roman" w:cs="Times New Roman"/>
          <w:i/>
          <w:iCs/>
        </w:rPr>
        <w:t>theo</w:t>
      </w:r>
      <w:proofErr w:type="gramEnd"/>
      <w:r w:rsidR="00710B3F" w:rsidRPr="005F15D5">
        <w:rPr>
          <w:rFonts w:ascii="Times New Roman" w:hAnsi="Times New Roman" w:cs="Times New Roman"/>
          <w:i/>
          <w:iCs/>
        </w:rPr>
        <w:t xml:space="preserve"> Luật Lao động. Ví dụ: Nhân viên nữ có thể nghỉ từ 3-6 tháng trong quá trình </w:t>
      </w:r>
      <w:proofErr w:type="gramStart"/>
      <w:r w:rsidR="00710B3F" w:rsidRPr="005F15D5">
        <w:rPr>
          <w:rFonts w:ascii="Times New Roman" w:hAnsi="Times New Roman" w:cs="Times New Roman"/>
          <w:i/>
          <w:iCs/>
        </w:rPr>
        <w:t>thai</w:t>
      </w:r>
      <w:proofErr w:type="gramEnd"/>
      <w:r w:rsidR="00710B3F" w:rsidRPr="005F15D5">
        <w:rPr>
          <w:rFonts w:ascii="Times New Roman" w:hAnsi="Times New Roman" w:cs="Times New Roman"/>
          <w:i/>
          <w:iCs/>
        </w:rPr>
        <w:t xml:space="preserve"> sản.</w:t>
      </w:r>
    </w:p>
    <w:p w14:paraId="6730FFCE" w14:textId="232A4A1A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</w:t>
      </w:r>
      <w:r w:rsidR="00710B3F" w:rsidRPr="005F15D5">
        <w:rPr>
          <w:rFonts w:ascii="Times New Roman" w:hAnsi="Times New Roman" w:cs="Times New Roman"/>
          <w:i/>
          <w:iCs/>
        </w:rPr>
        <w:t>: 45%</w:t>
      </w:r>
    </w:p>
    <w:p w14:paraId="5DD27D8B" w14:textId="1ADE7360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</w:t>
      </w:r>
      <w:r w:rsidR="00710B3F" w:rsidRPr="005F15D5">
        <w:rPr>
          <w:rFonts w:ascii="Times New Roman" w:hAnsi="Times New Roman" w:cs="Times New Roman"/>
          <w:i/>
          <w:iCs/>
        </w:rPr>
        <w:t>: Có thể ảnh hưởng trực tiếp đến 30% doanh thu dự án</w:t>
      </w:r>
    </w:p>
    <w:p w14:paraId="6F271310" w14:textId="6080EB68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</w:t>
      </w:r>
      <w:r w:rsidR="00710B3F" w:rsidRPr="005F15D5">
        <w:rPr>
          <w:rFonts w:ascii="Times New Roman" w:hAnsi="Times New Roman" w:cs="Times New Roman"/>
          <w:i/>
          <w:iCs/>
        </w:rPr>
        <w:t>: Nhanh chóng tìm nhân viên thích hợp để thay thế vị trí bị trống.</w:t>
      </w:r>
    </w:p>
    <w:p w14:paraId="739FE0BE" w14:textId="5AB14194" w:rsidR="00710B3F" w:rsidRPr="0038416C" w:rsidRDefault="00710B3F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FF0000"/>
        </w:rPr>
      </w:pPr>
      <w:r w:rsidRPr="0038416C">
        <w:rPr>
          <w:rFonts w:ascii="Times New Roman" w:hAnsi="Times New Roman" w:cs="Times New Roman"/>
          <w:i/>
          <w:iCs/>
          <w:color w:val="FF0000"/>
        </w:rPr>
        <w:t>Công nghệ</w:t>
      </w:r>
    </w:p>
    <w:p w14:paraId="5D2DBDB4" w14:textId="5480C065" w:rsidR="00710B3F" w:rsidRPr="005F15D5" w:rsidRDefault="00710B3F" w:rsidP="009D1C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Phiên bản phần cứng, phần mềm thay </w:t>
      </w:r>
      <w:proofErr w:type="gramStart"/>
      <w:r w:rsidR="009D1C10" w:rsidRPr="005F15D5">
        <w:rPr>
          <w:rFonts w:ascii="Times New Roman" w:hAnsi="Times New Roman" w:cs="Times New Roman"/>
          <w:i/>
          <w:iCs/>
          <w:lang w:val="vi-VN"/>
        </w:rPr>
        <w:t>đổi</w:t>
      </w:r>
      <w:r w:rsidR="00116BD6">
        <w:rPr>
          <w:rFonts w:ascii="Times New Roman" w:hAnsi="Times New Roman" w:cs="Times New Roman"/>
          <w:i/>
          <w:iCs/>
        </w:rPr>
        <w:t>(</w:t>
      </w:r>
      <w:proofErr w:type="gramEnd"/>
      <w:r w:rsidR="00116BD6">
        <w:rPr>
          <w:rFonts w:ascii="Times New Roman" w:hAnsi="Times New Roman" w:cs="Times New Roman"/>
          <w:i/>
          <w:iCs/>
        </w:rPr>
        <w:t>quá cũ)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trong quá trình thực hiện d</w:t>
      </w:r>
      <w:r w:rsidR="00116BD6">
        <w:rPr>
          <w:rFonts w:ascii="Times New Roman" w:hAnsi="Times New Roman" w:cs="Times New Roman"/>
          <w:i/>
          <w:iCs/>
        </w:rPr>
        <w:t xml:space="preserve">ự 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>án.</w:t>
      </w:r>
    </w:p>
    <w:p w14:paraId="3D1444F3" w14:textId="2E6D626E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9D1C10" w:rsidRPr="005F15D5">
        <w:rPr>
          <w:rFonts w:ascii="Times New Roman" w:hAnsi="Times New Roman" w:cs="Times New Roman"/>
          <w:i/>
          <w:iCs/>
        </w:rPr>
        <w:t xml:space="preserve"> 32%</w:t>
      </w:r>
    </w:p>
    <w:p w14:paraId="025D46A0" w14:textId="78DAF610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Ảnh hưởng nghiêm trọ</w:t>
      </w:r>
      <w:r w:rsidR="009D1C10" w:rsidRPr="005F15D5">
        <w:rPr>
          <w:rFonts w:ascii="Times New Roman" w:hAnsi="Times New Roman" w:cs="Times New Roman"/>
          <w:i/>
          <w:iCs/>
        </w:rPr>
        <w:t>ng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đến tiến độ của dự án và đôi khi có thể phải dừng cả dự án</w:t>
      </w:r>
    </w:p>
    <w:p w14:paraId="6BDA6933" w14:textId="63FF91F6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Cập nhật hệ thống cũ lên phiên bản mới, chuẩn bị và kiểm tra chi tiết cụ thể trước khi bắt đầu dự án</w:t>
      </w:r>
    </w:p>
    <w:p w14:paraId="3F1E3BEA" w14:textId="4FD62470" w:rsidR="00873879" w:rsidRPr="00121671" w:rsidRDefault="00223928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color w:val="FF0000"/>
        </w:rPr>
      </w:pPr>
      <w:r w:rsidRPr="00121671">
        <w:rPr>
          <w:rFonts w:ascii="Times New Roman" w:hAnsi="Times New Roman" w:cs="Times New Roman"/>
          <w:i/>
          <w:color w:val="FF0000"/>
        </w:rPr>
        <w:t>Lục đục nội bộ</w:t>
      </w:r>
    </w:p>
    <w:p w14:paraId="0DF93DAA" w14:textId="17BA5E02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D019AC" w:rsidRPr="005F15D5">
        <w:rPr>
          <w:rFonts w:ascii="Times New Roman" w:hAnsi="Times New Roman" w:cs="Times New Roman"/>
          <w:i/>
          <w:iCs/>
        </w:rPr>
        <w:t xml:space="preserve"> 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Vì tranh chấp, không thống nhất được quan điểm nên nhân viên rời bỏ dự </w:t>
      </w:r>
      <w:proofErr w:type="gramStart"/>
      <w:r w:rsidR="00D019AC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hoặc không thống nhất được kế hoạch cụ thể cho công việc.</w:t>
      </w:r>
    </w:p>
    <w:p w14:paraId="2DBF50EA" w14:textId="25E46E1E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D019AC" w:rsidRPr="005F15D5">
        <w:rPr>
          <w:rFonts w:ascii="Times New Roman" w:hAnsi="Times New Roman" w:cs="Times New Roman"/>
          <w:i/>
          <w:iCs/>
        </w:rPr>
        <w:t xml:space="preserve"> 60%</w:t>
      </w:r>
    </w:p>
    <w:p w14:paraId="1F8FF6A7" w14:textId="685B6064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</w:t>
      </w:r>
      <w:r w:rsidR="001A25AB">
        <w:rPr>
          <w:rFonts w:ascii="Times New Roman" w:hAnsi="Times New Roman" w:cs="Times New Roman"/>
          <w:i/>
          <w:iCs/>
        </w:rPr>
        <w:t>Thiệt hại r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>ất lớn</w:t>
      </w:r>
      <w:r w:rsidR="001A25AB">
        <w:rPr>
          <w:rFonts w:ascii="Times New Roman" w:hAnsi="Times New Roman" w:cs="Times New Roman"/>
          <w:i/>
          <w:iCs/>
        </w:rPr>
        <w:t>, có thể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lên đến cả tỷ đồng, gây tổn thất nặng nề cho doanh nghiệp do dự </w:t>
      </w:r>
      <w:proofErr w:type="gramStart"/>
      <w:r w:rsidR="00D019AC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không thể thực hiện được và có khả năng phải đền hợp đồng. Từ đó ảnh hưởng đến danh tiếng của doanh nghiệp</w:t>
      </w:r>
      <w:r w:rsidR="00116BD6">
        <w:rPr>
          <w:rFonts w:ascii="Times New Roman" w:hAnsi="Times New Roman" w:cs="Times New Roman"/>
          <w:i/>
          <w:iCs/>
        </w:rPr>
        <w:t>.</w:t>
      </w:r>
    </w:p>
    <w:p w14:paraId="7EEC17D4" w14:textId="3819DC2B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D019AC" w:rsidRPr="005F15D5">
        <w:rPr>
          <w:rFonts w:ascii="Times New Roman" w:hAnsi="Times New Roman" w:cs="Times New Roman"/>
          <w:i/>
          <w:iCs/>
        </w:rPr>
        <w:t xml:space="preserve"> Lãnh đạo hoặc leader có khả năng tổng hợp ý kiến, đưa ra các đề xuất người có </w:t>
      </w:r>
      <w:proofErr w:type="gramStart"/>
      <w:r w:rsidR="00D019AC" w:rsidRPr="005F15D5">
        <w:rPr>
          <w:rFonts w:ascii="Times New Roman" w:hAnsi="Times New Roman" w:cs="Times New Roman"/>
          <w:i/>
          <w:iCs/>
        </w:rPr>
        <w:t>chung</w:t>
      </w:r>
      <w:proofErr w:type="gramEnd"/>
      <w:r w:rsidR="00D019AC" w:rsidRPr="005F15D5">
        <w:rPr>
          <w:rFonts w:ascii="Times New Roman" w:hAnsi="Times New Roman" w:cs="Times New Roman"/>
          <w:i/>
          <w:iCs/>
        </w:rPr>
        <w:t xml:space="preserve"> ý tưởng, hướng đi vào chung 1 nhóm.</w:t>
      </w:r>
    </w:p>
    <w:p w14:paraId="6540BB52" w14:textId="38325B7A" w:rsidR="00223928" w:rsidRPr="00121671" w:rsidRDefault="00223928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color w:val="FF0000"/>
        </w:rPr>
      </w:pPr>
      <w:r w:rsidRPr="00121671">
        <w:rPr>
          <w:rFonts w:ascii="Times New Roman" w:hAnsi="Times New Roman" w:cs="Times New Roman"/>
          <w:i/>
          <w:color w:val="FF0000"/>
        </w:rPr>
        <w:t>Vấn đề tài chính</w:t>
      </w:r>
    </w:p>
    <w:p w14:paraId="4A0361F8" w14:textId="42DDDB54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114E24" w:rsidRPr="005F15D5">
        <w:rPr>
          <w:rFonts w:ascii="Times New Roman" w:hAnsi="Times New Roman" w:cs="Times New Roman"/>
          <w:i/>
          <w:iCs/>
        </w:rPr>
        <w:t xml:space="preserve"> Thiếu hụt chi phí vận hành dự án do thiếu hụt chi phí đâu tư cơ sở vật </w:t>
      </w:r>
      <w:proofErr w:type="gramStart"/>
      <w:r w:rsidR="00114E24" w:rsidRPr="005F15D5">
        <w:rPr>
          <w:rFonts w:ascii="Times New Roman" w:hAnsi="Times New Roman" w:cs="Times New Roman"/>
          <w:i/>
          <w:iCs/>
        </w:rPr>
        <w:t>chất(</w:t>
      </w:r>
      <w:proofErr w:type="gramEnd"/>
      <w:r w:rsidR="00114E24" w:rsidRPr="005F15D5">
        <w:rPr>
          <w:rFonts w:ascii="Times New Roman" w:hAnsi="Times New Roman" w:cs="Times New Roman"/>
          <w:i/>
          <w:iCs/>
        </w:rPr>
        <w:t>văn phòng, thiết bị điện tử…)</w:t>
      </w:r>
      <w:r w:rsidR="00116BD6">
        <w:rPr>
          <w:rFonts w:ascii="Times New Roman" w:hAnsi="Times New Roman" w:cs="Times New Roman"/>
          <w:i/>
          <w:iCs/>
        </w:rPr>
        <w:t>.</w:t>
      </w:r>
    </w:p>
    <w:p w14:paraId="7ED248B9" w14:textId="05A068E5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114E24" w:rsidRPr="005F15D5">
        <w:rPr>
          <w:rFonts w:ascii="Times New Roman" w:hAnsi="Times New Roman" w:cs="Times New Roman"/>
          <w:i/>
          <w:iCs/>
        </w:rPr>
        <w:t xml:space="preserve"> 59%</w:t>
      </w:r>
    </w:p>
    <w:p w14:paraId="643CD50B" w14:textId="4F86D952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114E24" w:rsidRPr="005F15D5">
        <w:rPr>
          <w:rFonts w:ascii="Times New Roman" w:hAnsi="Times New Roman" w:cs="Times New Roman"/>
          <w:i/>
          <w:iCs/>
        </w:rPr>
        <w:t xml:space="preserve"> </w:t>
      </w:r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Do thiếu hụt kinh phí, dự </w:t>
      </w:r>
      <w:proofErr w:type="gramStart"/>
      <w:r w:rsidR="00114E24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 sẽ rơi vào trạng thái treo để chờ vốn hoặc tệ hơn là có thể phải hủy bỏ dự án.</w:t>
      </w:r>
    </w:p>
    <w:p w14:paraId="5F5B3B6B" w14:textId="3732E5BC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 Tính toán cẩn thận tiền bạc, cân đối chi phí sao cho hợp lý, có một khoản dự trù cho những tình huống xấu có thể xảy ra.</w:t>
      </w:r>
    </w:p>
    <w:p w14:paraId="5532CC94" w14:textId="4F7211A5" w:rsidR="00E31DB9" w:rsidRPr="005F15D5" w:rsidRDefault="00E31DB9" w:rsidP="00E31DB9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6" w:name="_Toc57272154"/>
      <w:r w:rsidRPr="005F15D5">
        <w:rPr>
          <w:rFonts w:ascii="Times New Roman" w:hAnsi="Times New Roman" w:cs="Times New Roman"/>
          <w:sz w:val="20"/>
          <w:szCs w:val="20"/>
        </w:rPr>
        <w:t>Ước lượng giá thành</w:t>
      </w:r>
      <w:bookmarkEnd w:id="16"/>
    </w:p>
    <w:p w14:paraId="0956B7DC" w14:textId="7C170DDC" w:rsidR="00643D16" w:rsidRPr="005F15D5" w:rsidRDefault="00643D16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Giả định rằng nhóm tải về mã nguồn mở này</w:t>
      </w:r>
      <w:r w:rsidR="00D52202" w:rsidRPr="005F15D5">
        <w:rPr>
          <w:rFonts w:ascii="Times New Roman" w:hAnsi="Times New Roman" w:cs="Times New Roman"/>
          <w:i/>
        </w:rPr>
        <w:t>, tìm hiểu</w:t>
      </w:r>
      <w:r w:rsidRPr="005F15D5">
        <w:rPr>
          <w:rFonts w:ascii="Times New Roman" w:hAnsi="Times New Roman" w:cs="Times New Roman"/>
          <w:i/>
        </w:rPr>
        <w:t xml:space="preserve"> và đem </w:t>
      </w:r>
      <w:r w:rsidR="003A5EB8" w:rsidRPr="005F15D5">
        <w:rPr>
          <w:rFonts w:ascii="Times New Roman" w:hAnsi="Times New Roman" w:cs="Times New Roman"/>
          <w:i/>
        </w:rPr>
        <w:t>bán luôn cho người sử dụng</w:t>
      </w:r>
    </w:p>
    <w:p w14:paraId="44E85B20" w14:textId="50226E45" w:rsidR="003E6A70" w:rsidRPr="005F15D5" w:rsidRDefault="003E6A7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 xml:space="preserve">Chi phí phát </w:t>
      </w:r>
      <w:proofErr w:type="gramStart"/>
      <w:r w:rsidRPr="005F15D5">
        <w:rPr>
          <w:rFonts w:ascii="Times New Roman" w:hAnsi="Times New Roman" w:cs="Times New Roman"/>
          <w:i/>
        </w:rPr>
        <w:t>triển  +</w:t>
      </w:r>
      <w:proofErr w:type="gramEnd"/>
      <w:r w:rsidRPr="005F15D5">
        <w:rPr>
          <w:rFonts w:ascii="Times New Roman" w:hAnsi="Times New Roman" w:cs="Times New Roman"/>
          <w:i/>
        </w:rPr>
        <w:t xml:space="preserve">  Chi phí kiểm thử</w:t>
      </w:r>
      <w:r w:rsidR="00121671">
        <w:rPr>
          <w:rFonts w:ascii="Times New Roman" w:hAnsi="Times New Roman" w:cs="Times New Roman"/>
          <w:i/>
        </w:rPr>
        <w:t>:</w:t>
      </w:r>
      <w:r w:rsidR="0025033B">
        <w:rPr>
          <w:rFonts w:ascii="Times New Roman" w:hAnsi="Times New Roman" w:cs="Times New Roman"/>
          <w:i/>
        </w:rPr>
        <w:t xml:space="preserve"> 4</w:t>
      </w:r>
      <w:r w:rsidR="00121671">
        <w:rPr>
          <w:rFonts w:ascii="Times New Roman" w:hAnsi="Times New Roman" w:cs="Times New Roman"/>
          <w:i/>
        </w:rPr>
        <w:t>0.000.000đ</w:t>
      </w:r>
    </w:p>
    <w:p w14:paraId="5B12B085" w14:textId="4870EF53" w:rsidR="003E6A70" w:rsidRPr="005F15D5" w:rsidRDefault="003E6A7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Chi phí vận hành</w:t>
      </w:r>
      <w:r w:rsidR="003C2146" w:rsidRPr="005F15D5">
        <w:rPr>
          <w:rFonts w:ascii="Times New Roman" w:hAnsi="Times New Roman" w:cs="Times New Roman"/>
          <w:i/>
        </w:rPr>
        <w:t>, quản lý, hành chính</w:t>
      </w:r>
      <w:r w:rsidR="000E17D9">
        <w:rPr>
          <w:rFonts w:ascii="Times New Roman" w:hAnsi="Times New Roman" w:cs="Times New Roman"/>
          <w:i/>
        </w:rPr>
        <w:t>: 100.000.000đ</w:t>
      </w:r>
      <w:bookmarkStart w:id="17" w:name="_GoBack"/>
      <w:bookmarkEnd w:id="17"/>
    </w:p>
    <w:p w14:paraId="150ECCDC" w14:textId="16B828C3" w:rsidR="003C2146" w:rsidRPr="005F15D5" w:rsidRDefault="003C2146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Chi phí kính doanh, quảng cáo, tiếp thị</w:t>
      </w:r>
    </w:p>
    <w:p w14:paraId="578C2CD0" w14:textId="2114E611" w:rsidR="00D65A38" w:rsidRPr="005F15D5" w:rsidRDefault="00D65A38" w:rsidP="00D65A38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8" w:name="_Toc57272155"/>
      <w:r w:rsidRPr="005F15D5">
        <w:rPr>
          <w:rFonts w:ascii="Times New Roman" w:hAnsi="Times New Roman" w:cs="Times New Roman"/>
          <w:sz w:val="20"/>
          <w:szCs w:val="20"/>
        </w:rPr>
        <w:lastRenderedPageBreak/>
        <w:t>Ước lượng chất lượng</w:t>
      </w:r>
      <w:bookmarkEnd w:id="18"/>
    </w:p>
    <w:p w14:paraId="22E2B5D9" w14:textId="047363F4" w:rsidR="00824ACE" w:rsidRPr="005F15D5" w:rsidRDefault="00FF6F6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Ước lượng số dòng code</w:t>
      </w:r>
      <w:r w:rsidR="00824ACE">
        <w:rPr>
          <w:rFonts w:ascii="Times New Roman" w:hAnsi="Times New Roman" w:cs="Times New Roman"/>
          <w:i/>
        </w:rPr>
        <w:t>: 140</w:t>
      </w:r>
    </w:p>
    <w:p w14:paraId="49FE857A" w14:textId="5973ABE9" w:rsidR="00FF6F60" w:rsidRPr="005F15D5" w:rsidRDefault="00FF6F6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 xml:space="preserve">Ước lượng số </w:t>
      </w:r>
      <w:proofErr w:type="gramStart"/>
      <w:r w:rsidRPr="005F15D5">
        <w:rPr>
          <w:rFonts w:ascii="Times New Roman" w:hAnsi="Times New Roman" w:cs="Times New Roman"/>
          <w:i/>
        </w:rPr>
        <w:t xml:space="preserve">testcase </w:t>
      </w:r>
      <w:r w:rsidR="00824ACE">
        <w:rPr>
          <w:rFonts w:ascii="Times New Roman" w:hAnsi="Times New Roman" w:cs="Times New Roman"/>
          <w:i/>
        </w:rPr>
        <w:t>:</w:t>
      </w:r>
      <w:proofErr w:type="gramEnd"/>
      <w:r w:rsidR="00824ACE">
        <w:rPr>
          <w:rFonts w:ascii="Times New Roman" w:hAnsi="Times New Roman" w:cs="Times New Roman"/>
          <w:i/>
        </w:rPr>
        <w:t xml:space="preserve"> 10</w:t>
      </w:r>
    </w:p>
    <w:p w14:paraId="22C571DC" w14:textId="3DCE718F" w:rsidR="00AE641A" w:rsidRPr="005F15D5" w:rsidRDefault="00AE641A" w:rsidP="003D6029">
      <w:pPr>
        <w:rPr>
          <w:rFonts w:ascii="Times New Roman" w:hAnsi="Times New Roman" w:cs="Times New Roman"/>
          <w:i/>
          <w:lang w:val="fr-FR"/>
        </w:rPr>
      </w:pPr>
      <w:r w:rsidRPr="005F15D5">
        <w:rPr>
          <w:rFonts w:ascii="Times New Roman" w:hAnsi="Times New Roman" w:cs="Times New Roman"/>
          <w:i/>
          <w:lang w:val="fr-FR"/>
        </w:rPr>
        <w:t>Qui định số dòng comment trên mỗi K</w:t>
      </w:r>
      <w:r w:rsidR="009D5FF7" w:rsidRPr="005F15D5">
        <w:rPr>
          <w:rFonts w:ascii="Times New Roman" w:hAnsi="Times New Roman" w:cs="Times New Roman"/>
          <w:i/>
          <w:lang w:val="fr-FR"/>
        </w:rPr>
        <w:t>l</w:t>
      </w:r>
      <w:r w:rsidRPr="005F15D5">
        <w:rPr>
          <w:rFonts w:ascii="Times New Roman" w:hAnsi="Times New Roman" w:cs="Times New Roman"/>
          <w:i/>
          <w:lang w:val="fr-FR"/>
        </w:rPr>
        <w:t>oc</w:t>
      </w:r>
      <w:r w:rsidR="00824ACE">
        <w:rPr>
          <w:rFonts w:ascii="Times New Roman" w:hAnsi="Times New Roman" w:cs="Times New Roman"/>
          <w:i/>
          <w:lang w:val="fr-FR"/>
        </w:rPr>
        <w:t> : 5</w:t>
      </w:r>
    </w:p>
    <w:p w14:paraId="2715EB7B" w14:textId="1135B391" w:rsidR="009D5FF7" w:rsidRPr="005F15D5" w:rsidRDefault="009D5FF7" w:rsidP="003D6029">
      <w:pPr>
        <w:rPr>
          <w:rFonts w:ascii="Times New Roman" w:hAnsi="Times New Roman" w:cs="Times New Roman"/>
          <w:i/>
          <w:lang w:val="fr-FR"/>
        </w:rPr>
      </w:pPr>
      <w:r w:rsidRPr="005F15D5">
        <w:rPr>
          <w:rFonts w:ascii="Times New Roman" w:hAnsi="Times New Roman" w:cs="Times New Roman"/>
          <w:i/>
          <w:lang w:val="fr-FR"/>
        </w:rPr>
        <w:t>Qui định về số unit test, automation test</w:t>
      </w:r>
      <w:r w:rsidR="00824ACE">
        <w:rPr>
          <w:rFonts w:ascii="Times New Roman" w:hAnsi="Times New Roman" w:cs="Times New Roman"/>
          <w:i/>
          <w:lang w:val="fr-FR"/>
        </w:rPr>
        <w:t> : 10</w:t>
      </w:r>
    </w:p>
    <w:p w14:paraId="46C3CD65" w14:textId="51F65BDC" w:rsidR="005E2D65" w:rsidRPr="005F15D5" w:rsidRDefault="005E2D65" w:rsidP="005E2D65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9" w:name="_Toc57272156"/>
      <w:r w:rsidRPr="005F15D5">
        <w:rPr>
          <w:rFonts w:ascii="Times New Roman" w:hAnsi="Times New Roman" w:cs="Times New Roman"/>
          <w:sz w:val="20"/>
          <w:szCs w:val="20"/>
        </w:rPr>
        <w:t>Đóng dự án</w:t>
      </w:r>
      <w:bookmarkEnd w:id="19"/>
    </w:p>
    <w:p w14:paraId="6CD045D2" w14:textId="45570D4B" w:rsidR="005E2D65" w:rsidRPr="005F15D5" w:rsidRDefault="008E6AE9" w:rsidP="005E2D6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Thực hiện các thống kê</w:t>
      </w:r>
    </w:p>
    <w:p w14:paraId="37A5DC86" w14:textId="03D73393" w:rsidR="008E6AE9" w:rsidRPr="005F15D5" w:rsidRDefault="00D1020B" w:rsidP="00D102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0" w:name="_Toc57272157"/>
      <w:r w:rsidRPr="005F15D5">
        <w:rPr>
          <w:rFonts w:ascii="Times New Roman" w:hAnsi="Times New Roman" w:cs="Times New Roman"/>
          <w:sz w:val="20"/>
          <w:szCs w:val="20"/>
        </w:rPr>
        <w:t>Quản lý mã nguồn</w:t>
      </w:r>
      <w:bookmarkEnd w:id="20"/>
    </w:p>
    <w:p w14:paraId="727D6E3F" w14:textId="25B8E7AC" w:rsidR="00D1020B" w:rsidRPr="005F15D5" w:rsidRDefault="00D1020B" w:rsidP="005E2D6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Dựa trên các biểu đồ của Git</w:t>
      </w:r>
      <w:r w:rsidR="006D666A" w:rsidRPr="005F15D5">
        <w:rPr>
          <w:rFonts w:ascii="Times New Roman" w:hAnsi="Times New Roman" w:cs="Times New Roman"/>
        </w:rPr>
        <w:t xml:space="preserve"> của dự </w:t>
      </w:r>
      <w:proofErr w:type="gramStart"/>
      <w:r w:rsidR="006D666A" w:rsidRPr="005F15D5">
        <w:rPr>
          <w:rFonts w:ascii="Times New Roman" w:hAnsi="Times New Roman" w:cs="Times New Roman"/>
        </w:rPr>
        <w:t>án</w:t>
      </w:r>
      <w:proofErr w:type="gramEnd"/>
      <w:r w:rsidR="006D666A" w:rsidRPr="005F15D5">
        <w:rPr>
          <w:rFonts w:ascii="Times New Roman" w:hAnsi="Times New Roman" w:cs="Times New Roman"/>
        </w:rPr>
        <w:t xml:space="preserve"> mới mà nhóm đã fork</w:t>
      </w:r>
      <w:r w:rsidR="00687A4B" w:rsidRPr="005F15D5">
        <w:rPr>
          <w:rFonts w:ascii="Times New Roman" w:hAnsi="Times New Roman" w:cs="Times New Roman"/>
        </w:rPr>
        <w:t>, hoặc các công cụ phân tích code</w:t>
      </w:r>
      <w:r w:rsidRPr="005F15D5">
        <w:rPr>
          <w:rFonts w:ascii="Times New Roman" w:hAnsi="Times New Roman" w:cs="Times New Roman"/>
        </w:rPr>
        <w:t>,</w:t>
      </w:r>
      <w:r w:rsidR="006A739D" w:rsidRPr="005F15D5">
        <w:rPr>
          <w:rFonts w:ascii="Times New Roman" w:hAnsi="Times New Roman" w:cs="Times New Roman"/>
        </w:rPr>
        <w:t xml:space="preserve"> xuất ra </w:t>
      </w:r>
      <w:r w:rsidR="00924FA9" w:rsidRPr="005F15D5">
        <w:rPr>
          <w:rFonts w:ascii="Times New Roman" w:hAnsi="Times New Roman" w:cs="Times New Roman"/>
        </w:rPr>
        <w:t>3</w:t>
      </w:r>
      <w:r w:rsidR="006A739D" w:rsidRPr="005F15D5">
        <w:rPr>
          <w:rFonts w:ascii="Times New Roman" w:hAnsi="Times New Roman" w:cs="Times New Roman"/>
        </w:rPr>
        <w:t xml:space="preserve"> thông kê</w:t>
      </w:r>
      <w:r w:rsidR="00ED43BF" w:rsidRPr="005F15D5">
        <w:rPr>
          <w:rFonts w:ascii="Times New Roman" w:hAnsi="Times New Roman" w:cs="Times New Roman"/>
        </w:rPr>
        <w:t>. Gợi ý</w:t>
      </w:r>
      <w:r w:rsidR="00A46FF8" w:rsidRPr="005F15D5">
        <w:rPr>
          <w:rFonts w:ascii="Times New Roman" w:hAnsi="Times New Roman" w:cs="Times New Roman"/>
        </w:rPr>
        <w:t xml:space="preserve"> </w:t>
      </w:r>
    </w:p>
    <w:p w14:paraId="2E646AEC" w14:textId="3353D744" w:rsidR="006A739D" w:rsidRPr="005F15D5" w:rsidRDefault="00DD4BB4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Số commit của mỗi người</w:t>
      </w:r>
      <w:r w:rsidR="00F50191">
        <w:rPr>
          <w:rFonts w:ascii="Times New Roman" w:hAnsi="Times New Roman" w:cs="Times New Roman"/>
        </w:rPr>
        <w:t xml:space="preserve">: </w:t>
      </w:r>
      <w:r w:rsidR="00F50191">
        <w:rPr>
          <w:rFonts w:ascii="Times New Roman" w:hAnsi="Times New Roman" w:cs="Times New Roman"/>
          <w:iCs/>
          <w:lang w:val="vi-VN"/>
        </w:rPr>
        <w:t>10</w:t>
      </w:r>
    </w:p>
    <w:p w14:paraId="06E3DE0E" w14:textId="3A10E2A0" w:rsidR="00DD4BB4" w:rsidRDefault="00DD4BB4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Phân bố commit của dự án (sáng chiều đêm…)</w:t>
      </w:r>
    </w:p>
    <w:p w14:paraId="67289BB3" w14:textId="77777777" w:rsid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</w:rPr>
        <w:t>Sáng</w:t>
      </w:r>
      <w:r>
        <w:rPr>
          <w:rFonts w:ascii="Times New Roman" w:hAnsi="Times New Roman" w:cs="Times New Roman"/>
          <w:iCs/>
          <w:lang w:val="vi-VN"/>
        </w:rPr>
        <w:t xml:space="preserve"> : 5</w:t>
      </w:r>
    </w:p>
    <w:p w14:paraId="1BEA0E87" w14:textId="77777777" w:rsid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  <w:lang w:val="vi-VN"/>
        </w:rPr>
        <w:t>Chiều : 10</w:t>
      </w:r>
    </w:p>
    <w:p w14:paraId="32760A1F" w14:textId="70E0A33A" w:rsidR="00F50191" w:rsidRP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  <w:lang w:val="vi-VN"/>
        </w:rPr>
        <w:t>Đêm: 10</w:t>
      </w:r>
    </w:p>
    <w:p w14:paraId="34D2EF2A" w14:textId="60DF46FD" w:rsidR="00DD4BB4" w:rsidRPr="005F15D5" w:rsidRDefault="000E5F9F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Số </w:t>
      </w:r>
      <w:r w:rsidR="001C5DD1" w:rsidRPr="005F15D5">
        <w:rPr>
          <w:rFonts w:ascii="Times New Roman" w:hAnsi="Times New Roman" w:cs="Times New Roman"/>
        </w:rPr>
        <w:t xml:space="preserve">dòng lệnh bị </w:t>
      </w:r>
      <w:r w:rsidRPr="005F15D5">
        <w:rPr>
          <w:rFonts w:ascii="Times New Roman" w:hAnsi="Times New Roman" w:cs="Times New Roman"/>
        </w:rPr>
        <w:t>thay đổi</w:t>
      </w:r>
      <w:r w:rsidR="00F50191">
        <w:rPr>
          <w:rFonts w:ascii="Times New Roman" w:hAnsi="Times New Roman" w:cs="Times New Roman"/>
        </w:rPr>
        <w:t>: 20</w:t>
      </w:r>
    </w:p>
    <w:p w14:paraId="363052BB" w14:textId="2596C3C7" w:rsidR="00DC5E3B" w:rsidRPr="005F15D5" w:rsidRDefault="00DC5E3B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Sơ đồ các branch được tạo ra</w:t>
      </w:r>
      <w:r w:rsidR="00F50191">
        <w:rPr>
          <w:rFonts w:ascii="Times New Roman" w:hAnsi="Times New Roman" w:cs="Times New Roman"/>
        </w:rPr>
        <w:t>: 1</w:t>
      </w:r>
    </w:p>
    <w:p w14:paraId="658CE6F7" w14:textId="630ECB2F" w:rsidR="000F7EFC" w:rsidRPr="005F15D5" w:rsidRDefault="000F7EFC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Số dòng lệnh của dự án</w:t>
      </w:r>
      <w:r w:rsidR="00F50191">
        <w:rPr>
          <w:rFonts w:ascii="Times New Roman" w:hAnsi="Times New Roman" w:cs="Times New Roman"/>
        </w:rPr>
        <w:t>: 140</w:t>
      </w:r>
    </w:p>
    <w:p w14:paraId="071A5D9D" w14:textId="006A1283" w:rsidR="00D1020B" w:rsidRPr="005F15D5" w:rsidRDefault="00D1020B" w:rsidP="00D102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1" w:name="_Toc57272158"/>
      <w:r w:rsidRPr="005F15D5">
        <w:rPr>
          <w:rFonts w:ascii="Times New Roman" w:hAnsi="Times New Roman" w:cs="Times New Roman"/>
          <w:sz w:val="20"/>
          <w:szCs w:val="20"/>
        </w:rPr>
        <w:t>Quản lý công việc</w:t>
      </w:r>
      <w:bookmarkEnd w:id="21"/>
    </w:p>
    <w:p w14:paraId="35E6B112" w14:textId="1C8C6250" w:rsidR="00816042" w:rsidRPr="005F15D5" w:rsidRDefault="00816042" w:rsidP="00816042">
      <w:pPr>
        <w:rPr>
          <w:rFonts w:ascii="Times New Roman" w:hAnsi="Times New Roman" w:cs="Times New Roman"/>
        </w:rPr>
      </w:pPr>
      <w:proofErr w:type="gramStart"/>
      <w:r w:rsidRPr="005F15D5">
        <w:rPr>
          <w:rFonts w:ascii="Times New Roman" w:hAnsi="Times New Roman" w:cs="Times New Roman"/>
        </w:rPr>
        <w:t xml:space="preserve">Dựa trên các biểu đồ của </w:t>
      </w:r>
      <w:r w:rsidR="000C1F52" w:rsidRPr="005F15D5">
        <w:rPr>
          <w:rFonts w:ascii="Times New Roman" w:hAnsi="Times New Roman" w:cs="Times New Roman"/>
        </w:rPr>
        <w:t>Planner</w:t>
      </w:r>
      <w:r w:rsidRPr="005F15D5">
        <w:rPr>
          <w:rFonts w:ascii="Times New Roman" w:hAnsi="Times New Roman" w:cs="Times New Roman"/>
        </w:rPr>
        <w:t xml:space="preserve">, xuất ra </w:t>
      </w:r>
      <w:r w:rsidR="00EC046A" w:rsidRPr="005F15D5">
        <w:rPr>
          <w:rFonts w:ascii="Times New Roman" w:hAnsi="Times New Roman" w:cs="Times New Roman"/>
        </w:rPr>
        <w:t>2</w:t>
      </w:r>
      <w:r w:rsidRPr="005F15D5">
        <w:rPr>
          <w:rFonts w:ascii="Times New Roman" w:hAnsi="Times New Roman" w:cs="Times New Roman"/>
        </w:rPr>
        <w:t xml:space="preserve"> th</w:t>
      </w:r>
      <w:r w:rsidR="00F7259E" w:rsidRPr="005F15D5">
        <w:rPr>
          <w:rFonts w:ascii="Times New Roman" w:hAnsi="Times New Roman" w:cs="Times New Roman"/>
        </w:rPr>
        <w:t>ố</w:t>
      </w:r>
      <w:r w:rsidRPr="005F15D5">
        <w:rPr>
          <w:rFonts w:ascii="Times New Roman" w:hAnsi="Times New Roman" w:cs="Times New Roman"/>
        </w:rPr>
        <w:t>ng kê.</w:t>
      </w:r>
      <w:proofErr w:type="gramEnd"/>
      <w:r w:rsidRPr="005F15D5">
        <w:rPr>
          <w:rFonts w:ascii="Times New Roman" w:hAnsi="Times New Roman" w:cs="Times New Roman"/>
        </w:rPr>
        <w:t xml:space="preserve"> Gợi ý</w:t>
      </w:r>
    </w:p>
    <w:p w14:paraId="4995A27D" w14:textId="77777777" w:rsidR="00F50191" w:rsidRDefault="00F50191" w:rsidP="00583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</w:p>
    <w:p w14:paraId="0C877C24" w14:textId="186B73CF" w:rsidR="00F50191" w:rsidRDefault="00816042" w:rsidP="00F50191">
      <w:pPr>
        <w:pStyle w:val="ListParagraph"/>
        <w:ind w:left="7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Số task </w:t>
      </w:r>
      <w:r w:rsidR="00F50191">
        <w:rPr>
          <w:rFonts w:ascii="Times New Roman" w:hAnsi="Times New Roman" w:cs="Times New Roman"/>
        </w:rPr>
        <w:t xml:space="preserve">đã hoàn thành: 12 </w:t>
      </w:r>
      <w:proofErr w:type="gramStart"/>
      <w:r w:rsidR="00F50191">
        <w:rPr>
          <w:rFonts w:ascii="Times New Roman" w:hAnsi="Times New Roman" w:cs="Times New Roman"/>
        </w:rPr>
        <w:t>task</w:t>
      </w:r>
      <w:proofErr w:type="gramEnd"/>
      <w:r w:rsidR="00F50191">
        <w:rPr>
          <w:rFonts w:ascii="Times New Roman" w:hAnsi="Times New Roman" w:cs="Times New Roman"/>
        </w:rPr>
        <w:t>.</w:t>
      </w:r>
    </w:p>
    <w:p w14:paraId="4FB2F80B" w14:textId="44AE20BE" w:rsidR="00924FA9" w:rsidRPr="005F15D5" w:rsidRDefault="00F50191" w:rsidP="00F50191">
      <w:pPr>
        <w:pStyle w:val="ListParagraph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F916B8" w:rsidRPr="005F15D5">
        <w:rPr>
          <w:rFonts w:ascii="Times New Roman" w:hAnsi="Times New Roman" w:cs="Times New Roman"/>
        </w:rPr>
        <w:t>hưa hoàn thành,</w:t>
      </w:r>
      <w:r w:rsidR="00720ED8" w:rsidRPr="005F15D5">
        <w:rPr>
          <w:rFonts w:ascii="Times New Roman" w:hAnsi="Times New Roman" w:cs="Times New Roman"/>
        </w:rPr>
        <w:t xml:space="preserve"> muộn…</w:t>
      </w:r>
      <w:r>
        <w:rPr>
          <w:rFonts w:ascii="Times New Roman" w:hAnsi="Times New Roman" w:cs="Times New Roman"/>
        </w:rPr>
        <w:t>: 0</w:t>
      </w:r>
    </w:p>
    <w:p w14:paraId="4D3B78A3" w14:textId="77ADC331" w:rsidR="00720ED8" w:rsidRPr="005F15D5" w:rsidRDefault="00B20CF2" w:rsidP="00583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Bố trí task </w:t>
      </w:r>
      <w:proofErr w:type="gramStart"/>
      <w:r w:rsidRPr="005F15D5">
        <w:rPr>
          <w:rFonts w:ascii="Times New Roman" w:hAnsi="Times New Roman" w:cs="Times New Roman"/>
        </w:rPr>
        <w:t>theo</w:t>
      </w:r>
      <w:proofErr w:type="gramEnd"/>
      <w:r w:rsidRPr="005F15D5">
        <w:rPr>
          <w:rFonts w:ascii="Times New Roman" w:hAnsi="Times New Roman" w:cs="Times New Roman"/>
        </w:rPr>
        <w:t xml:space="preserve"> Schedule</w:t>
      </w:r>
      <w:r w:rsidR="00F50191">
        <w:rPr>
          <w:rFonts w:ascii="Times New Roman" w:hAnsi="Times New Roman" w:cs="Times New Roman"/>
        </w:rPr>
        <w:t>: 12 task.</w:t>
      </w:r>
    </w:p>
    <w:p w14:paraId="01AC2A27" w14:textId="1E92EDB7" w:rsidR="00127A55" w:rsidRPr="005F15D5" w:rsidRDefault="00127A55" w:rsidP="00127A55">
      <w:pPr>
        <w:pStyle w:val="Heading1"/>
        <w:rPr>
          <w:rFonts w:ascii="Times New Roman" w:hAnsi="Times New Roman" w:cs="Times New Roman"/>
          <w:sz w:val="20"/>
          <w:szCs w:val="20"/>
          <w:lang w:eastAsia="en-US" w:bidi="ar-SA"/>
        </w:rPr>
      </w:pPr>
      <w:bookmarkStart w:id="22" w:name="_Toc57272159"/>
      <w:r w:rsidRPr="005F15D5">
        <w:rPr>
          <w:rFonts w:ascii="Times New Roman" w:hAnsi="Times New Roman" w:cs="Times New Roman"/>
          <w:sz w:val="20"/>
          <w:szCs w:val="20"/>
          <w:lang w:eastAsia="en-US" w:bidi="ar-SA"/>
        </w:rPr>
        <w:t>Danh mục tài liệu liên quan</w:t>
      </w:r>
      <w:bookmarkEnd w:id="22"/>
    </w:p>
    <w:p w14:paraId="192B82F3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eastAsia="en-US" w:bidi="ar-SA"/>
        </w:rPr>
      </w:pPr>
      <w:r>
        <w:rPr>
          <w:rFonts w:ascii="Times New Roman" w:hAnsi="Times New Roman" w:cs="Times New Roman"/>
          <w:iCs/>
          <w:lang w:eastAsia="en-US" w:bidi="ar-SA"/>
        </w:rPr>
        <w:t>https://viblo.asia/p/rui-ro-du-an-va-cac-loai-hinh-rui-ro-1VgZv3Q7lAw</w:t>
      </w:r>
    </w:p>
    <w:p w14:paraId="354B6ED5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r>
        <w:rPr>
          <w:rFonts w:ascii="Times New Roman" w:hAnsi="Times New Roman" w:cs="Times New Roman"/>
          <w:iCs/>
          <w:lang w:val="vi-VN" w:eastAsia="en-US" w:bidi="ar-SA"/>
        </w:rPr>
        <w:t>https://viblo.asia/p/quan-ly-rui-ro-trong-phat-trien-phan-mem-va-du-an-ki-thuat-phan-mem-3P0lPngnKox</w:t>
      </w:r>
    </w:p>
    <w:p w14:paraId="29E7B0F4" w14:textId="77777777" w:rsidR="00F50191" w:rsidRPr="00F50191" w:rsidRDefault="00FE26F9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hyperlink r:id="rId16" w:anchor="/plantaskboard?groupId=99bcd96c-99f3-4443-bd9a-5deb0a9d1d94&amp;planId=fTlWtmkeo0mOu_1d6PLxo8kABdlc" w:history="1">
        <w:r w:rsidR="00F50191" w:rsidRPr="00F50191">
          <w:rPr>
            <w:rStyle w:val="Hyperlink"/>
            <w:rFonts w:ascii="Times New Roman" w:hAnsi="Times New Roman" w:cs="Times New Roman"/>
            <w:iCs/>
            <w:color w:val="auto"/>
            <w:lang w:val="vi-VN" w:eastAsia="en-US" w:bidi="ar-SA"/>
          </w:rPr>
          <w:t>https://tasks.office.com/husteduvn.onmicrosoft.com/vi/Home/Planner/#/plantaskboard?groupId=99bcd96c-99f3-4443-bd9a-5deb0a9d1d94&amp;planId=fTlWtmkeo0mOu_1d6PLxo8kABdlc</w:t>
        </w:r>
      </w:hyperlink>
    </w:p>
    <w:p w14:paraId="387C56BC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r>
        <w:rPr>
          <w:rFonts w:ascii="Times New Roman" w:hAnsi="Times New Roman" w:cs="Times New Roman"/>
          <w:iCs/>
          <w:lang w:val="vi-VN" w:eastAsia="en-US" w:bidi="ar-SA"/>
        </w:rPr>
        <w:t>https://github.com/Qu-n-tr-d-an-nhom-11/QTDA/branches</w:t>
      </w:r>
    </w:p>
    <w:p w14:paraId="46BDFD53" w14:textId="77777777" w:rsidR="00127A55" w:rsidRPr="005F15D5" w:rsidRDefault="00127A55" w:rsidP="00127A55">
      <w:pPr>
        <w:rPr>
          <w:rFonts w:ascii="Times New Roman" w:hAnsi="Times New Roman" w:cs="Times New Roman"/>
          <w:lang w:eastAsia="en-US" w:bidi="ar-SA"/>
        </w:rPr>
      </w:pPr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779824" w14:textId="77777777" w:rsidR="00FE26F9" w:rsidRDefault="00FE26F9">
      <w:r>
        <w:separator/>
      </w:r>
    </w:p>
    <w:p w14:paraId="1B146383" w14:textId="77777777" w:rsidR="00FE26F9" w:rsidRDefault="00FE26F9"/>
  </w:endnote>
  <w:endnote w:type="continuationSeparator" w:id="0">
    <w:p w14:paraId="73C948B3" w14:textId="77777777" w:rsidR="00FE26F9" w:rsidRDefault="00FE26F9">
      <w:r>
        <w:continuationSeparator/>
      </w:r>
    </w:p>
    <w:p w14:paraId="0BF701D4" w14:textId="77777777" w:rsidR="00FE26F9" w:rsidRDefault="00FE26F9"/>
  </w:endnote>
  <w:endnote w:type="continuationNotice" w:id="1">
    <w:p w14:paraId="1276A373" w14:textId="77777777" w:rsidR="00FE26F9" w:rsidRDefault="00FE26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27ED2" w14:textId="77777777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97159D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485AEA" w14:textId="77AA30B6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proofErr w:type="gramStart"/>
    <w:r>
      <w:rPr>
        <w:i/>
        <w:color w:val="C00000"/>
        <w:lang w:eastAsia="ar-SA" w:bidi="ar-SA"/>
      </w:rPr>
      <w:t>soict.hust.edu.vn</w:t>
    </w:r>
    <w:proofErr w:type="gramEnd"/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0E17D9">
      <w:rPr>
        <w:i/>
        <w:noProof/>
        <w:color w:val="C00000"/>
        <w:lang w:eastAsia="ar-SA" w:bidi="ar-SA"/>
      </w:rPr>
      <w:t>9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0E17D9">
      <w:rPr>
        <w:i/>
        <w:noProof/>
        <w:color w:val="C00000"/>
        <w:lang w:eastAsia="ar-SA" w:bidi="ar-SA"/>
      </w:rPr>
      <w:t>10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C539F6" w14:textId="77777777" w:rsidR="00FE26F9" w:rsidRDefault="00FE26F9">
      <w:r>
        <w:separator/>
      </w:r>
    </w:p>
    <w:p w14:paraId="204D6DC8" w14:textId="77777777" w:rsidR="00FE26F9" w:rsidRDefault="00FE26F9"/>
  </w:footnote>
  <w:footnote w:type="continuationSeparator" w:id="0">
    <w:p w14:paraId="2BD35331" w14:textId="77777777" w:rsidR="00FE26F9" w:rsidRDefault="00FE26F9">
      <w:r>
        <w:continuationSeparator/>
      </w:r>
    </w:p>
    <w:p w14:paraId="652B54E4" w14:textId="77777777" w:rsidR="00FE26F9" w:rsidRDefault="00FE26F9"/>
  </w:footnote>
  <w:footnote w:type="continuationNotice" w:id="1">
    <w:p w14:paraId="11E98B1C" w14:textId="77777777" w:rsidR="00FE26F9" w:rsidRDefault="00FE26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17D9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99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1671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033B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313B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25C21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305B4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59D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26F9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6C37B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tasks.office.com/husteduvn.onmicrosoft.com/vi/Home/Planner/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hyperlink" Target="mailto:tien.nguyenduc@hust.edu.vn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https://tasks.office.com/" TargetMode="Externa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EDF2C3-B50C-4C7F-9895-2328D9A3D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10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12110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Windows User</cp:lastModifiedBy>
  <cp:revision>351</cp:revision>
  <cp:lastPrinted>2008-03-13T11:02:00Z</cp:lastPrinted>
  <dcterms:created xsi:type="dcterms:W3CDTF">2018-10-22T04:18:00Z</dcterms:created>
  <dcterms:modified xsi:type="dcterms:W3CDTF">2020-12-09T17:27:00Z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