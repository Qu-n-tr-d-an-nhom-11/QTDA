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773FC8B4" w14:textId="77777777" w:rsidR="00A367CF" w:rsidRPr="00DF474F" w:rsidRDefault="00A367CF">
      <w:pPr>
        <w:rPr>
          <w:rFonts w:ascii="Times New Roman" w:hAnsi="Times New Roman" w:cs="Times New Roman"/>
          <w:i/>
          <w:color w:val="548DD4"/>
          <w:sz w:val="32"/>
          <w:szCs w:val="32"/>
        </w:rPr>
      </w:pPr>
    </w:p>
    <w:p w14:paraId="3EB6C29D" w14:textId="77777777" w:rsidR="00DF474F" w:rsidRPr="00DF474F" w:rsidRDefault="00DF474F">
      <w:pPr>
        <w:pBdr>
          <w:bottom w:val="single" w:sz="4" w:space="1" w:color="808080"/>
        </w:pBdr>
        <w:rPr>
          <w:rFonts w:ascii="Times New Roman" w:hAnsi="Times New Roman" w:cs="Times New Roman"/>
          <w:b/>
          <w:color w:val="951B13"/>
          <w:sz w:val="58"/>
          <w:szCs w:val="48"/>
        </w:rPr>
      </w:pPr>
    </w:p>
    <w:p w14:paraId="0454E8D1" w14:textId="77777777" w:rsidR="00DF474F" w:rsidRPr="00DF474F" w:rsidRDefault="00DF474F">
      <w:pPr>
        <w:pBdr>
          <w:bottom w:val="single" w:sz="4" w:space="1" w:color="808080"/>
        </w:pBdr>
        <w:rPr>
          <w:rFonts w:ascii="Times New Roman" w:hAnsi="Times New Roman" w:cs="Times New Roman"/>
          <w:b/>
          <w:color w:val="951B13"/>
          <w:sz w:val="58"/>
          <w:szCs w:val="48"/>
        </w:rPr>
      </w:pPr>
    </w:p>
    <w:p w14:paraId="48743CFE" w14:textId="77777777" w:rsidR="00DF474F" w:rsidRPr="00DF474F" w:rsidRDefault="00DF474F">
      <w:pPr>
        <w:pBdr>
          <w:bottom w:val="single" w:sz="4" w:space="1" w:color="808080"/>
        </w:pBdr>
        <w:rPr>
          <w:rFonts w:ascii="Times New Roman" w:hAnsi="Times New Roman" w:cs="Times New Roman"/>
          <w:b/>
          <w:color w:val="951B13"/>
          <w:sz w:val="58"/>
          <w:szCs w:val="48"/>
        </w:rPr>
      </w:pPr>
    </w:p>
    <w:p w14:paraId="2E54B66A" w14:textId="77777777" w:rsidR="00DF474F" w:rsidRPr="00DF474F" w:rsidRDefault="00DF474F">
      <w:pPr>
        <w:pBdr>
          <w:bottom w:val="single" w:sz="4" w:space="1" w:color="808080"/>
        </w:pBdr>
        <w:rPr>
          <w:rFonts w:ascii="Times New Roman" w:hAnsi="Times New Roman" w:cs="Times New Roman"/>
          <w:b/>
          <w:color w:val="951B13"/>
          <w:sz w:val="58"/>
          <w:szCs w:val="48"/>
        </w:rPr>
      </w:pPr>
    </w:p>
    <w:p w14:paraId="02E6C7B2" w14:textId="77777777" w:rsidR="00DF474F" w:rsidRPr="00DF474F" w:rsidRDefault="00DF474F">
      <w:pPr>
        <w:pBdr>
          <w:bottom w:val="single" w:sz="4" w:space="1" w:color="808080"/>
        </w:pBdr>
        <w:rPr>
          <w:rFonts w:ascii="Times New Roman" w:hAnsi="Times New Roman" w:cs="Times New Roman"/>
          <w:b/>
          <w:color w:val="951B13"/>
          <w:sz w:val="58"/>
          <w:szCs w:val="48"/>
        </w:rPr>
      </w:pPr>
    </w:p>
    <w:p w14:paraId="65039D03" w14:textId="30738DC4" w:rsidR="00F34A9B" w:rsidRPr="00DF474F" w:rsidRDefault="000800BD">
      <w:pPr>
        <w:pBdr>
          <w:bottom w:val="single" w:sz="4" w:space="1" w:color="808080"/>
        </w:pBdr>
        <w:rPr>
          <w:rFonts w:ascii="Times New Roman" w:hAnsi="Times New Roman" w:cs="Times New Roman"/>
          <w:b/>
          <w:color w:val="951B13"/>
          <w:sz w:val="56"/>
          <w:szCs w:val="56"/>
        </w:rPr>
      </w:pPr>
      <w:r w:rsidRPr="00DF474F">
        <w:rPr>
          <w:rFonts w:ascii="Times New Roman" w:hAnsi="Times New Roman" w:cs="Times New Roman"/>
          <w:b/>
          <w:color w:val="951B13"/>
          <w:sz w:val="56"/>
          <w:szCs w:val="56"/>
        </w:rPr>
        <w:fldChar w:fldCharType="begin"/>
      </w:r>
      <w:r w:rsidRPr="00DF474F">
        <w:rPr>
          <w:rFonts w:ascii="Times New Roman" w:hAnsi="Times New Roman" w:cs="Times New Roman"/>
          <w:b/>
          <w:color w:val="951B13"/>
          <w:sz w:val="56"/>
          <w:szCs w:val="56"/>
        </w:rPr>
        <w:instrText xml:space="preserve"> TITLE   \* MERGEFORMAT </w:instrText>
      </w:r>
      <w:r w:rsidRPr="00DF474F">
        <w:rPr>
          <w:rFonts w:ascii="Times New Roman" w:hAnsi="Times New Roman" w:cs="Times New Roman"/>
          <w:b/>
          <w:color w:val="951B13"/>
          <w:sz w:val="56"/>
          <w:szCs w:val="56"/>
        </w:rPr>
        <w:fldChar w:fldCharType="separate"/>
      </w:r>
      <w:r w:rsidR="000604A2" w:rsidRPr="00DF474F">
        <w:rPr>
          <w:rFonts w:ascii="Times New Roman" w:hAnsi="Times New Roman" w:cs="Times New Roman"/>
          <w:b/>
          <w:color w:val="951B13"/>
          <w:sz w:val="56"/>
          <w:szCs w:val="56"/>
        </w:rPr>
        <w:t>Ước lượng dự án nguồn mở</w:t>
      </w:r>
      <w:r w:rsidRPr="00DF474F">
        <w:rPr>
          <w:rFonts w:ascii="Times New Roman" w:hAnsi="Times New Roman" w:cs="Times New Roman"/>
          <w:b/>
          <w:color w:val="951B13"/>
          <w:sz w:val="56"/>
          <w:szCs w:val="56"/>
        </w:rPr>
        <w:fldChar w:fldCharType="end"/>
      </w:r>
      <w:r w:rsidR="00010D52" w:rsidRPr="00DF474F">
        <w:rPr>
          <w:rFonts w:ascii="Times New Roman" w:hAnsi="Times New Roman" w:cs="Times New Roman"/>
          <w:b/>
          <w:color w:val="951B13"/>
          <w:sz w:val="56"/>
          <w:szCs w:val="56"/>
        </w:rPr>
        <w:t xml:space="preserve"> </w:t>
      </w:r>
    </w:p>
    <w:p w14:paraId="3B52EFC8" w14:textId="192589A2" w:rsidR="00CD745D" w:rsidRPr="00DF474F" w:rsidRDefault="00CD745D" w:rsidP="00E83396">
      <w:pPr>
        <w:rPr>
          <w:rFonts w:ascii="Times New Roman" w:hAnsi="Times New Roman" w:cs="Times New Roman"/>
          <w:i/>
          <w:color w:val="0070C0"/>
          <w:sz w:val="48"/>
          <w:szCs w:val="48"/>
        </w:rPr>
      </w:pPr>
      <w:r w:rsidRPr="00DF474F">
        <w:rPr>
          <w:rFonts w:ascii="Times New Roman" w:hAnsi="Times New Roman" w:cs="Times New Roman"/>
          <w:i/>
          <w:color w:val="0070C0"/>
          <w:sz w:val="48"/>
          <w:szCs w:val="48"/>
        </w:rPr>
        <w:t xml:space="preserve">Excel Custom Functions </w:t>
      </w:r>
    </w:p>
    <w:p w14:paraId="07D84872" w14:textId="77C5A38B" w:rsidR="00F34A9B" w:rsidRPr="00DF474F" w:rsidRDefault="00F34A9B" w:rsidP="00E83396">
      <w:pPr>
        <w:rPr>
          <w:rFonts w:ascii="Times New Roman" w:hAnsi="Times New Roman" w:cs="Times New Roman"/>
        </w:rPr>
      </w:pPr>
      <w:r w:rsidRPr="00DF474F">
        <w:rPr>
          <w:rFonts w:ascii="Times New Roman" w:hAnsi="Times New Roman" w:cs="Times New Roman"/>
          <w:i/>
        </w:rPr>
        <w:t>[</w:t>
      </w:r>
      <w:r w:rsidR="003C0262" w:rsidRPr="00DF474F">
        <w:rPr>
          <w:rFonts w:ascii="Times New Roman" w:hAnsi="Times New Roman" w:cs="Times New Roman"/>
          <w:i/>
        </w:rPr>
        <w:t>Link GitHub nguồn:</w:t>
      </w:r>
      <w:r w:rsidR="008453A8" w:rsidRPr="00DF474F">
        <w:rPr>
          <w:rFonts w:ascii="Times New Roman" w:hAnsi="Times New Roman" w:cs="Times New Roman"/>
        </w:rPr>
        <w:t xml:space="preserve"> </w:t>
      </w:r>
      <w:r w:rsidR="008453A8" w:rsidRPr="00DF474F">
        <w:rPr>
          <w:rFonts w:ascii="Times New Roman" w:hAnsi="Times New Roman" w:cs="Times New Roman"/>
          <w:i/>
        </w:rPr>
        <w:t>https://github.com/OfficeDev/Excel-Custom-Functions</w:t>
      </w:r>
      <w:r w:rsidRPr="00DF474F">
        <w:rPr>
          <w:rFonts w:ascii="Times New Roman" w:hAnsi="Times New Roman" w:cs="Times New Roman"/>
          <w:i/>
        </w:rPr>
        <w:t>]</w:t>
      </w:r>
    </w:p>
    <w:p w14:paraId="0F5FE940" w14:textId="77777777" w:rsidR="00F34A9B" w:rsidRPr="00DF474F" w:rsidRDefault="00F34A9B">
      <w:pPr>
        <w:tabs>
          <w:tab w:val="left" w:pos="6415"/>
        </w:tabs>
        <w:rPr>
          <w:rFonts w:ascii="Times New Roman" w:hAnsi="Times New Roman" w:cs="Times New Roman"/>
        </w:rPr>
      </w:pPr>
    </w:p>
    <w:p w14:paraId="6D83F9B0" w14:textId="77777777" w:rsidR="00F34A9B" w:rsidRPr="00DF474F" w:rsidRDefault="00F34A9B">
      <w:pPr>
        <w:tabs>
          <w:tab w:val="left" w:pos="6415"/>
        </w:tabs>
        <w:rPr>
          <w:rFonts w:ascii="Times New Roman" w:hAnsi="Times New Roman" w:cs="Times New Roman"/>
        </w:rPr>
      </w:pPr>
    </w:p>
    <w:p w14:paraId="7B0ED30A" w14:textId="77777777" w:rsidR="00F34A9B" w:rsidRPr="00DF474F" w:rsidRDefault="00F34A9B">
      <w:pPr>
        <w:tabs>
          <w:tab w:val="left" w:pos="6415"/>
        </w:tabs>
        <w:rPr>
          <w:rFonts w:ascii="Times New Roman" w:hAnsi="Times New Roman" w:cs="Times New Roman"/>
        </w:rPr>
      </w:pPr>
      <w:r w:rsidRPr="00DF474F">
        <w:rPr>
          <w:rFonts w:ascii="Times New Roman" w:hAnsi="Times New Roman" w:cs="Times New Roman"/>
        </w:rPr>
        <w:tab/>
      </w:r>
    </w:p>
    <w:p w14:paraId="02C31B73" w14:textId="77777777" w:rsidR="00F34A9B" w:rsidRPr="00DF474F" w:rsidRDefault="00F34A9B">
      <w:pPr>
        <w:rPr>
          <w:rFonts w:ascii="Times New Roman" w:hAnsi="Times New Roman" w:cs="Times New Roman"/>
        </w:rPr>
      </w:pPr>
    </w:p>
    <w:p w14:paraId="2696DA3F" w14:textId="77777777" w:rsidR="008B4872" w:rsidRPr="00DF474F" w:rsidRDefault="008B4872">
      <w:pPr>
        <w:widowControl/>
        <w:suppressAutoHyphens w:val="0"/>
        <w:spacing w:after="0" w:line="240" w:lineRule="auto"/>
        <w:jc w:val="left"/>
        <w:rPr>
          <w:rFonts w:ascii="Times New Roman" w:hAnsi="Times New Roman" w:cs="Times New Roman"/>
          <w:b/>
          <w:bCs/>
          <w:caps/>
          <w:color w:val="951B13"/>
          <w:sz w:val="24"/>
          <w:lang w:eastAsia="ar-SA" w:bidi="ar-SA"/>
        </w:rPr>
      </w:pPr>
      <w:r w:rsidRPr="00DF474F">
        <w:rPr>
          <w:rFonts w:ascii="Times New Roman" w:hAnsi="Times New Roman" w:cs="Times New Roman"/>
          <w:color w:val="951B13"/>
        </w:rPr>
        <w:br w:type="page"/>
      </w:r>
    </w:p>
    <w:p w14:paraId="1200C526" w14:textId="3E1E2C50" w:rsidR="00F34A9B" w:rsidRPr="00DF474F" w:rsidRDefault="00F34A9B">
      <w:pPr>
        <w:pStyle w:val="NormalH"/>
        <w:rPr>
          <w:rFonts w:ascii="Times New Roman" w:hAnsi="Times New Roman" w:cs="Times New Roman"/>
          <w:color w:val="951B13"/>
        </w:rPr>
      </w:pPr>
      <w:r w:rsidRPr="00DF474F">
        <w:rPr>
          <w:rFonts w:ascii="Times New Roman" w:hAnsi="Times New Roman" w:cs="Times New Roman"/>
          <w:color w:val="951B13"/>
        </w:rPr>
        <w:lastRenderedPageBreak/>
        <w:t>Table of contents</w:t>
      </w:r>
    </w:p>
    <w:p w14:paraId="42980964" w14:textId="77777777" w:rsidR="00F34A9B" w:rsidRPr="00DF474F" w:rsidRDefault="00F34A9B">
      <w:pPr>
        <w:pStyle w:val="TOC2"/>
        <w:tabs>
          <w:tab w:val="clear" w:pos="1540"/>
          <w:tab w:val="left" w:pos="-110"/>
          <w:tab w:val="right" w:leader="dot" w:pos="8467"/>
        </w:tabs>
        <w:ind w:left="990" w:firstLine="0"/>
        <w:rPr>
          <w:rFonts w:ascii="Times New Roman" w:hAnsi="Times New Roman" w:cs="Times New Roman"/>
          <w:b/>
          <w:bCs/>
        </w:rPr>
      </w:pPr>
    </w:p>
    <w:p w14:paraId="5DAD0FDA" w14:textId="77777777" w:rsidR="00F34A9B" w:rsidRPr="00DF474F" w:rsidRDefault="00F34A9B">
      <w:pPr>
        <w:pStyle w:val="TOC3"/>
        <w:rPr>
          <w:rFonts w:ascii="Times New Roman" w:hAnsi="Times New Roman" w:cs="Times New Roman"/>
        </w:rPr>
      </w:pPr>
      <w:r w:rsidRPr="00DF474F">
        <w:rPr>
          <w:rFonts w:ascii="Times New Roman" w:hAnsi="Times New Roman" w:cs="Times New Roman"/>
        </w:rPr>
        <w:tab/>
      </w:r>
    </w:p>
    <w:p w14:paraId="5BC15E7D" w14:textId="7737880F" w:rsidR="0074533F" w:rsidRPr="00DF474F" w:rsidRDefault="00030EB1">
      <w:pPr>
        <w:pStyle w:val="TOC1"/>
        <w:rPr>
          <w:rFonts w:ascii="Times New Roman" w:eastAsiaTheme="minorEastAsia" w:hAnsi="Times New Roman" w:cs="Times New Roman"/>
          <w:b w:val="0"/>
          <w:bCs w:val="0"/>
          <w:caps w:val="0"/>
          <w:noProof/>
          <w:sz w:val="22"/>
          <w:szCs w:val="22"/>
          <w:lang w:eastAsia="en-US" w:bidi="ar-SA"/>
        </w:rPr>
      </w:pPr>
      <w:r w:rsidRPr="00DF474F">
        <w:rPr>
          <w:rFonts w:ascii="Times New Roman" w:hAnsi="Times New Roman" w:cs="Times New Roman"/>
          <w:u w:val="single"/>
        </w:rPr>
        <w:fldChar w:fldCharType="begin"/>
      </w:r>
      <w:r w:rsidRPr="00DF474F">
        <w:rPr>
          <w:rFonts w:ascii="Times New Roman" w:hAnsi="Times New Roman" w:cs="Times New Roman"/>
          <w:u w:val="single"/>
        </w:rPr>
        <w:instrText xml:space="preserve"> TOC \o "1-3" \h \z \u </w:instrText>
      </w:r>
      <w:r w:rsidRPr="00DF474F">
        <w:rPr>
          <w:rFonts w:ascii="Times New Roman" w:hAnsi="Times New Roman" w:cs="Times New Roman"/>
          <w:u w:val="single"/>
        </w:rPr>
        <w:fldChar w:fldCharType="separate"/>
      </w:r>
      <w:hyperlink w:anchor="_Toc57272138" w:history="1">
        <w:r w:rsidR="0074533F" w:rsidRPr="00DF474F">
          <w:rPr>
            <w:rStyle w:val="Hyperlink"/>
            <w:rFonts w:ascii="Times New Roman" w:hAnsi="Times New Roman" w:cs="Times New Roman"/>
            <w:noProof/>
          </w:rPr>
          <w:t>1.</w:t>
        </w:r>
        <w:r w:rsidR="0074533F" w:rsidRPr="00DF474F">
          <w:rPr>
            <w:rFonts w:ascii="Times New Roman" w:eastAsiaTheme="minorEastAsia" w:hAnsi="Times New Roman" w:cs="Times New Roman"/>
            <w:b w:val="0"/>
            <w:bCs w:val="0"/>
            <w:caps w:val="0"/>
            <w:noProof/>
            <w:sz w:val="22"/>
            <w:szCs w:val="22"/>
            <w:lang w:eastAsia="en-US" w:bidi="ar-SA"/>
          </w:rPr>
          <w:tab/>
        </w:r>
        <w:r w:rsidR="0074533F" w:rsidRPr="00DF474F">
          <w:rPr>
            <w:rStyle w:val="Hyperlink"/>
            <w:rFonts w:ascii="Times New Roman" w:hAnsi="Times New Roman" w:cs="Times New Roman"/>
            <w:noProof/>
          </w:rPr>
          <w:t>Giới thiệu dự án</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_Toc57272138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6</w:t>
        </w:r>
        <w:r w:rsidR="0074533F" w:rsidRPr="00DF474F">
          <w:rPr>
            <w:rFonts w:ascii="Times New Roman" w:hAnsi="Times New Roman" w:cs="Times New Roman"/>
            <w:noProof/>
            <w:webHidden/>
          </w:rPr>
          <w:fldChar w:fldCharType="end"/>
        </w:r>
      </w:hyperlink>
    </w:p>
    <w:p w14:paraId="2452B927" w14:textId="34C45E79" w:rsidR="0074533F" w:rsidRPr="00DF474F" w:rsidRDefault="00B75425">
      <w:pPr>
        <w:pStyle w:val="TOC2"/>
        <w:rPr>
          <w:rFonts w:ascii="Times New Roman" w:eastAsiaTheme="minorEastAsia" w:hAnsi="Times New Roman" w:cs="Times New Roman"/>
          <w:noProof/>
          <w:sz w:val="22"/>
          <w:szCs w:val="22"/>
          <w:lang w:eastAsia="en-US" w:bidi="ar-SA"/>
        </w:rPr>
      </w:pPr>
      <w:hyperlink w:anchor="_Toc57272139" w:history="1">
        <w:r w:rsidR="0074533F" w:rsidRPr="00DF474F">
          <w:rPr>
            <w:rStyle w:val="Hyperlink"/>
            <w:rFonts w:ascii="Times New Roman" w:hAnsi="Times New Roman" w:cs="Times New Roman"/>
            <w:noProof/>
          </w:rPr>
          <w:t>1.1.</w:t>
        </w:r>
        <w:r w:rsidR="0074533F" w:rsidRPr="00DF474F">
          <w:rPr>
            <w:rFonts w:ascii="Times New Roman" w:eastAsiaTheme="minorEastAsia" w:hAnsi="Times New Roman" w:cs="Times New Roman"/>
            <w:noProof/>
            <w:sz w:val="22"/>
            <w:szCs w:val="22"/>
            <w:lang w:eastAsia="en-US" w:bidi="ar-SA"/>
          </w:rPr>
          <w:tab/>
        </w:r>
        <w:r w:rsidR="0074533F" w:rsidRPr="00DF474F">
          <w:rPr>
            <w:rStyle w:val="Hyperlink"/>
            <w:rFonts w:ascii="Times New Roman" w:hAnsi="Times New Roman" w:cs="Times New Roman"/>
            <w:noProof/>
          </w:rPr>
          <w:t>Mô tả dự án</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_Toc57272139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6</w:t>
        </w:r>
        <w:r w:rsidR="0074533F" w:rsidRPr="00DF474F">
          <w:rPr>
            <w:rFonts w:ascii="Times New Roman" w:hAnsi="Times New Roman" w:cs="Times New Roman"/>
            <w:noProof/>
            <w:webHidden/>
          </w:rPr>
          <w:fldChar w:fldCharType="end"/>
        </w:r>
      </w:hyperlink>
    </w:p>
    <w:p w14:paraId="1495DB8C" w14:textId="59774FCD" w:rsidR="0074533F" w:rsidRPr="00DF474F" w:rsidRDefault="00B75425">
      <w:pPr>
        <w:pStyle w:val="TOC2"/>
        <w:rPr>
          <w:rFonts w:ascii="Times New Roman" w:eastAsiaTheme="minorEastAsia" w:hAnsi="Times New Roman" w:cs="Times New Roman"/>
          <w:noProof/>
          <w:sz w:val="22"/>
          <w:szCs w:val="22"/>
          <w:lang w:eastAsia="en-US" w:bidi="ar-SA"/>
        </w:rPr>
      </w:pPr>
      <w:hyperlink w:anchor="_Toc57272140" w:history="1">
        <w:r w:rsidR="0074533F" w:rsidRPr="00DF474F">
          <w:rPr>
            <w:rStyle w:val="Hyperlink"/>
            <w:rFonts w:ascii="Times New Roman" w:hAnsi="Times New Roman" w:cs="Times New Roman"/>
            <w:noProof/>
          </w:rPr>
          <w:t>1.2.</w:t>
        </w:r>
        <w:r w:rsidR="0074533F" w:rsidRPr="00DF474F">
          <w:rPr>
            <w:rFonts w:ascii="Times New Roman" w:eastAsiaTheme="minorEastAsia" w:hAnsi="Times New Roman" w:cs="Times New Roman"/>
            <w:noProof/>
            <w:sz w:val="22"/>
            <w:szCs w:val="22"/>
            <w:lang w:eastAsia="en-US" w:bidi="ar-SA"/>
          </w:rPr>
          <w:tab/>
        </w:r>
        <w:r w:rsidR="0074533F" w:rsidRPr="00DF474F">
          <w:rPr>
            <w:rStyle w:val="Hyperlink"/>
            <w:rFonts w:ascii="Times New Roman" w:hAnsi="Times New Roman" w:cs="Times New Roman"/>
            <w:noProof/>
          </w:rPr>
          <w:t>Công cụ quản lý</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_Toc57272140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6</w:t>
        </w:r>
        <w:r w:rsidR="0074533F" w:rsidRPr="00DF474F">
          <w:rPr>
            <w:rFonts w:ascii="Times New Roman" w:hAnsi="Times New Roman" w:cs="Times New Roman"/>
            <w:noProof/>
            <w:webHidden/>
          </w:rPr>
          <w:fldChar w:fldCharType="end"/>
        </w:r>
      </w:hyperlink>
    </w:p>
    <w:p w14:paraId="54143D2F" w14:textId="57E9C380" w:rsidR="0074533F" w:rsidRPr="00DF474F" w:rsidRDefault="00B75425">
      <w:pPr>
        <w:pStyle w:val="TOC1"/>
        <w:rPr>
          <w:rFonts w:ascii="Times New Roman" w:eastAsiaTheme="minorEastAsia" w:hAnsi="Times New Roman" w:cs="Times New Roman"/>
          <w:b w:val="0"/>
          <w:bCs w:val="0"/>
          <w:caps w:val="0"/>
          <w:noProof/>
          <w:sz w:val="22"/>
          <w:szCs w:val="22"/>
          <w:lang w:eastAsia="en-US" w:bidi="ar-SA"/>
        </w:rPr>
      </w:pPr>
      <w:hyperlink w:anchor="_Toc57272141" w:history="1">
        <w:r w:rsidR="0074533F" w:rsidRPr="00DF474F">
          <w:rPr>
            <w:rStyle w:val="Hyperlink"/>
            <w:rFonts w:ascii="Times New Roman" w:hAnsi="Times New Roman" w:cs="Times New Roman"/>
            <w:noProof/>
          </w:rPr>
          <w:t>2.</w:t>
        </w:r>
        <w:r w:rsidR="0074533F" w:rsidRPr="00DF474F">
          <w:rPr>
            <w:rFonts w:ascii="Times New Roman" w:eastAsiaTheme="minorEastAsia" w:hAnsi="Times New Roman" w:cs="Times New Roman"/>
            <w:b w:val="0"/>
            <w:bCs w:val="0"/>
            <w:caps w:val="0"/>
            <w:noProof/>
            <w:sz w:val="22"/>
            <w:szCs w:val="22"/>
            <w:lang w:eastAsia="en-US" w:bidi="ar-SA"/>
          </w:rPr>
          <w:tab/>
        </w:r>
        <w:r w:rsidR="0074533F" w:rsidRPr="00DF474F">
          <w:rPr>
            <w:rStyle w:val="Hyperlink"/>
            <w:rFonts w:ascii="Times New Roman" w:hAnsi="Times New Roman" w:cs="Times New Roman"/>
            <w:noProof/>
          </w:rPr>
          <w:t>Các nhân sự tham gia dự án</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_Toc57272141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6</w:t>
        </w:r>
        <w:r w:rsidR="0074533F" w:rsidRPr="00DF474F">
          <w:rPr>
            <w:rFonts w:ascii="Times New Roman" w:hAnsi="Times New Roman" w:cs="Times New Roman"/>
            <w:noProof/>
            <w:webHidden/>
          </w:rPr>
          <w:fldChar w:fldCharType="end"/>
        </w:r>
      </w:hyperlink>
    </w:p>
    <w:p w14:paraId="277C1E2D" w14:textId="7540F3BD" w:rsidR="0074533F" w:rsidRPr="00DF474F" w:rsidRDefault="00B75425">
      <w:pPr>
        <w:pStyle w:val="TOC2"/>
        <w:rPr>
          <w:rFonts w:ascii="Times New Roman" w:eastAsiaTheme="minorEastAsia" w:hAnsi="Times New Roman" w:cs="Times New Roman"/>
          <w:noProof/>
          <w:sz w:val="22"/>
          <w:szCs w:val="22"/>
          <w:lang w:eastAsia="en-US" w:bidi="ar-SA"/>
        </w:rPr>
      </w:pPr>
      <w:hyperlink w:anchor="_Toc57272142" w:history="1">
        <w:r w:rsidR="0074533F" w:rsidRPr="00DF474F">
          <w:rPr>
            <w:rStyle w:val="Hyperlink"/>
            <w:rFonts w:ascii="Times New Roman" w:hAnsi="Times New Roman" w:cs="Times New Roman"/>
            <w:noProof/>
          </w:rPr>
          <w:t>2.1.</w:t>
        </w:r>
        <w:r w:rsidR="0074533F" w:rsidRPr="00DF474F">
          <w:rPr>
            <w:rFonts w:ascii="Times New Roman" w:eastAsiaTheme="minorEastAsia" w:hAnsi="Times New Roman" w:cs="Times New Roman"/>
            <w:noProof/>
            <w:sz w:val="22"/>
            <w:szCs w:val="22"/>
            <w:lang w:eastAsia="en-US" w:bidi="ar-SA"/>
          </w:rPr>
          <w:tab/>
        </w:r>
        <w:r w:rsidR="0074533F" w:rsidRPr="00DF474F">
          <w:rPr>
            <w:rStyle w:val="Hyperlink"/>
            <w:rFonts w:ascii="Times New Roman" w:hAnsi="Times New Roman" w:cs="Times New Roman"/>
            <w:noProof/>
          </w:rPr>
          <w:t>Thông tin liên hệ phía khách hàng</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_Toc57272142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6</w:t>
        </w:r>
        <w:r w:rsidR="0074533F" w:rsidRPr="00DF474F">
          <w:rPr>
            <w:rFonts w:ascii="Times New Roman" w:hAnsi="Times New Roman" w:cs="Times New Roman"/>
            <w:noProof/>
            <w:webHidden/>
          </w:rPr>
          <w:fldChar w:fldCharType="end"/>
        </w:r>
      </w:hyperlink>
    </w:p>
    <w:p w14:paraId="5F9E5F9D" w14:textId="3EA2DF55" w:rsidR="0074533F" w:rsidRPr="00DF474F" w:rsidRDefault="00B75425">
      <w:pPr>
        <w:pStyle w:val="TOC2"/>
        <w:rPr>
          <w:rFonts w:ascii="Times New Roman" w:eastAsiaTheme="minorEastAsia" w:hAnsi="Times New Roman" w:cs="Times New Roman"/>
          <w:noProof/>
          <w:sz w:val="22"/>
          <w:szCs w:val="22"/>
          <w:lang w:eastAsia="en-US" w:bidi="ar-SA"/>
        </w:rPr>
      </w:pPr>
      <w:hyperlink w:anchor="_Toc57272143" w:history="1">
        <w:r w:rsidR="0074533F" w:rsidRPr="00DF474F">
          <w:rPr>
            <w:rStyle w:val="Hyperlink"/>
            <w:rFonts w:ascii="Times New Roman" w:hAnsi="Times New Roman" w:cs="Times New Roman"/>
            <w:noProof/>
          </w:rPr>
          <w:t>2.2.</w:t>
        </w:r>
        <w:r w:rsidR="0074533F" w:rsidRPr="00DF474F">
          <w:rPr>
            <w:rFonts w:ascii="Times New Roman" w:eastAsiaTheme="minorEastAsia" w:hAnsi="Times New Roman" w:cs="Times New Roman"/>
            <w:noProof/>
            <w:sz w:val="22"/>
            <w:szCs w:val="22"/>
            <w:lang w:eastAsia="en-US" w:bidi="ar-SA"/>
          </w:rPr>
          <w:tab/>
        </w:r>
        <w:r w:rsidR="0074533F" w:rsidRPr="00DF474F">
          <w:rPr>
            <w:rStyle w:val="Hyperlink"/>
            <w:rFonts w:ascii="Times New Roman" w:hAnsi="Times New Roman" w:cs="Times New Roman"/>
            <w:noProof/>
          </w:rPr>
          <w:t>Thông tin thành viên nhóm</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_Toc57272143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6</w:t>
        </w:r>
        <w:r w:rsidR="0074533F" w:rsidRPr="00DF474F">
          <w:rPr>
            <w:rFonts w:ascii="Times New Roman" w:hAnsi="Times New Roman" w:cs="Times New Roman"/>
            <w:noProof/>
            <w:webHidden/>
          </w:rPr>
          <w:fldChar w:fldCharType="end"/>
        </w:r>
      </w:hyperlink>
    </w:p>
    <w:p w14:paraId="59C6FDDF" w14:textId="1457E2A1" w:rsidR="0074533F" w:rsidRPr="00DF474F" w:rsidRDefault="00B75425">
      <w:pPr>
        <w:pStyle w:val="TOC2"/>
        <w:rPr>
          <w:rFonts w:ascii="Times New Roman" w:eastAsiaTheme="minorEastAsia" w:hAnsi="Times New Roman" w:cs="Times New Roman"/>
          <w:noProof/>
          <w:sz w:val="22"/>
          <w:szCs w:val="22"/>
          <w:lang w:eastAsia="en-US" w:bidi="ar-SA"/>
        </w:rPr>
      </w:pPr>
      <w:hyperlink w:anchor="_Toc57272144" w:history="1">
        <w:r w:rsidR="0074533F" w:rsidRPr="00DF474F">
          <w:rPr>
            <w:rStyle w:val="Hyperlink"/>
            <w:rFonts w:ascii="Times New Roman" w:hAnsi="Times New Roman" w:cs="Times New Roman"/>
            <w:noProof/>
          </w:rPr>
          <w:t>2.3.</w:t>
        </w:r>
        <w:r w:rsidR="0074533F" w:rsidRPr="00DF474F">
          <w:rPr>
            <w:rFonts w:ascii="Times New Roman" w:eastAsiaTheme="minorEastAsia" w:hAnsi="Times New Roman" w:cs="Times New Roman"/>
            <w:noProof/>
            <w:sz w:val="22"/>
            <w:szCs w:val="22"/>
            <w:lang w:eastAsia="en-US" w:bidi="ar-SA"/>
          </w:rPr>
          <w:tab/>
        </w:r>
        <w:r w:rsidR="0074533F" w:rsidRPr="00DF474F">
          <w:rPr>
            <w:rStyle w:val="Hyperlink"/>
            <w:rFonts w:ascii="Times New Roman" w:hAnsi="Times New Roman" w:cs="Times New Roman"/>
            <w:noProof/>
          </w:rPr>
          <w:t>Phân chia vai trò của thành viên dự án và khách hàng</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_Toc57272144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6</w:t>
        </w:r>
        <w:r w:rsidR="0074533F" w:rsidRPr="00DF474F">
          <w:rPr>
            <w:rFonts w:ascii="Times New Roman" w:hAnsi="Times New Roman" w:cs="Times New Roman"/>
            <w:noProof/>
            <w:webHidden/>
          </w:rPr>
          <w:fldChar w:fldCharType="end"/>
        </w:r>
      </w:hyperlink>
    </w:p>
    <w:p w14:paraId="42064D2C" w14:textId="4D72E9A4" w:rsidR="0074533F" w:rsidRPr="00DF474F" w:rsidRDefault="00B75425">
      <w:pPr>
        <w:pStyle w:val="TOC1"/>
        <w:rPr>
          <w:rFonts w:ascii="Times New Roman" w:eastAsiaTheme="minorEastAsia" w:hAnsi="Times New Roman" w:cs="Times New Roman"/>
          <w:b w:val="0"/>
          <w:bCs w:val="0"/>
          <w:caps w:val="0"/>
          <w:noProof/>
          <w:sz w:val="22"/>
          <w:szCs w:val="22"/>
          <w:lang w:eastAsia="en-US" w:bidi="ar-SA"/>
        </w:rPr>
      </w:pPr>
      <w:hyperlink w:anchor="_Toc57272145" w:history="1">
        <w:r w:rsidR="0074533F" w:rsidRPr="00DF474F">
          <w:rPr>
            <w:rStyle w:val="Hyperlink"/>
            <w:rFonts w:ascii="Times New Roman" w:hAnsi="Times New Roman" w:cs="Times New Roman"/>
            <w:noProof/>
          </w:rPr>
          <w:t>3.</w:t>
        </w:r>
        <w:r w:rsidR="0074533F" w:rsidRPr="00DF474F">
          <w:rPr>
            <w:rFonts w:ascii="Times New Roman" w:eastAsiaTheme="minorEastAsia" w:hAnsi="Times New Roman" w:cs="Times New Roman"/>
            <w:b w:val="0"/>
            <w:bCs w:val="0"/>
            <w:caps w:val="0"/>
            <w:noProof/>
            <w:sz w:val="22"/>
            <w:szCs w:val="22"/>
            <w:lang w:eastAsia="en-US" w:bidi="ar-SA"/>
          </w:rPr>
          <w:tab/>
        </w:r>
        <w:r w:rsidR="0074533F" w:rsidRPr="00DF474F">
          <w:rPr>
            <w:rStyle w:val="Hyperlink"/>
            <w:rFonts w:ascii="Times New Roman" w:hAnsi="Times New Roman" w:cs="Times New Roman"/>
            <w:noProof/>
          </w:rPr>
          <w:t>Khảo sát dự án</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_Toc57272145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6</w:t>
        </w:r>
        <w:r w:rsidR="0074533F" w:rsidRPr="00DF474F">
          <w:rPr>
            <w:rFonts w:ascii="Times New Roman" w:hAnsi="Times New Roman" w:cs="Times New Roman"/>
            <w:noProof/>
            <w:webHidden/>
          </w:rPr>
          <w:fldChar w:fldCharType="end"/>
        </w:r>
      </w:hyperlink>
    </w:p>
    <w:p w14:paraId="06CB5FD0" w14:textId="5DAE96E5" w:rsidR="0074533F" w:rsidRPr="00DF474F" w:rsidRDefault="00B75425">
      <w:pPr>
        <w:pStyle w:val="TOC2"/>
        <w:rPr>
          <w:rFonts w:ascii="Times New Roman" w:eastAsiaTheme="minorEastAsia" w:hAnsi="Times New Roman" w:cs="Times New Roman"/>
          <w:noProof/>
          <w:sz w:val="22"/>
          <w:szCs w:val="22"/>
          <w:lang w:eastAsia="en-US" w:bidi="ar-SA"/>
        </w:rPr>
      </w:pPr>
      <w:hyperlink w:anchor="_Toc57272146" w:history="1">
        <w:r w:rsidR="0074533F" w:rsidRPr="00DF474F">
          <w:rPr>
            <w:rStyle w:val="Hyperlink"/>
            <w:rFonts w:ascii="Times New Roman" w:hAnsi="Times New Roman" w:cs="Times New Roman"/>
            <w:noProof/>
          </w:rPr>
          <w:t>3.1.</w:t>
        </w:r>
        <w:r w:rsidR="0074533F" w:rsidRPr="00DF474F">
          <w:rPr>
            <w:rFonts w:ascii="Times New Roman" w:eastAsiaTheme="minorEastAsia" w:hAnsi="Times New Roman" w:cs="Times New Roman"/>
            <w:noProof/>
            <w:sz w:val="22"/>
            <w:szCs w:val="22"/>
            <w:lang w:eastAsia="en-US" w:bidi="ar-SA"/>
          </w:rPr>
          <w:tab/>
        </w:r>
        <w:r w:rsidR="0074533F" w:rsidRPr="00DF474F">
          <w:rPr>
            <w:rStyle w:val="Hyperlink"/>
            <w:rFonts w:ascii="Times New Roman" w:hAnsi="Times New Roman" w:cs="Times New Roman"/>
            <w:noProof/>
          </w:rPr>
          <w:t>Thống kê về mã nguồn</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_Toc57272146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6</w:t>
        </w:r>
        <w:r w:rsidR="0074533F" w:rsidRPr="00DF474F">
          <w:rPr>
            <w:rFonts w:ascii="Times New Roman" w:hAnsi="Times New Roman" w:cs="Times New Roman"/>
            <w:noProof/>
            <w:webHidden/>
          </w:rPr>
          <w:fldChar w:fldCharType="end"/>
        </w:r>
      </w:hyperlink>
    </w:p>
    <w:p w14:paraId="43276556" w14:textId="1E1B2582" w:rsidR="0074533F" w:rsidRPr="00DF474F" w:rsidRDefault="00B75425">
      <w:pPr>
        <w:pStyle w:val="TOC2"/>
        <w:rPr>
          <w:rFonts w:ascii="Times New Roman" w:eastAsiaTheme="minorEastAsia" w:hAnsi="Times New Roman" w:cs="Times New Roman"/>
          <w:noProof/>
          <w:sz w:val="22"/>
          <w:szCs w:val="22"/>
          <w:lang w:eastAsia="en-US" w:bidi="ar-SA"/>
        </w:rPr>
      </w:pPr>
      <w:hyperlink w:anchor="_Toc57272147" w:history="1">
        <w:r w:rsidR="0074533F" w:rsidRPr="00DF474F">
          <w:rPr>
            <w:rStyle w:val="Hyperlink"/>
            <w:rFonts w:ascii="Times New Roman" w:hAnsi="Times New Roman" w:cs="Times New Roman"/>
            <w:noProof/>
          </w:rPr>
          <w:t>3.2.</w:t>
        </w:r>
        <w:r w:rsidR="0074533F" w:rsidRPr="00DF474F">
          <w:rPr>
            <w:rFonts w:ascii="Times New Roman" w:eastAsiaTheme="minorEastAsia" w:hAnsi="Times New Roman" w:cs="Times New Roman"/>
            <w:noProof/>
            <w:sz w:val="22"/>
            <w:szCs w:val="22"/>
            <w:lang w:eastAsia="en-US" w:bidi="ar-SA"/>
          </w:rPr>
          <w:tab/>
        </w:r>
        <w:r w:rsidR="0074533F" w:rsidRPr="00DF474F">
          <w:rPr>
            <w:rStyle w:val="Hyperlink"/>
            <w:rFonts w:ascii="Times New Roman" w:hAnsi="Times New Roman" w:cs="Times New Roman"/>
            <w:noProof/>
          </w:rPr>
          <w:t>Thống kê về hợp tác</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_Toc57272147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7</w:t>
        </w:r>
        <w:r w:rsidR="0074533F" w:rsidRPr="00DF474F">
          <w:rPr>
            <w:rFonts w:ascii="Times New Roman" w:hAnsi="Times New Roman" w:cs="Times New Roman"/>
            <w:noProof/>
            <w:webHidden/>
          </w:rPr>
          <w:fldChar w:fldCharType="end"/>
        </w:r>
      </w:hyperlink>
    </w:p>
    <w:p w14:paraId="5967659D" w14:textId="252F8E91" w:rsidR="0074533F" w:rsidRPr="00DF474F" w:rsidRDefault="00B75425">
      <w:pPr>
        <w:pStyle w:val="TOC2"/>
        <w:rPr>
          <w:rFonts w:ascii="Times New Roman" w:eastAsiaTheme="minorEastAsia" w:hAnsi="Times New Roman" w:cs="Times New Roman"/>
          <w:noProof/>
          <w:sz w:val="22"/>
          <w:szCs w:val="22"/>
          <w:lang w:eastAsia="en-US" w:bidi="ar-SA"/>
        </w:rPr>
      </w:pPr>
      <w:hyperlink w:anchor="_Toc57272148" w:history="1">
        <w:r w:rsidR="0074533F" w:rsidRPr="00DF474F">
          <w:rPr>
            <w:rStyle w:val="Hyperlink"/>
            <w:rFonts w:ascii="Times New Roman" w:hAnsi="Times New Roman" w:cs="Times New Roman"/>
            <w:noProof/>
          </w:rPr>
          <w:t>3.3.</w:t>
        </w:r>
        <w:r w:rsidR="0074533F" w:rsidRPr="00DF474F">
          <w:rPr>
            <w:rFonts w:ascii="Times New Roman" w:eastAsiaTheme="minorEastAsia" w:hAnsi="Times New Roman" w:cs="Times New Roman"/>
            <w:noProof/>
            <w:sz w:val="22"/>
            <w:szCs w:val="22"/>
            <w:lang w:eastAsia="en-US" w:bidi="ar-SA"/>
          </w:rPr>
          <w:tab/>
        </w:r>
        <w:r w:rsidR="0074533F" w:rsidRPr="00DF474F">
          <w:rPr>
            <w:rStyle w:val="Hyperlink"/>
            <w:rFonts w:ascii="Times New Roman" w:hAnsi="Times New Roman" w:cs="Times New Roman"/>
            <w:noProof/>
          </w:rPr>
          <w:t>Kết quả chạy thử nghiệm</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_Toc57272148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7</w:t>
        </w:r>
        <w:r w:rsidR="0074533F" w:rsidRPr="00DF474F">
          <w:rPr>
            <w:rFonts w:ascii="Times New Roman" w:hAnsi="Times New Roman" w:cs="Times New Roman"/>
            <w:noProof/>
            <w:webHidden/>
          </w:rPr>
          <w:fldChar w:fldCharType="end"/>
        </w:r>
      </w:hyperlink>
    </w:p>
    <w:p w14:paraId="6EB21BE9" w14:textId="219A2435" w:rsidR="0074533F" w:rsidRPr="00DF474F" w:rsidRDefault="00B75425">
      <w:pPr>
        <w:pStyle w:val="TOC2"/>
        <w:rPr>
          <w:rFonts w:ascii="Times New Roman" w:eastAsiaTheme="minorEastAsia" w:hAnsi="Times New Roman" w:cs="Times New Roman"/>
          <w:noProof/>
          <w:sz w:val="22"/>
          <w:szCs w:val="22"/>
          <w:lang w:eastAsia="en-US" w:bidi="ar-SA"/>
        </w:rPr>
      </w:pPr>
      <w:hyperlink w:anchor="_Toc57272149" w:history="1">
        <w:r w:rsidR="0074533F" w:rsidRPr="00DF474F">
          <w:rPr>
            <w:rStyle w:val="Hyperlink"/>
            <w:rFonts w:ascii="Times New Roman" w:hAnsi="Times New Roman" w:cs="Times New Roman"/>
            <w:noProof/>
          </w:rPr>
          <w:t>3.4.</w:t>
        </w:r>
        <w:r w:rsidR="0074533F" w:rsidRPr="00DF474F">
          <w:rPr>
            <w:rFonts w:ascii="Times New Roman" w:eastAsiaTheme="minorEastAsia" w:hAnsi="Times New Roman" w:cs="Times New Roman"/>
            <w:noProof/>
            <w:sz w:val="22"/>
            <w:szCs w:val="22"/>
            <w:lang w:eastAsia="en-US" w:bidi="ar-SA"/>
          </w:rPr>
          <w:tab/>
        </w:r>
        <w:r w:rsidR="0074533F" w:rsidRPr="00DF474F">
          <w:rPr>
            <w:rStyle w:val="Hyperlink"/>
            <w:rFonts w:ascii="Times New Roman" w:hAnsi="Times New Roman" w:cs="Times New Roman"/>
            <w:noProof/>
          </w:rPr>
          <w:t>Phạm vi dự án</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_Toc57272149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7</w:t>
        </w:r>
        <w:r w:rsidR="0074533F" w:rsidRPr="00DF474F">
          <w:rPr>
            <w:rFonts w:ascii="Times New Roman" w:hAnsi="Times New Roman" w:cs="Times New Roman"/>
            <w:noProof/>
            <w:webHidden/>
          </w:rPr>
          <w:fldChar w:fldCharType="end"/>
        </w:r>
      </w:hyperlink>
    </w:p>
    <w:p w14:paraId="41E5BEB8" w14:textId="56BEF838" w:rsidR="0074533F" w:rsidRPr="00DF474F" w:rsidRDefault="00B75425">
      <w:pPr>
        <w:pStyle w:val="TOC1"/>
        <w:rPr>
          <w:rFonts w:ascii="Times New Roman" w:eastAsiaTheme="minorEastAsia" w:hAnsi="Times New Roman" w:cs="Times New Roman"/>
          <w:b w:val="0"/>
          <w:bCs w:val="0"/>
          <w:caps w:val="0"/>
          <w:noProof/>
          <w:sz w:val="22"/>
          <w:szCs w:val="22"/>
          <w:lang w:eastAsia="en-US" w:bidi="ar-SA"/>
        </w:rPr>
      </w:pPr>
      <w:hyperlink w:anchor="_Toc57272150" w:history="1">
        <w:r w:rsidR="0074533F" w:rsidRPr="00DF474F">
          <w:rPr>
            <w:rStyle w:val="Hyperlink"/>
            <w:rFonts w:ascii="Times New Roman" w:hAnsi="Times New Roman" w:cs="Times New Roman"/>
            <w:noProof/>
          </w:rPr>
          <w:t>4.</w:t>
        </w:r>
        <w:r w:rsidR="0074533F" w:rsidRPr="00DF474F">
          <w:rPr>
            <w:rFonts w:ascii="Times New Roman" w:eastAsiaTheme="minorEastAsia" w:hAnsi="Times New Roman" w:cs="Times New Roman"/>
            <w:b w:val="0"/>
            <w:bCs w:val="0"/>
            <w:caps w:val="0"/>
            <w:noProof/>
            <w:sz w:val="22"/>
            <w:szCs w:val="22"/>
            <w:lang w:eastAsia="en-US" w:bidi="ar-SA"/>
          </w:rPr>
          <w:tab/>
        </w:r>
        <w:r w:rsidR="0074533F" w:rsidRPr="00DF474F">
          <w:rPr>
            <w:rStyle w:val="Hyperlink"/>
            <w:rFonts w:ascii="Times New Roman" w:hAnsi="Times New Roman" w:cs="Times New Roman"/>
            <w:noProof/>
          </w:rPr>
          <w:t>Giao tiếp/Trao đổi thông tin</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_Toc57272150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7</w:t>
        </w:r>
        <w:r w:rsidR="0074533F" w:rsidRPr="00DF474F">
          <w:rPr>
            <w:rFonts w:ascii="Times New Roman" w:hAnsi="Times New Roman" w:cs="Times New Roman"/>
            <w:noProof/>
            <w:webHidden/>
          </w:rPr>
          <w:fldChar w:fldCharType="end"/>
        </w:r>
      </w:hyperlink>
    </w:p>
    <w:p w14:paraId="25D2631A" w14:textId="165C6C2E" w:rsidR="0074533F" w:rsidRPr="00DF474F" w:rsidRDefault="00B75425">
      <w:pPr>
        <w:pStyle w:val="TOC1"/>
        <w:rPr>
          <w:rFonts w:ascii="Times New Roman" w:eastAsiaTheme="minorEastAsia" w:hAnsi="Times New Roman" w:cs="Times New Roman"/>
          <w:b w:val="0"/>
          <w:bCs w:val="0"/>
          <w:caps w:val="0"/>
          <w:noProof/>
          <w:sz w:val="22"/>
          <w:szCs w:val="22"/>
          <w:lang w:eastAsia="en-US" w:bidi="ar-SA"/>
        </w:rPr>
      </w:pPr>
      <w:hyperlink w:anchor="_Toc57272151" w:history="1">
        <w:r w:rsidR="0074533F" w:rsidRPr="00DF474F">
          <w:rPr>
            <w:rStyle w:val="Hyperlink"/>
            <w:rFonts w:ascii="Times New Roman" w:hAnsi="Times New Roman" w:cs="Times New Roman"/>
            <w:noProof/>
          </w:rPr>
          <w:t>5.</w:t>
        </w:r>
        <w:r w:rsidR="0074533F" w:rsidRPr="00DF474F">
          <w:rPr>
            <w:rFonts w:ascii="Times New Roman" w:eastAsiaTheme="minorEastAsia" w:hAnsi="Times New Roman" w:cs="Times New Roman"/>
            <w:b w:val="0"/>
            <w:bCs w:val="0"/>
            <w:caps w:val="0"/>
            <w:noProof/>
            <w:sz w:val="22"/>
            <w:szCs w:val="22"/>
            <w:lang w:eastAsia="en-US" w:bidi="ar-SA"/>
          </w:rPr>
          <w:tab/>
        </w:r>
        <w:r w:rsidR="0074533F" w:rsidRPr="00DF474F">
          <w:rPr>
            <w:rStyle w:val="Hyperlink"/>
            <w:rFonts w:ascii="Times New Roman" w:hAnsi="Times New Roman" w:cs="Times New Roman"/>
            <w:noProof/>
          </w:rPr>
          <w:t>Ước lượng chung</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_Toc57272151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7</w:t>
        </w:r>
        <w:r w:rsidR="0074533F" w:rsidRPr="00DF474F">
          <w:rPr>
            <w:rFonts w:ascii="Times New Roman" w:hAnsi="Times New Roman" w:cs="Times New Roman"/>
            <w:noProof/>
            <w:webHidden/>
          </w:rPr>
          <w:fldChar w:fldCharType="end"/>
        </w:r>
      </w:hyperlink>
    </w:p>
    <w:p w14:paraId="13309026" w14:textId="6FD27DD7" w:rsidR="0074533F" w:rsidRPr="00DF474F" w:rsidRDefault="00B75425">
      <w:pPr>
        <w:pStyle w:val="TOC2"/>
        <w:rPr>
          <w:rFonts w:ascii="Times New Roman" w:eastAsiaTheme="minorEastAsia" w:hAnsi="Times New Roman" w:cs="Times New Roman"/>
          <w:noProof/>
          <w:sz w:val="22"/>
          <w:szCs w:val="22"/>
          <w:lang w:eastAsia="en-US" w:bidi="ar-SA"/>
        </w:rPr>
      </w:pPr>
      <w:hyperlink w:anchor="_Toc57272152" w:history="1">
        <w:r w:rsidR="0074533F" w:rsidRPr="00DF474F">
          <w:rPr>
            <w:rStyle w:val="Hyperlink"/>
            <w:rFonts w:ascii="Times New Roman" w:hAnsi="Times New Roman" w:cs="Times New Roman"/>
            <w:noProof/>
          </w:rPr>
          <w:t>5.1.</w:t>
        </w:r>
        <w:r w:rsidR="0074533F" w:rsidRPr="00DF474F">
          <w:rPr>
            <w:rFonts w:ascii="Times New Roman" w:eastAsiaTheme="minorEastAsia" w:hAnsi="Times New Roman" w:cs="Times New Roman"/>
            <w:noProof/>
            <w:sz w:val="22"/>
            <w:szCs w:val="22"/>
            <w:lang w:eastAsia="en-US" w:bidi="ar-SA"/>
          </w:rPr>
          <w:tab/>
        </w:r>
        <w:r w:rsidR="0074533F" w:rsidRPr="00DF474F">
          <w:rPr>
            <w:rStyle w:val="Hyperlink"/>
            <w:rFonts w:ascii="Times New Roman" w:hAnsi="Times New Roman" w:cs="Times New Roman"/>
            <w:noProof/>
          </w:rPr>
          <w:t>Ước lượng thời gian</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_Toc57272152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7</w:t>
        </w:r>
        <w:r w:rsidR="0074533F" w:rsidRPr="00DF474F">
          <w:rPr>
            <w:rFonts w:ascii="Times New Roman" w:hAnsi="Times New Roman" w:cs="Times New Roman"/>
            <w:noProof/>
            <w:webHidden/>
          </w:rPr>
          <w:fldChar w:fldCharType="end"/>
        </w:r>
      </w:hyperlink>
    </w:p>
    <w:p w14:paraId="4916C205" w14:textId="504DF206" w:rsidR="0074533F" w:rsidRPr="00DF474F" w:rsidRDefault="00B75425">
      <w:pPr>
        <w:pStyle w:val="TOC2"/>
        <w:rPr>
          <w:rFonts w:ascii="Times New Roman" w:eastAsiaTheme="minorEastAsia" w:hAnsi="Times New Roman" w:cs="Times New Roman"/>
          <w:noProof/>
          <w:sz w:val="22"/>
          <w:szCs w:val="22"/>
          <w:lang w:eastAsia="en-US" w:bidi="ar-SA"/>
        </w:rPr>
      </w:pPr>
      <w:hyperlink w:anchor="_Toc57272153" w:history="1">
        <w:r w:rsidR="0074533F" w:rsidRPr="00DF474F">
          <w:rPr>
            <w:rStyle w:val="Hyperlink"/>
            <w:rFonts w:ascii="Times New Roman" w:hAnsi="Times New Roman" w:cs="Times New Roman"/>
            <w:noProof/>
          </w:rPr>
          <w:t>5.2.</w:t>
        </w:r>
        <w:r w:rsidR="0074533F" w:rsidRPr="00DF474F">
          <w:rPr>
            <w:rFonts w:ascii="Times New Roman" w:eastAsiaTheme="minorEastAsia" w:hAnsi="Times New Roman" w:cs="Times New Roman"/>
            <w:noProof/>
            <w:sz w:val="22"/>
            <w:szCs w:val="22"/>
            <w:lang w:eastAsia="en-US" w:bidi="ar-SA"/>
          </w:rPr>
          <w:tab/>
        </w:r>
        <w:r w:rsidR="0074533F" w:rsidRPr="00DF474F">
          <w:rPr>
            <w:rStyle w:val="Hyperlink"/>
            <w:rFonts w:ascii="Times New Roman" w:hAnsi="Times New Roman" w:cs="Times New Roman"/>
            <w:noProof/>
          </w:rPr>
          <w:t>Ước lượng rủi ro</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_Toc57272153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7</w:t>
        </w:r>
        <w:r w:rsidR="0074533F" w:rsidRPr="00DF474F">
          <w:rPr>
            <w:rFonts w:ascii="Times New Roman" w:hAnsi="Times New Roman" w:cs="Times New Roman"/>
            <w:noProof/>
            <w:webHidden/>
          </w:rPr>
          <w:fldChar w:fldCharType="end"/>
        </w:r>
      </w:hyperlink>
    </w:p>
    <w:p w14:paraId="091E06D9" w14:textId="2CE0E3F2" w:rsidR="0074533F" w:rsidRPr="00DF474F" w:rsidRDefault="00B75425">
      <w:pPr>
        <w:pStyle w:val="TOC1"/>
        <w:rPr>
          <w:rFonts w:ascii="Times New Roman" w:eastAsiaTheme="minorEastAsia" w:hAnsi="Times New Roman" w:cs="Times New Roman"/>
          <w:b w:val="0"/>
          <w:bCs w:val="0"/>
          <w:caps w:val="0"/>
          <w:noProof/>
          <w:sz w:val="22"/>
          <w:szCs w:val="22"/>
          <w:lang w:eastAsia="en-US" w:bidi="ar-SA"/>
        </w:rPr>
      </w:pPr>
      <w:hyperlink w:anchor="_Toc57272154" w:history="1">
        <w:r w:rsidR="0074533F" w:rsidRPr="00DF474F">
          <w:rPr>
            <w:rStyle w:val="Hyperlink"/>
            <w:rFonts w:ascii="Times New Roman" w:hAnsi="Times New Roman" w:cs="Times New Roman"/>
            <w:noProof/>
          </w:rPr>
          <w:t>6.</w:t>
        </w:r>
        <w:r w:rsidR="0074533F" w:rsidRPr="00DF474F">
          <w:rPr>
            <w:rFonts w:ascii="Times New Roman" w:eastAsiaTheme="minorEastAsia" w:hAnsi="Times New Roman" w:cs="Times New Roman"/>
            <w:b w:val="0"/>
            <w:bCs w:val="0"/>
            <w:caps w:val="0"/>
            <w:noProof/>
            <w:sz w:val="22"/>
            <w:szCs w:val="22"/>
            <w:lang w:eastAsia="en-US" w:bidi="ar-SA"/>
          </w:rPr>
          <w:tab/>
        </w:r>
        <w:r w:rsidR="0074533F" w:rsidRPr="00DF474F">
          <w:rPr>
            <w:rStyle w:val="Hyperlink"/>
            <w:rFonts w:ascii="Times New Roman" w:hAnsi="Times New Roman" w:cs="Times New Roman"/>
            <w:noProof/>
          </w:rPr>
          <w:t>Ước lượng giá thành</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_Toc57272154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7</w:t>
        </w:r>
        <w:r w:rsidR="0074533F" w:rsidRPr="00DF474F">
          <w:rPr>
            <w:rFonts w:ascii="Times New Roman" w:hAnsi="Times New Roman" w:cs="Times New Roman"/>
            <w:noProof/>
            <w:webHidden/>
          </w:rPr>
          <w:fldChar w:fldCharType="end"/>
        </w:r>
      </w:hyperlink>
    </w:p>
    <w:p w14:paraId="5FF95BD1" w14:textId="772FF49B" w:rsidR="0074533F" w:rsidRPr="00DF474F" w:rsidRDefault="00B75425">
      <w:pPr>
        <w:pStyle w:val="TOC1"/>
        <w:rPr>
          <w:rFonts w:ascii="Times New Roman" w:eastAsiaTheme="minorEastAsia" w:hAnsi="Times New Roman" w:cs="Times New Roman"/>
          <w:b w:val="0"/>
          <w:bCs w:val="0"/>
          <w:caps w:val="0"/>
          <w:noProof/>
          <w:sz w:val="22"/>
          <w:szCs w:val="22"/>
          <w:lang w:eastAsia="en-US" w:bidi="ar-SA"/>
        </w:rPr>
      </w:pPr>
      <w:hyperlink w:anchor="_Toc57272155" w:history="1">
        <w:r w:rsidR="0074533F" w:rsidRPr="00DF474F">
          <w:rPr>
            <w:rStyle w:val="Hyperlink"/>
            <w:rFonts w:ascii="Times New Roman" w:hAnsi="Times New Roman" w:cs="Times New Roman"/>
            <w:noProof/>
          </w:rPr>
          <w:t>7.</w:t>
        </w:r>
        <w:r w:rsidR="0074533F" w:rsidRPr="00DF474F">
          <w:rPr>
            <w:rFonts w:ascii="Times New Roman" w:eastAsiaTheme="minorEastAsia" w:hAnsi="Times New Roman" w:cs="Times New Roman"/>
            <w:b w:val="0"/>
            <w:bCs w:val="0"/>
            <w:caps w:val="0"/>
            <w:noProof/>
            <w:sz w:val="22"/>
            <w:szCs w:val="22"/>
            <w:lang w:eastAsia="en-US" w:bidi="ar-SA"/>
          </w:rPr>
          <w:tab/>
        </w:r>
        <w:r w:rsidR="0074533F" w:rsidRPr="00DF474F">
          <w:rPr>
            <w:rStyle w:val="Hyperlink"/>
            <w:rFonts w:ascii="Times New Roman" w:hAnsi="Times New Roman" w:cs="Times New Roman"/>
            <w:noProof/>
          </w:rPr>
          <w:t>Ước lượng chất lượng</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_Toc57272155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8</w:t>
        </w:r>
        <w:r w:rsidR="0074533F" w:rsidRPr="00DF474F">
          <w:rPr>
            <w:rFonts w:ascii="Times New Roman" w:hAnsi="Times New Roman" w:cs="Times New Roman"/>
            <w:noProof/>
            <w:webHidden/>
          </w:rPr>
          <w:fldChar w:fldCharType="end"/>
        </w:r>
      </w:hyperlink>
    </w:p>
    <w:p w14:paraId="7C444879" w14:textId="011FCC00" w:rsidR="0074533F" w:rsidRPr="00DF474F" w:rsidRDefault="00B75425">
      <w:pPr>
        <w:pStyle w:val="TOC1"/>
        <w:rPr>
          <w:rFonts w:ascii="Times New Roman" w:eastAsiaTheme="minorEastAsia" w:hAnsi="Times New Roman" w:cs="Times New Roman"/>
          <w:b w:val="0"/>
          <w:bCs w:val="0"/>
          <w:caps w:val="0"/>
          <w:noProof/>
          <w:sz w:val="22"/>
          <w:szCs w:val="22"/>
          <w:lang w:eastAsia="en-US" w:bidi="ar-SA"/>
        </w:rPr>
      </w:pPr>
      <w:hyperlink w:anchor="_Toc57272156" w:history="1">
        <w:r w:rsidR="0074533F" w:rsidRPr="00DF474F">
          <w:rPr>
            <w:rStyle w:val="Hyperlink"/>
            <w:rFonts w:ascii="Times New Roman" w:hAnsi="Times New Roman" w:cs="Times New Roman"/>
            <w:noProof/>
          </w:rPr>
          <w:t>8.</w:t>
        </w:r>
        <w:r w:rsidR="0074533F" w:rsidRPr="00DF474F">
          <w:rPr>
            <w:rFonts w:ascii="Times New Roman" w:eastAsiaTheme="minorEastAsia" w:hAnsi="Times New Roman" w:cs="Times New Roman"/>
            <w:b w:val="0"/>
            <w:bCs w:val="0"/>
            <w:caps w:val="0"/>
            <w:noProof/>
            <w:sz w:val="22"/>
            <w:szCs w:val="22"/>
            <w:lang w:eastAsia="en-US" w:bidi="ar-SA"/>
          </w:rPr>
          <w:tab/>
        </w:r>
        <w:r w:rsidR="0074533F" w:rsidRPr="00DF474F">
          <w:rPr>
            <w:rStyle w:val="Hyperlink"/>
            <w:rFonts w:ascii="Times New Roman" w:hAnsi="Times New Roman" w:cs="Times New Roman"/>
            <w:noProof/>
          </w:rPr>
          <w:t>Đóng dự án</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_Toc57272156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8</w:t>
        </w:r>
        <w:r w:rsidR="0074533F" w:rsidRPr="00DF474F">
          <w:rPr>
            <w:rFonts w:ascii="Times New Roman" w:hAnsi="Times New Roman" w:cs="Times New Roman"/>
            <w:noProof/>
            <w:webHidden/>
          </w:rPr>
          <w:fldChar w:fldCharType="end"/>
        </w:r>
      </w:hyperlink>
    </w:p>
    <w:p w14:paraId="629D4B35" w14:textId="6D8BC64C" w:rsidR="0074533F" w:rsidRPr="00DF474F" w:rsidRDefault="00B75425">
      <w:pPr>
        <w:pStyle w:val="TOC2"/>
        <w:rPr>
          <w:rFonts w:ascii="Times New Roman" w:eastAsiaTheme="minorEastAsia" w:hAnsi="Times New Roman" w:cs="Times New Roman"/>
          <w:noProof/>
          <w:sz w:val="22"/>
          <w:szCs w:val="22"/>
          <w:lang w:eastAsia="en-US" w:bidi="ar-SA"/>
        </w:rPr>
      </w:pPr>
      <w:hyperlink w:anchor="_Toc57272157" w:history="1">
        <w:r w:rsidR="0074533F" w:rsidRPr="00DF474F">
          <w:rPr>
            <w:rStyle w:val="Hyperlink"/>
            <w:rFonts w:ascii="Times New Roman" w:hAnsi="Times New Roman" w:cs="Times New Roman"/>
            <w:noProof/>
          </w:rPr>
          <w:t>8.1.</w:t>
        </w:r>
        <w:r w:rsidR="0074533F" w:rsidRPr="00DF474F">
          <w:rPr>
            <w:rFonts w:ascii="Times New Roman" w:eastAsiaTheme="minorEastAsia" w:hAnsi="Times New Roman" w:cs="Times New Roman"/>
            <w:noProof/>
            <w:sz w:val="22"/>
            <w:szCs w:val="22"/>
            <w:lang w:eastAsia="en-US" w:bidi="ar-SA"/>
          </w:rPr>
          <w:tab/>
        </w:r>
        <w:r w:rsidR="0074533F" w:rsidRPr="00DF474F">
          <w:rPr>
            <w:rStyle w:val="Hyperlink"/>
            <w:rFonts w:ascii="Times New Roman" w:hAnsi="Times New Roman" w:cs="Times New Roman"/>
            <w:noProof/>
          </w:rPr>
          <w:t>Quản lý mã nguồn</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_Toc57272157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8</w:t>
        </w:r>
        <w:r w:rsidR="0074533F" w:rsidRPr="00DF474F">
          <w:rPr>
            <w:rFonts w:ascii="Times New Roman" w:hAnsi="Times New Roman" w:cs="Times New Roman"/>
            <w:noProof/>
            <w:webHidden/>
          </w:rPr>
          <w:fldChar w:fldCharType="end"/>
        </w:r>
      </w:hyperlink>
    </w:p>
    <w:p w14:paraId="475B16D5" w14:textId="36B97382" w:rsidR="0074533F" w:rsidRPr="00DF474F" w:rsidRDefault="00B75425">
      <w:pPr>
        <w:pStyle w:val="TOC2"/>
        <w:rPr>
          <w:rFonts w:ascii="Times New Roman" w:eastAsiaTheme="minorEastAsia" w:hAnsi="Times New Roman" w:cs="Times New Roman"/>
          <w:noProof/>
          <w:sz w:val="22"/>
          <w:szCs w:val="22"/>
          <w:lang w:eastAsia="en-US" w:bidi="ar-SA"/>
        </w:rPr>
      </w:pPr>
      <w:hyperlink w:anchor="_Toc57272158" w:history="1">
        <w:r w:rsidR="0074533F" w:rsidRPr="00DF474F">
          <w:rPr>
            <w:rStyle w:val="Hyperlink"/>
            <w:rFonts w:ascii="Times New Roman" w:hAnsi="Times New Roman" w:cs="Times New Roman"/>
            <w:noProof/>
          </w:rPr>
          <w:t>8.2.</w:t>
        </w:r>
        <w:r w:rsidR="0074533F" w:rsidRPr="00DF474F">
          <w:rPr>
            <w:rFonts w:ascii="Times New Roman" w:eastAsiaTheme="minorEastAsia" w:hAnsi="Times New Roman" w:cs="Times New Roman"/>
            <w:noProof/>
            <w:sz w:val="22"/>
            <w:szCs w:val="22"/>
            <w:lang w:eastAsia="en-US" w:bidi="ar-SA"/>
          </w:rPr>
          <w:tab/>
        </w:r>
        <w:r w:rsidR="0074533F" w:rsidRPr="00DF474F">
          <w:rPr>
            <w:rStyle w:val="Hyperlink"/>
            <w:rFonts w:ascii="Times New Roman" w:hAnsi="Times New Roman" w:cs="Times New Roman"/>
            <w:noProof/>
          </w:rPr>
          <w:t>Quản lý công việc</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_Toc57272158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8</w:t>
        </w:r>
        <w:r w:rsidR="0074533F" w:rsidRPr="00DF474F">
          <w:rPr>
            <w:rFonts w:ascii="Times New Roman" w:hAnsi="Times New Roman" w:cs="Times New Roman"/>
            <w:noProof/>
            <w:webHidden/>
          </w:rPr>
          <w:fldChar w:fldCharType="end"/>
        </w:r>
      </w:hyperlink>
    </w:p>
    <w:p w14:paraId="0C87B669" w14:textId="310C917B" w:rsidR="0074533F" w:rsidRPr="00DF474F" w:rsidRDefault="00B75425">
      <w:pPr>
        <w:pStyle w:val="TOC1"/>
        <w:rPr>
          <w:rFonts w:ascii="Times New Roman" w:eastAsiaTheme="minorEastAsia" w:hAnsi="Times New Roman" w:cs="Times New Roman"/>
          <w:b w:val="0"/>
          <w:bCs w:val="0"/>
          <w:caps w:val="0"/>
          <w:noProof/>
          <w:sz w:val="22"/>
          <w:szCs w:val="22"/>
          <w:lang w:eastAsia="en-US" w:bidi="ar-SA"/>
        </w:rPr>
      </w:pPr>
      <w:hyperlink w:anchor="_Toc57272159" w:history="1">
        <w:r w:rsidR="0074533F" w:rsidRPr="00DF474F">
          <w:rPr>
            <w:rStyle w:val="Hyperlink"/>
            <w:rFonts w:ascii="Times New Roman" w:hAnsi="Times New Roman" w:cs="Times New Roman"/>
            <w:noProof/>
            <w:lang w:eastAsia="en-US"/>
          </w:rPr>
          <w:t>9.</w:t>
        </w:r>
        <w:r w:rsidR="0074533F" w:rsidRPr="00DF474F">
          <w:rPr>
            <w:rFonts w:ascii="Times New Roman" w:eastAsiaTheme="minorEastAsia" w:hAnsi="Times New Roman" w:cs="Times New Roman"/>
            <w:b w:val="0"/>
            <w:bCs w:val="0"/>
            <w:caps w:val="0"/>
            <w:noProof/>
            <w:sz w:val="22"/>
            <w:szCs w:val="22"/>
            <w:lang w:eastAsia="en-US" w:bidi="ar-SA"/>
          </w:rPr>
          <w:tab/>
        </w:r>
        <w:r w:rsidR="0074533F" w:rsidRPr="00DF474F">
          <w:rPr>
            <w:rStyle w:val="Hyperlink"/>
            <w:rFonts w:ascii="Times New Roman" w:hAnsi="Times New Roman" w:cs="Times New Roman"/>
            <w:noProof/>
            <w:lang w:eastAsia="en-US"/>
          </w:rPr>
          <w:t>Danh mục tài liệu liên quan</w:t>
        </w:r>
        <w:r w:rsidR="0074533F" w:rsidRPr="00DF474F">
          <w:rPr>
            <w:rFonts w:ascii="Times New Roman" w:hAnsi="Times New Roman" w:cs="Times New Roman"/>
            <w:noProof/>
            <w:webHidden/>
          </w:rPr>
          <w:tab/>
        </w:r>
        <w:r w:rsidR="0074533F" w:rsidRPr="00DF474F">
          <w:rPr>
            <w:rFonts w:ascii="Times New Roman" w:hAnsi="Times New Roman" w:cs="Times New Roman"/>
            <w:noProof/>
            <w:webHidden/>
          </w:rPr>
          <w:fldChar w:fldCharType="begin"/>
        </w:r>
        <w:r w:rsidR="0074533F" w:rsidRPr="00DF474F">
          <w:rPr>
            <w:rFonts w:ascii="Times New Roman" w:hAnsi="Times New Roman" w:cs="Times New Roman"/>
            <w:noProof/>
            <w:webHidden/>
          </w:rPr>
          <w:instrText xml:space="preserve"> PAGEREF _Toc57272159 \h </w:instrText>
        </w:r>
        <w:r w:rsidR="0074533F" w:rsidRPr="00DF474F">
          <w:rPr>
            <w:rFonts w:ascii="Times New Roman" w:hAnsi="Times New Roman" w:cs="Times New Roman"/>
            <w:noProof/>
            <w:webHidden/>
          </w:rPr>
        </w:r>
        <w:r w:rsidR="0074533F" w:rsidRPr="00DF474F">
          <w:rPr>
            <w:rFonts w:ascii="Times New Roman" w:hAnsi="Times New Roman" w:cs="Times New Roman"/>
            <w:noProof/>
            <w:webHidden/>
          </w:rPr>
          <w:fldChar w:fldCharType="separate"/>
        </w:r>
        <w:r w:rsidR="0074533F" w:rsidRPr="00DF474F">
          <w:rPr>
            <w:rFonts w:ascii="Times New Roman" w:hAnsi="Times New Roman" w:cs="Times New Roman"/>
            <w:noProof/>
            <w:webHidden/>
          </w:rPr>
          <w:t>8</w:t>
        </w:r>
        <w:r w:rsidR="0074533F" w:rsidRPr="00DF474F">
          <w:rPr>
            <w:rFonts w:ascii="Times New Roman" w:hAnsi="Times New Roman" w:cs="Times New Roman"/>
            <w:noProof/>
            <w:webHidden/>
          </w:rPr>
          <w:fldChar w:fldCharType="end"/>
        </w:r>
      </w:hyperlink>
    </w:p>
    <w:p w14:paraId="4BA721B3" w14:textId="4D6D8321" w:rsidR="00727431" w:rsidRPr="00DF474F" w:rsidRDefault="00030EB1" w:rsidP="005F37E7">
      <w:pPr>
        <w:pStyle w:val="TOC3"/>
        <w:rPr>
          <w:rFonts w:ascii="Times New Roman" w:hAnsi="Times New Roman" w:cs="Times New Roman"/>
        </w:rPr>
      </w:pPr>
      <w:r w:rsidRPr="00DF474F">
        <w:rPr>
          <w:rFonts w:ascii="Times New Roman" w:eastAsia="Tahoma" w:hAnsi="Times New Roman" w:cs="Times New Roman"/>
          <w:u w:val="single"/>
        </w:rPr>
        <w:fldChar w:fldCharType="end"/>
      </w:r>
      <w:r w:rsidR="00F34A9B" w:rsidRPr="00DF474F">
        <w:rPr>
          <w:rFonts w:ascii="Times New Roman" w:hAnsi="Times New Roman" w:cs="Times New Roman"/>
        </w:rPr>
        <w:t xml:space="preserve"> </w:t>
      </w:r>
      <w:r w:rsidR="00727431" w:rsidRPr="00DF474F">
        <w:rPr>
          <w:rFonts w:ascii="Times New Roman" w:hAnsi="Times New Roman" w:cs="Times New Roman"/>
        </w:rPr>
        <w:br w:type="page"/>
      </w:r>
    </w:p>
    <w:p w14:paraId="2F391810" w14:textId="68A69BB3" w:rsidR="00224F53" w:rsidRPr="00DF474F" w:rsidRDefault="00224F53" w:rsidP="009A4C41">
      <w:pPr>
        <w:pStyle w:val="NormalH"/>
        <w:rPr>
          <w:rFonts w:ascii="Times New Roman" w:hAnsi="Times New Roman" w:cs="Times New Roman"/>
          <w:color w:val="951B13"/>
        </w:rPr>
      </w:pPr>
      <w:r w:rsidRPr="00DF474F">
        <w:rPr>
          <w:rFonts w:ascii="Times New Roman" w:hAnsi="Times New Roman" w:cs="Times New Roman"/>
          <w:color w:val="951B13"/>
        </w:rPr>
        <w:lastRenderedPageBreak/>
        <w:t xml:space="preserve">YÊU CẦU </w:t>
      </w:r>
      <w:r w:rsidR="002963B3" w:rsidRPr="00DF474F">
        <w:rPr>
          <w:rFonts w:ascii="Times New Roman" w:hAnsi="Times New Roman" w:cs="Times New Roman"/>
          <w:color w:val="951B13"/>
        </w:rPr>
        <w:t xml:space="preserve">BẮT BUỘC </w:t>
      </w:r>
      <w:r w:rsidRPr="00DF474F">
        <w:rPr>
          <w:rFonts w:ascii="Times New Roman" w:hAnsi="Times New Roman" w:cs="Times New Roman"/>
          <w:color w:val="951B13"/>
        </w:rPr>
        <w:t>CỦA BÀI TẬP Lớn</w:t>
      </w:r>
    </w:p>
    <w:p w14:paraId="42E595DD" w14:textId="3DB6DAB4" w:rsidR="00122C66" w:rsidRPr="00DF474F" w:rsidRDefault="00224F53" w:rsidP="00A44839">
      <w:pPr>
        <w:jc w:val="center"/>
        <w:rPr>
          <w:rFonts w:ascii="Times New Roman" w:hAnsi="Times New Roman" w:cs="Times New Roman"/>
        </w:rPr>
      </w:pPr>
      <w:r w:rsidRPr="00DF474F">
        <w:rPr>
          <w:rFonts w:ascii="Times New Roman" w:hAnsi="Times New Roman" w:cs="Times New Roman"/>
        </w:rPr>
        <w:t xml:space="preserve">(Nội dung này </w:t>
      </w:r>
      <w:r w:rsidR="00853766" w:rsidRPr="00DF474F">
        <w:rPr>
          <w:rFonts w:ascii="Times New Roman" w:hAnsi="Times New Roman" w:cs="Times New Roman"/>
        </w:rPr>
        <w:t>để tham khảo cách làm bài tập lớn</w:t>
      </w:r>
      <w:r w:rsidR="003613A4" w:rsidRPr="00DF474F">
        <w:rPr>
          <w:rFonts w:ascii="Times New Roman" w:hAnsi="Times New Roman" w:cs="Times New Roman"/>
        </w:rPr>
        <w:t xml:space="preserve">. Trong </w:t>
      </w:r>
      <w:r w:rsidR="00122C66" w:rsidRPr="00DF474F">
        <w:rPr>
          <w:rFonts w:ascii="Times New Roman" w:hAnsi="Times New Roman" w:cs="Times New Roman"/>
        </w:rPr>
        <w:t>Quản lý dự án</w:t>
      </w:r>
      <w:r w:rsidR="003613A4" w:rsidRPr="00DF474F">
        <w:rPr>
          <w:rFonts w:ascii="Times New Roman" w:hAnsi="Times New Roman" w:cs="Times New Roman"/>
        </w:rPr>
        <w:t xml:space="preserve">, các qui tắc tương tự cũng sẽ được viết ra </w:t>
      </w:r>
      <w:r w:rsidR="008D4E35" w:rsidRPr="00DF474F">
        <w:rPr>
          <w:rFonts w:ascii="Times New Roman" w:hAnsi="Times New Roman" w:cs="Times New Roman"/>
        </w:rPr>
        <w:t>và phải</w:t>
      </w:r>
      <w:r w:rsidR="003613A4" w:rsidRPr="00DF474F">
        <w:rPr>
          <w:rFonts w:ascii="Times New Roman" w:hAnsi="Times New Roman" w:cs="Times New Roman"/>
        </w:rPr>
        <w:t xml:space="preserve"> bảo</w:t>
      </w:r>
      <w:r w:rsidR="00252DC9" w:rsidRPr="00DF474F">
        <w:rPr>
          <w:rFonts w:ascii="Times New Roman" w:hAnsi="Times New Roman" w:cs="Times New Roman"/>
        </w:rPr>
        <w:t xml:space="preserve"> </w:t>
      </w:r>
      <w:r w:rsidR="003613A4" w:rsidRPr="00DF474F">
        <w:rPr>
          <w:rFonts w:ascii="Times New Roman" w:hAnsi="Times New Roman" w:cs="Times New Roman"/>
        </w:rPr>
        <w:t xml:space="preserve"> đảm cả nhóm phải tuân th</w:t>
      </w:r>
      <w:r w:rsidR="00770814" w:rsidRPr="00DF474F">
        <w:rPr>
          <w:rFonts w:ascii="Times New Roman" w:hAnsi="Times New Roman" w:cs="Times New Roman"/>
        </w:rPr>
        <w:t>ủ</w:t>
      </w:r>
      <w:r w:rsidR="008D4E35" w:rsidRPr="00DF474F">
        <w:rPr>
          <w:rFonts w:ascii="Times New Roman" w:hAnsi="Times New Roman" w:cs="Times New Roman"/>
        </w:rPr>
        <w:t>.</w:t>
      </w:r>
      <w:r w:rsidR="00122C66" w:rsidRPr="00DF474F">
        <w:rPr>
          <w:rFonts w:ascii="Times New Roman" w:hAnsi="Times New Roman" w:cs="Times New Roman"/>
        </w:rPr>
        <w:t>)</w:t>
      </w:r>
    </w:p>
    <w:p w14:paraId="72AAB5AF" w14:textId="77777777" w:rsidR="00A44839" w:rsidRPr="00DF474F" w:rsidRDefault="00A44839" w:rsidP="00A44839">
      <w:pPr>
        <w:rPr>
          <w:rFonts w:ascii="Times New Roman" w:hAnsi="Times New Roman" w:cs="Times New Roman"/>
        </w:rPr>
      </w:pPr>
    </w:p>
    <w:p w14:paraId="0D147F48" w14:textId="5C038F45" w:rsidR="00A44839" w:rsidRPr="00DF474F" w:rsidRDefault="00A44839" w:rsidP="00A44839">
      <w:pPr>
        <w:rPr>
          <w:rStyle w:val="Strong"/>
          <w:rFonts w:ascii="Times New Roman" w:hAnsi="Times New Roman" w:cs="Times New Roman"/>
        </w:rPr>
      </w:pPr>
      <w:r w:rsidRPr="00DF474F">
        <w:rPr>
          <w:rStyle w:val="Strong"/>
          <w:rFonts w:ascii="Times New Roman" w:hAnsi="Times New Roman" w:cs="Times New Roman"/>
        </w:rPr>
        <w:t>V</w:t>
      </w:r>
      <w:r w:rsidR="00AC5ED2" w:rsidRPr="00DF474F">
        <w:rPr>
          <w:rStyle w:val="Strong"/>
          <w:rFonts w:ascii="Times New Roman" w:hAnsi="Times New Roman" w:cs="Times New Roman"/>
        </w:rPr>
        <w:t>Ề TỔ CHỨ</w:t>
      </w:r>
      <w:r w:rsidR="004A60F2" w:rsidRPr="00DF474F">
        <w:rPr>
          <w:rStyle w:val="Strong"/>
          <w:rFonts w:ascii="Times New Roman" w:hAnsi="Times New Roman" w:cs="Times New Roman"/>
        </w:rPr>
        <w:t>C</w:t>
      </w:r>
    </w:p>
    <w:p w14:paraId="7470A983" w14:textId="426D4E47" w:rsidR="00A44839" w:rsidRPr="00DF474F" w:rsidRDefault="00A44839" w:rsidP="005830B5">
      <w:pPr>
        <w:pStyle w:val="ListParagraph"/>
        <w:numPr>
          <w:ilvl w:val="0"/>
          <w:numId w:val="2"/>
        </w:numPr>
        <w:rPr>
          <w:rFonts w:ascii="Times New Roman" w:hAnsi="Times New Roman" w:cs="Times New Roman"/>
        </w:rPr>
      </w:pPr>
      <w:r w:rsidRPr="00DF474F">
        <w:rPr>
          <w:rFonts w:ascii="Times New Roman" w:hAnsi="Times New Roman" w:cs="Times New Roman"/>
        </w:rPr>
        <w:t xml:space="preserve">Nhóm </w:t>
      </w:r>
      <w:r w:rsidR="0038799F">
        <w:rPr>
          <w:rFonts w:ascii="Times New Roman" w:hAnsi="Times New Roman" w:cs="Times New Roman"/>
          <w:lang w:val="vi-VN"/>
        </w:rPr>
        <w:t xml:space="preserve"> gồm có </w:t>
      </w:r>
      <w:r w:rsidRPr="00DF474F">
        <w:rPr>
          <w:rFonts w:ascii="Times New Roman" w:hAnsi="Times New Roman" w:cs="Times New Roman"/>
        </w:rPr>
        <w:t xml:space="preserve">4 </w:t>
      </w:r>
      <w:r w:rsidR="008A60DC" w:rsidRPr="00DF474F">
        <w:rPr>
          <w:rFonts w:ascii="Times New Roman" w:hAnsi="Times New Roman" w:cs="Times New Roman"/>
        </w:rPr>
        <w:t>sinh viên</w:t>
      </w:r>
    </w:p>
    <w:p w14:paraId="6856A6CB" w14:textId="60D56E20" w:rsidR="009F0F85" w:rsidRPr="00DF474F" w:rsidRDefault="009F0F85" w:rsidP="005830B5">
      <w:pPr>
        <w:pStyle w:val="ListParagraph"/>
        <w:numPr>
          <w:ilvl w:val="0"/>
          <w:numId w:val="2"/>
        </w:numPr>
        <w:rPr>
          <w:rFonts w:ascii="Times New Roman" w:hAnsi="Times New Roman" w:cs="Times New Roman"/>
        </w:rPr>
      </w:pPr>
      <w:r w:rsidRPr="00DF474F">
        <w:rPr>
          <w:rFonts w:ascii="Times New Roman" w:hAnsi="Times New Roman" w:cs="Times New Roman"/>
        </w:rPr>
        <w:t>Ngày 2020</w:t>
      </w:r>
      <w:r w:rsidR="005D09D2" w:rsidRPr="00DF474F">
        <w:rPr>
          <w:rFonts w:ascii="Times New Roman" w:hAnsi="Times New Roman" w:cs="Times New Roman"/>
        </w:rPr>
        <w:t>/</w:t>
      </w:r>
      <w:r w:rsidR="005C3A75" w:rsidRPr="00DF474F">
        <w:rPr>
          <w:rFonts w:ascii="Times New Roman" w:hAnsi="Times New Roman" w:cs="Times New Roman"/>
        </w:rPr>
        <w:t>12</w:t>
      </w:r>
      <w:r w:rsidR="005D09D2" w:rsidRPr="00DF474F">
        <w:rPr>
          <w:rFonts w:ascii="Times New Roman" w:hAnsi="Times New Roman" w:cs="Times New Roman"/>
        </w:rPr>
        <w:t>/</w:t>
      </w:r>
      <w:r w:rsidR="0074533F" w:rsidRPr="00DF474F">
        <w:rPr>
          <w:rFonts w:ascii="Times New Roman" w:hAnsi="Times New Roman" w:cs="Times New Roman"/>
        </w:rPr>
        <w:t>10</w:t>
      </w:r>
      <w:r w:rsidR="005D09D2" w:rsidRPr="00DF474F">
        <w:rPr>
          <w:rFonts w:ascii="Times New Roman" w:hAnsi="Times New Roman" w:cs="Times New Roman"/>
        </w:rPr>
        <w:t xml:space="preserve"> được coi là ngày </w:t>
      </w:r>
      <w:r w:rsidR="004A60F2" w:rsidRPr="00DF474F">
        <w:rPr>
          <w:rFonts w:ascii="Times New Roman" w:hAnsi="Times New Roman" w:cs="Times New Roman"/>
        </w:rPr>
        <w:t xml:space="preserve">G, ngày nộp bài, ngày kiểm tra để áp dụng cho mọi </w:t>
      </w:r>
      <w:r w:rsidR="001E2510" w:rsidRPr="00DF474F">
        <w:rPr>
          <w:rFonts w:ascii="Times New Roman" w:hAnsi="Times New Roman" w:cs="Times New Roman"/>
        </w:rPr>
        <w:t>thông tin bên dưới</w:t>
      </w:r>
    </w:p>
    <w:p w14:paraId="56D04E45" w14:textId="77777777" w:rsidR="00C64416" w:rsidRPr="00DF474F" w:rsidRDefault="00C64416" w:rsidP="00C64416">
      <w:pPr>
        <w:ind w:left="360"/>
        <w:rPr>
          <w:rFonts w:ascii="Times New Roman" w:hAnsi="Times New Roman" w:cs="Times New Roman"/>
        </w:rPr>
      </w:pPr>
    </w:p>
    <w:p w14:paraId="7D494D8D" w14:textId="6125B57F" w:rsidR="00C64416" w:rsidRPr="00DF474F" w:rsidRDefault="00AC5ED2" w:rsidP="00C64416">
      <w:pPr>
        <w:rPr>
          <w:rFonts w:ascii="Times New Roman" w:hAnsi="Times New Roman" w:cs="Times New Roman"/>
        </w:rPr>
      </w:pPr>
      <w:r w:rsidRPr="00DF474F">
        <w:rPr>
          <w:rStyle w:val="Strong"/>
          <w:rFonts w:ascii="Times New Roman" w:hAnsi="Times New Roman" w:cs="Times New Roman"/>
        </w:rPr>
        <w:t>VỀ QUẢN LÝ MÃ NGUỒN</w:t>
      </w:r>
    </w:p>
    <w:p w14:paraId="5326159C" w14:textId="2B9577B3" w:rsidR="00253719" w:rsidRPr="00DF474F" w:rsidRDefault="00253719" w:rsidP="00C64416">
      <w:pPr>
        <w:rPr>
          <w:rFonts w:ascii="Times New Roman" w:hAnsi="Times New Roman" w:cs="Times New Roman"/>
        </w:rPr>
      </w:pPr>
      <w:r w:rsidRPr="00DF474F">
        <w:rPr>
          <w:rFonts w:ascii="Times New Roman" w:hAnsi="Times New Roman" w:cs="Times New Roman"/>
        </w:rPr>
        <w:t>Quản lý mã nguồn, tài liệu đều dựa trên Git.</w:t>
      </w:r>
    </w:p>
    <w:p w14:paraId="4990C3B2" w14:textId="234AD1FC" w:rsidR="00253719" w:rsidRPr="00DF474F" w:rsidRDefault="00253719" w:rsidP="005830B5">
      <w:pPr>
        <w:pStyle w:val="ListParagraph"/>
        <w:numPr>
          <w:ilvl w:val="0"/>
          <w:numId w:val="3"/>
        </w:numPr>
        <w:rPr>
          <w:rFonts w:ascii="Times New Roman" w:hAnsi="Times New Roman" w:cs="Times New Roman"/>
        </w:rPr>
      </w:pPr>
      <w:r w:rsidRPr="00DF474F">
        <w:rPr>
          <w:rFonts w:ascii="Times New Roman" w:hAnsi="Times New Roman" w:cs="Times New Roman"/>
        </w:rPr>
        <w:t>Mỗi SV đều phải có tài khoản GitHub cá nhân.</w:t>
      </w:r>
    </w:p>
    <w:p w14:paraId="4CF788C9" w14:textId="794A849A" w:rsidR="00253719" w:rsidRPr="00DF474F" w:rsidRDefault="009C41F9" w:rsidP="005830B5">
      <w:pPr>
        <w:pStyle w:val="ListParagraph"/>
        <w:numPr>
          <w:ilvl w:val="0"/>
          <w:numId w:val="3"/>
        </w:numPr>
        <w:rPr>
          <w:rFonts w:ascii="Times New Roman" w:hAnsi="Times New Roman" w:cs="Times New Roman"/>
        </w:rPr>
      </w:pPr>
      <w:r w:rsidRPr="00DF474F">
        <w:rPr>
          <w:rFonts w:ascii="Times New Roman" w:hAnsi="Times New Roman" w:cs="Times New Roman"/>
        </w:rPr>
        <w:t>Một sinh viên đại điện fork từ Repository sẵn có</w:t>
      </w:r>
      <w:r w:rsidR="0099580C" w:rsidRPr="00DF474F">
        <w:rPr>
          <w:rFonts w:ascii="Times New Roman" w:hAnsi="Times New Roman" w:cs="Times New Roman"/>
        </w:rPr>
        <w:t>, và bổ sung collaborator</w:t>
      </w:r>
      <w:r w:rsidR="00253719" w:rsidRPr="00DF474F">
        <w:rPr>
          <w:rFonts w:ascii="Times New Roman" w:hAnsi="Times New Roman" w:cs="Times New Roman"/>
        </w:rPr>
        <w:t xml:space="preserve"> </w:t>
      </w:r>
      <w:r w:rsidR="0099580C" w:rsidRPr="00DF474F">
        <w:rPr>
          <w:rFonts w:ascii="Times New Roman" w:hAnsi="Times New Roman" w:cs="Times New Roman"/>
        </w:rPr>
        <w:t>ch</w:t>
      </w:r>
      <w:r w:rsidR="00253719" w:rsidRPr="00DF474F">
        <w:rPr>
          <w:rFonts w:ascii="Times New Roman" w:hAnsi="Times New Roman" w:cs="Times New Roman"/>
        </w:rPr>
        <w:t>o cả nhóm</w:t>
      </w:r>
      <w:r w:rsidR="0099580C" w:rsidRPr="00DF474F">
        <w:rPr>
          <w:rFonts w:ascii="Times New Roman" w:hAnsi="Times New Roman" w:cs="Times New Roman"/>
        </w:rPr>
        <w:t xml:space="preserve">. </w:t>
      </w:r>
      <w:r w:rsidR="006D6E0A" w:rsidRPr="00DF474F">
        <w:rPr>
          <w:rFonts w:ascii="Times New Roman" w:hAnsi="Times New Roman" w:cs="Times New Roman"/>
        </w:rPr>
        <w:t xml:space="preserve">Add thêm tài khoản giáo viên </w:t>
      </w:r>
      <w:r w:rsidR="006D6E0A" w:rsidRPr="00DF474F">
        <w:rPr>
          <w:rFonts w:ascii="Times New Roman" w:hAnsi="Times New Roman" w:cs="Times New Roman"/>
          <w:i/>
          <w:iCs/>
        </w:rPr>
        <w:t>neittien0110</w:t>
      </w:r>
      <w:r w:rsidR="006D6E0A" w:rsidRPr="00DF474F">
        <w:rPr>
          <w:rFonts w:ascii="Times New Roman" w:hAnsi="Times New Roman" w:cs="Times New Roman"/>
        </w:rPr>
        <w:t>.</w:t>
      </w:r>
    </w:p>
    <w:p w14:paraId="34E32D39" w14:textId="65C7CE95" w:rsidR="00A84D40" w:rsidRPr="00DF474F" w:rsidRDefault="00EC3409" w:rsidP="005830B5">
      <w:pPr>
        <w:pStyle w:val="ListParagraph"/>
        <w:numPr>
          <w:ilvl w:val="0"/>
          <w:numId w:val="3"/>
        </w:numPr>
        <w:rPr>
          <w:rFonts w:ascii="Times New Roman" w:hAnsi="Times New Roman" w:cs="Times New Roman"/>
        </w:rPr>
      </w:pPr>
      <w:r w:rsidRPr="00DF474F">
        <w:rPr>
          <w:rFonts w:ascii="Times New Roman" w:hAnsi="Times New Roman" w:cs="Times New Roman"/>
        </w:rPr>
        <w:t xml:space="preserve">Bổ sung thêm vào </w:t>
      </w:r>
      <w:r w:rsidR="00B65C9D" w:rsidRPr="00DF474F">
        <w:rPr>
          <w:rFonts w:ascii="Times New Roman" w:hAnsi="Times New Roman" w:cs="Times New Roman"/>
        </w:rPr>
        <w:t>Repo</w:t>
      </w:r>
      <w:r w:rsidR="00A7166E" w:rsidRPr="00DF474F">
        <w:rPr>
          <w:rFonts w:ascii="Times New Roman" w:hAnsi="Times New Roman" w:cs="Times New Roman"/>
        </w:rPr>
        <w:t>sitory</w:t>
      </w:r>
      <w:r w:rsidRPr="00DF474F">
        <w:rPr>
          <w:rFonts w:ascii="Times New Roman" w:hAnsi="Times New Roman" w:cs="Times New Roman"/>
        </w:rPr>
        <w:t xml:space="preserve"> các mục sau:</w:t>
      </w:r>
    </w:p>
    <w:p w14:paraId="6785BB57" w14:textId="1E852301" w:rsidR="0096683F" w:rsidRPr="00DF474F" w:rsidRDefault="00EC3409" w:rsidP="005830B5">
      <w:pPr>
        <w:pStyle w:val="ListParagraph"/>
        <w:numPr>
          <w:ilvl w:val="2"/>
          <w:numId w:val="3"/>
        </w:numPr>
        <w:ind w:left="1620"/>
        <w:rPr>
          <w:rFonts w:ascii="Times New Roman" w:hAnsi="Times New Roman" w:cs="Times New Roman"/>
        </w:rPr>
      </w:pPr>
      <w:r w:rsidRPr="00DF474F">
        <w:rPr>
          <w:rFonts w:ascii="Times New Roman" w:hAnsi="Times New Roman" w:cs="Times New Roman"/>
        </w:rPr>
        <w:t xml:space="preserve">Thư mục </w:t>
      </w:r>
      <w:r w:rsidR="009E1B22" w:rsidRPr="00DF474F">
        <w:rPr>
          <w:rFonts w:ascii="Times New Roman" w:hAnsi="Times New Roman" w:cs="Times New Roman"/>
          <w:b/>
          <w:bCs/>
        </w:rPr>
        <w:t>d</w:t>
      </w:r>
      <w:r w:rsidR="00A84D40" w:rsidRPr="00DF474F">
        <w:rPr>
          <w:rFonts w:ascii="Times New Roman" w:hAnsi="Times New Roman" w:cs="Times New Roman"/>
          <w:b/>
          <w:bCs/>
        </w:rPr>
        <w:t>ocs:</w:t>
      </w:r>
      <w:r w:rsidR="00A84D40" w:rsidRPr="00DF474F">
        <w:rPr>
          <w:rFonts w:ascii="Times New Roman" w:hAnsi="Times New Roman" w:cs="Times New Roman"/>
        </w:rPr>
        <w:t xml:space="preserve"> chứa tài liệu dự án</w:t>
      </w:r>
      <w:r w:rsidR="00E24534" w:rsidRPr="00DF474F">
        <w:rPr>
          <w:rFonts w:ascii="Times New Roman" w:hAnsi="Times New Roman" w:cs="Times New Roman"/>
        </w:rPr>
        <w:t xml:space="preserve"> tự viết</w:t>
      </w:r>
      <w:r w:rsidR="000342ED" w:rsidRPr="00DF474F">
        <w:rPr>
          <w:rFonts w:ascii="Times New Roman" w:hAnsi="Times New Roman" w:cs="Times New Roman"/>
        </w:rPr>
        <w:t>.</w:t>
      </w:r>
      <w:r w:rsidR="00FD4755" w:rsidRPr="00DF474F">
        <w:rPr>
          <w:rFonts w:ascii="Times New Roman" w:hAnsi="Times New Roman" w:cs="Times New Roman"/>
        </w:rPr>
        <w:t xml:space="preserve"> Đây là thư mục nội bộ của dự án</w:t>
      </w:r>
      <w:r w:rsidR="00F41A82" w:rsidRPr="00DF474F">
        <w:rPr>
          <w:rFonts w:ascii="Times New Roman" w:hAnsi="Times New Roman" w:cs="Times New Roman"/>
        </w:rPr>
        <w:t>.</w:t>
      </w:r>
      <w:r w:rsidR="000342ED" w:rsidRPr="00DF474F">
        <w:rPr>
          <w:rFonts w:ascii="Times New Roman" w:hAnsi="Times New Roman" w:cs="Times New Roman"/>
        </w:rPr>
        <w:t xml:space="preserve"> </w:t>
      </w:r>
      <w:r w:rsidR="00FD4755" w:rsidRPr="00DF474F">
        <w:rPr>
          <w:rFonts w:ascii="Times New Roman" w:hAnsi="Times New Roman" w:cs="Times New Roman"/>
          <w:color w:val="FF0000"/>
        </w:rPr>
        <w:t>Trong học phần này, SV phải để chính</w:t>
      </w:r>
      <w:r w:rsidR="009E1B22" w:rsidRPr="00DF474F">
        <w:rPr>
          <w:rFonts w:ascii="Times New Roman" w:hAnsi="Times New Roman" w:cs="Times New Roman"/>
          <w:color w:val="FF0000"/>
        </w:rPr>
        <w:t xml:space="preserve"> bản</w:t>
      </w:r>
      <w:r w:rsidR="00E24534" w:rsidRPr="00DF474F">
        <w:rPr>
          <w:rFonts w:ascii="Times New Roman" w:hAnsi="Times New Roman" w:cs="Times New Roman"/>
          <w:color w:val="FF0000"/>
        </w:rPr>
        <w:t xml:space="preserve"> báo cáo này</w:t>
      </w:r>
      <w:r w:rsidR="00FD4755" w:rsidRPr="00DF474F">
        <w:rPr>
          <w:rFonts w:ascii="Times New Roman" w:hAnsi="Times New Roman" w:cs="Times New Roman"/>
          <w:color w:val="FF0000"/>
        </w:rPr>
        <w:t xml:space="preserve"> vào đây, và cùng nhau kết hợp soạn thảo chung với file này</w:t>
      </w:r>
      <w:r w:rsidR="00E24534" w:rsidRPr="00DF474F">
        <w:rPr>
          <w:rFonts w:ascii="Times New Roman" w:hAnsi="Times New Roman" w:cs="Times New Roman"/>
        </w:rPr>
        <w:t xml:space="preserve">. </w:t>
      </w:r>
    </w:p>
    <w:p w14:paraId="47BF37E1" w14:textId="293F90EA" w:rsidR="002963B3" w:rsidRPr="00DF474F" w:rsidRDefault="00551589" w:rsidP="005830B5">
      <w:pPr>
        <w:pStyle w:val="ListParagraph"/>
        <w:numPr>
          <w:ilvl w:val="0"/>
          <w:numId w:val="3"/>
        </w:numPr>
        <w:rPr>
          <w:rFonts w:ascii="Times New Roman" w:hAnsi="Times New Roman" w:cs="Times New Roman"/>
          <w:color w:val="FF0000"/>
        </w:rPr>
      </w:pPr>
      <w:r w:rsidRPr="00DF474F">
        <w:rPr>
          <w:rFonts w:ascii="Times New Roman" w:hAnsi="Times New Roman" w:cs="Times New Roman"/>
        </w:rPr>
        <w:t>Mỗi thành viên trong nhóm tự soạn thảo và phải upload</w:t>
      </w:r>
      <w:r w:rsidR="004F37AE" w:rsidRPr="00DF474F">
        <w:rPr>
          <w:rFonts w:ascii="Times New Roman" w:hAnsi="Times New Roman" w:cs="Times New Roman"/>
        </w:rPr>
        <w:t xml:space="preserve"> các chỉnh sửa lên GitHub. </w:t>
      </w:r>
      <w:r w:rsidR="004F37AE" w:rsidRPr="00DF474F">
        <w:rPr>
          <w:rFonts w:ascii="Times New Roman" w:hAnsi="Times New Roman" w:cs="Times New Roman"/>
          <w:color w:val="FF0000"/>
        </w:rPr>
        <w:t xml:space="preserve">Trong học phần này, </w:t>
      </w:r>
      <w:r w:rsidR="00A4571D" w:rsidRPr="00DF474F">
        <w:rPr>
          <w:rFonts w:ascii="Times New Roman" w:hAnsi="Times New Roman" w:cs="Times New Roman"/>
          <w:color w:val="FF0000"/>
        </w:rPr>
        <w:t xml:space="preserve">mỗi </w:t>
      </w:r>
      <w:r w:rsidR="004F37AE" w:rsidRPr="00DF474F">
        <w:rPr>
          <w:rFonts w:ascii="Times New Roman" w:hAnsi="Times New Roman" w:cs="Times New Roman"/>
          <w:color w:val="FF0000"/>
        </w:rPr>
        <w:t xml:space="preserve">SV cần đạt được </w:t>
      </w:r>
      <w:r w:rsidR="00A4571D" w:rsidRPr="00DF474F">
        <w:rPr>
          <w:rFonts w:ascii="Times New Roman" w:hAnsi="Times New Roman" w:cs="Times New Roman"/>
          <w:color w:val="FF0000"/>
        </w:rPr>
        <w:t>&gt;=</w:t>
      </w:r>
      <w:r w:rsidR="004F37AE" w:rsidRPr="00DF474F">
        <w:rPr>
          <w:rFonts w:ascii="Times New Roman" w:hAnsi="Times New Roman" w:cs="Times New Roman"/>
          <w:color w:val="FF0000"/>
        </w:rPr>
        <w:t>10 commit</w:t>
      </w:r>
      <w:r w:rsidR="00A4571D" w:rsidRPr="00DF474F">
        <w:rPr>
          <w:rFonts w:ascii="Times New Roman" w:hAnsi="Times New Roman" w:cs="Times New Roman"/>
          <w:color w:val="FF0000"/>
        </w:rPr>
        <w:t xml:space="preserve"> </w:t>
      </w:r>
      <w:r w:rsidR="00E70D25" w:rsidRPr="00DF474F">
        <w:rPr>
          <w:rFonts w:ascii="Times New Roman" w:hAnsi="Times New Roman" w:cs="Times New Roman"/>
          <w:color w:val="FF0000"/>
        </w:rPr>
        <w:t>cho file báo cáo này</w:t>
      </w:r>
      <w:r w:rsidR="006312F5" w:rsidRPr="00DF474F">
        <w:rPr>
          <w:rFonts w:ascii="Times New Roman" w:hAnsi="Times New Roman" w:cs="Times New Roman"/>
          <w:color w:val="FF0000"/>
        </w:rPr>
        <w:t xml:space="preserve"> hoặc với các đoạn mã nguồn mở</w:t>
      </w:r>
      <w:r w:rsidR="00E70D25" w:rsidRPr="00DF474F">
        <w:rPr>
          <w:rFonts w:ascii="Times New Roman" w:hAnsi="Times New Roman" w:cs="Times New Roman"/>
          <w:color w:val="FF0000"/>
        </w:rPr>
        <w:t>.</w:t>
      </w:r>
    </w:p>
    <w:p w14:paraId="6D6F205A" w14:textId="77777777" w:rsidR="00C71AF5" w:rsidRPr="00DF474F" w:rsidRDefault="00C71AF5" w:rsidP="00C71AF5">
      <w:pPr>
        <w:rPr>
          <w:rStyle w:val="Strong"/>
          <w:rFonts w:ascii="Times New Roman" w:hAnsi="Times New Roman" w:cs="Times New Roman"/>
        </w:rPr>
      </w:pPr>
    </w:p>
    <w:p w14:paraId="431F6B75" w14:textId="77777777" w:rsidR="003473EC" w:rsidRPr="00DF474F" w:rsidRDefault="003473EC">
      <w:pPr>
        <w:widowControl/>
        <w:suppressAutoHyphens w:val="0"/>
        <w:spacing w:after="0" w:line="240" w:lineRule="auto"/>
        <w:jc w:val="left"/>
        <w:rPr>
          <w:rStyle w:val="Strong"/>
          <w:rFonts w:ascii="Times New Roman" w:hAnsi="Times New Roman" w:cs="Times New Roman"/>
        </w:rPr>
      </w:pPr>
      <w:r w:rsidRPr="00DF474F">
        <w:rPr>
          <w:rStyle w:val="Strong"/>
          <w:rFonts w:ascii="Times New Roman" w:hAnsi="Times New Roman" w:cs="Times New Roman"/>
        </w:rPr>
        <w:br w:type="page"/>
      </w:r>
    </w:p>
    <w:p w14:paraId="4E1F0728" w14:textId="648AFD2C" w:rsidR="00C71AF5" w:rsidRPr="00DF474F" w:rsidRDefault="00AC5ED2" w:rsidP="00C71AF5">
      <w:pPr>
        <w:rPr>
          <w:rStyle w:val="Strong"/>
          <w:rFonts w:ascii="Times New Roman" w:hAnsi="Times New Roman" w:cs="Times New Roman"/>
          <w:lang w:val="fr-FR"/>
        </w:rPr>
      </w:pPr>
      <w:r w:rsidRPr="00DF474F">
        <w:rPr>
          <w:rStyle w:val="Strong"/>
          <w:rFonts w:ascii="Times New Roman" w:hAnsi="Times New Roman" w:cs="Times New Roman"/>
          <w:lang w:val="fr-FR"/>
        </w:rPr>
        <w:lastRenderedPageBreak/>
        <w:t>VỀ QUẢN LÝ CÔNG VIỆC</w:t>
      </w:r>
    </w:p>
    <w:p w14:paraId="5A171621" w14:textId="7AC82C9B" w:rsidR="00C71AF5" w:rsidRPr="00DF474F" w:rsidRDefault="00577108" w:rsidP="00C71AF5">
      <w:pPr>
        <w:rPr>
          <w:rFonts w:ascii="Times New Roman" w:hAnsi="Times New Roman" w:cs="Times New Roman"/>
        </w:rPr>
      </w:pPr>
      <w:r w:rsidRPr="00DF474F">
        <w:rPr>
          <w:rFonts w:ascii="Times New Roman" w:hAnsi="Times New Roman" w:cs="Times New Roman"/>
          <w:lang w:val="fr-FR"/>
        </w:rPr>
        <w:t>Sử dụng công cụ MS Planner với tài khoản email trường của SV</w:t>
      </w:r>
      <w:r w:rsidR="002B5322" w:rsidRPr="00DF474F">
        <w:rPr>
          <w:rFonts w:ascii="Times New Roman" w:hAnsi="Times New Roman" w:cs="Times New Roman"/>
          <w:lang w:val="fr-FR"/>
        </w:rPr>
        <w:t xml:space="preserve">. </w:t>
      </w:r>
      <w:r w:rsidR="00507006" w:rsidRPr="00DF474F">
        <w:rPr>
          <w:rFonts w:ascii="Times New Roman" w:hAnsi="Times New Roman" w:cs="Times New Roman"/>
          <w:lang w:val="fr-FR"/>
        </w:rPr>
        <w:t xml:space="preserve">  </w:t>
      </w:r>
      <w:hyperlink r:id="rId8" w:history="1">
        <w:r w:rsidR="00507006" w:rsidRPr="00DF474F">
          <w:rPr>
            <w:rStyle w:val="Hyperlink"/>
            <w:rFonts w:ascii="Times New Roman" w:hAnsi="Times New Roman" w:cs="Times New Roman"/>
          </w:rPr>
          <w:t>https://tasks.office.com/</w:t>
        </w:r>
      </w:hyperlink>
    </w:p>
    <w:p w14:paraId="6C6429EC" w14:textId="49725C93" w:rsidR="00715834" w:rsidRPr="00DF474F" w:rsidRDefault="00715834" w:rsidP="00C71AF5">
      <w:pPr>
        <w:rPr>
          <w:rFonts w:ascii="Times New Roman" w:hAnsi="Times New Roman" w:cs="Times New Roman"/>
          <w:i/>
          <w:iCs/>
        </w:rPr>
      </w:pPr>
      <w:r w:rsidRPr="00DF474F">
        <w:rPr>
          <w:rFonts w:ascii="Times New Roman" w:hAnsi="Times New Roman" w:cs="Times New Roman"/>
          <w:i/>
          <w:iCs/>
        </w:rPr>
        <w:t>Gợi ý: yêu cầu này của bài tập lớn có thể tiến hành luôn và ngay, không ảnh hưởng tới phần báo cáo</w:t>
      </w:r>
    </w:p>
    <w:p w14:paraId="2E0CB7EB" w14:textId="77777777" w:rsidR="00715834" w:rsidRPr="00DF474F" w:rsidRDefault="00715834" w:rsidP="00C71AF5">
      <w:pPr>
        <w:rPr>
          <w:rFonts w:ascii="Times New Roman" w:hAnsi="Times New Roman" w:cs="Times New Roman"/>
          <w:i/>
          <w:iCs/>
        </w:rPr>
      </w:pPr>
    </w:p>
    <w:p w14:paraId="42B8DA76" w14:textId="0E557E86" w:rsidR="00C71AF5" w:rsidRPr="00DF474F" w:rsidRDefault="00C71AF5" w:rsidP="005830B5">
      <w:pPr>
        <w:pStyle w:val="ListParagraph"/>
        <w:numPr>
          <w:ilvl w:val="0"/>
          <w:numId w:val="4"/>
        </w:numPr>
        <w:rPr>
          <w:rFonts w:ascii="Times New Roman" w:hAnsi="Times New Roman" w:cs="Times New Roman"/>
        </w:rPr>
      </w:pPr>
      <w:r w:rsidRPr="00DF474F">
        <w:rPr>
          <w:rFonts w:ascii="Times New Roman" w:hAnsi="Times New Roman" w:cs="Times New Roman"/>
        </w:rPr>
        <w:t xml:space="preserve"> Mỗi SV đều phải có tài khoản </w:t>
      </w:r>
      <w:r w:rsidR="002B5322" w:rsidRPr="00DF474F">
        <w:rPr>
          <w:rFonts w:ascii="Times New Roman" w:hAnsi="Times New Roman" w:cs="Times New Roman"/>
        </w:rPr>
        <w:t xml:space="preserve">MS Planner </w:t>
      </w:r>
      <w:r w:rsidRPr="00DF474F">
        <w:rPr>
          <w:rFonts w:ascii="Times New Roman" w:hAnsi="Times New Roman" w:cs="Times New Roman"/>
        </w:rPr>
        <w:t>cá nhân.</w:t>
      </w:r>
    </w:p>
    <w:p w14:paraId="07E327DB" w14:textId="3A711BC0" w:rsidR="005558A8" w:rsidRPr="00DF474F" w:rsidRDefault="005558A8" w:rsidP="005830B5">
      <w:pPr>
        <w:pStyle w:val="ListParagraph"/>
        <w:numPr>
          <w:ilvl w:val="0"/>
          <w:numId w:val="4"/>
        </w:numPr>
        <w:rPr>
          <w:rFonts w:ascii="Times New Roman" w:hAnsi="Times New Roman" w:cs="Times New Roman"/>
        </w:rPr>
      </w:pPr>
      <w:r w:rsidRPr="00DF474F">
        <w:rPr>
          <w:rFonts w:ascii="Times New Roman" w:hAnsi="Times New Roman" w:cs="Times New Roman"/>
        </w:rPr>
        <w:t xml:space="preserve">Tạo một Project chung cho cả nhóm </w:t>
      </w:r>
      <w:r w:rsidR="00482D3E">
        <w:rPr>
          <w:rFonts w:ascii="Times New Roman" w:hAnsi="Times New Roman" w:cs="Times New Roman"/>
          <w:lang w:val="vi-VN"/>
        </w:rPr>
        <w:t>.</w:t>
      </w:r>
    </w:p>
    <w:p w14:paraId="58BFFF20" w14:textId="3E3A1849" w:rsidR="00455F19" w:rsidRPr="00DF474F" w:rsidRDefault="00455F19" w:rsidP="005830B5">
      <w:pPr>
        <w:pStyle w:val="ListParagraph"/>
        <w:numPr>
          <w:ilvl w:val="0"/>
          <w:numId w:val="4"/>
        </w:numPr>
        <w:rPr>
          <w:rFonts w:ascii="Times New Roman" w:hAnsi="Times New Roman" w:cs="Times New Roman"/>
        </w:rPr>
      </w:pPr>
      <w:r w:rsidRPr="00DF474F">
        <w:rPr>
          <w:rFonts w:ascii="Times New Roman" w:hAnsi="Times New Roman" w:cs="Times New Roman"/>
        </w:rPr>
        <w:t xml:space="preserve">Add tài khoản giáo viên </w:t>
      </w:r>
      <w:hyperlink r:id="rId9" w:history="1">
        <w:r w:rsidRPr="00DF474F">
          <w:rPr>
            <w:rStyle w:val="Hyperlink"/>
            <w:rFonts w:ascii="Times New Roman" w:hAnsi="Times New Roman" w:cs="Times New Roman"/>
          </w:rPr>
          <w:t>tien.nguyenduc@hust.edu.vn</w:t>
        </w:r>
      </w:hyperlink>
      <w:r w:rsidRPr="00DF474F">
        <w:rPr>
          <w:rFonts w:ascii="Times New Roman" w:hAnsi="Times New Roman" w:cs="Times New Roman"/>
        </w:rPr>
        <w:t xml:space="preserve"> như là m</w:t>
      </w:r>
      <w:r w:rsidR="00A31DC4" w:rsidRPr="00DF474F">
        <w:rPr>
          <w:rFonts w:ascii="Times New Roman" w:hAnsi="Times New Roman" w:cs="Times New Roman"/>
        </w:rPr>
        <w:t xml:space="preserve">ột thành viên của dự </w:t>
      </w:r>
      <w:r w:rsidR="00482D3E">
        <w:rPr>
          <w:rFonts w:ascii="Times New Roman" w:hAnsi="Times New Roman" w:cs="Times New Roman"/>
        </w:rPr>
        <w:t>án</w:t>
      </w:r>
      <w:r w:rsidR="00482D3E">
        <w:rPr>
          <w:rFonts w:ascii="Times New Roman" w:hAnsi="Times New Roman" w:cs="Times New Roman"/>
          <w:lang w:val="vi-VN"/>
        </w:rPr>
        <w:t>.</w:t>
      </w:r>
    </w:p>
    <w:p w14:paraId="25C46F3B" w14:textId="20425FAE" w:rsidR="00C93D1F" w:rsidRPr="00DF474F" w:rsidRDefault="00C93D1F" w:rsidP="005830B5">
      <w:pPr>
        <w:pStyle w:val="ListParagraph"/>
        <w:numPr>
          <w:ilvl w:val="0"/>
          <w:numId w:val="4"/>
        </w:numPr>
        <w:rPr>
          <w:rFonts w:ascii="Times New Roman" w:hAnsi="Times New Roman" w:cs="Times New Roman"/>
        </w:rPr>
      </w:pPr>
      <w:r w:rsidRPr="00DF474F">
        <w:rPr>
          <w:rFonts w:ascii="Times New Roman" w:hAnsi="Times New Roman" w:cs="Times New Roman"/>
        </w:rPr>
        <w:t>Cấu trúc Project với 3 cột cơ bản</w:t>
      </w:r>
      <w:r w:rsidR="00F72B6D" w:rsidRPr="00DF474F">
        <w:rPr>
          <w:rFonts w:ascii="Times New Roman" w:hAnsi="Times New Roman" w:cs="Times New Roman"/>
        </w:rPr>
        <w:t xml:space="preserve"> (Tùy ý thêm các cột khác)</w:t>
      </w:r>
      <w:r w:rsidR="00482D3E">
        <w:rPr>
          <w:rFonts w:ascii="Times New Roman" w:hAnsi="Times New Roman" w:cs="Times New Roman"/>
          <w:lang w:val="vi-VN"/>
        </w:rPr>
        <w:t>.</w:t>
      </w:r>
    </w:p>
    <w:p w14:paraId="00E38671" w14:textId="75C9B3AC" w:rsidR="00AC7F66" w:rsidRPr="00DF474F" w:rsidRDefault="00C93D1F" w:rsidP="00F31DE3">
      <w:pPr>
        <w:pStyle w:val="ListParagraph"/>
        <w:ind w:left="720"/>
        <w:jc w:val="center"/>
        <w:rPr>
          <w:rFonts w:ascii="Times New Roman" w:hAnsi="Times New Roman" w:cs="Times New Roman"/>
        </w:rPr>
      </w:pPr>
      <w:r w:rsidRPr="00DF474F">
        <w:rPr>
          <w:rFonts w:ascii="Times New Roman" w:hAnsi="Times New Roman" w:cs="Times New Roman"/>
          <w:noProof/>
          <w:lang w:eastAsia="en-US" w:bidi="ar-SA"/>
        </w:rPr>
        <w:drawing>
          <wp:inline distT="0" distB="0" distL="0" distR="0" wp14:anchorId="0202A120" wp14:editId="5DE3375F">
            <wp:extent cx="2790908" cy="1711100"/>
            <wp:effectExtent l="0" t="0" r="0" b="0"/>
            <wp:docPr id="4" name="Picture 4" descr="Image result for 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kanba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15768" cy="1726342"/>
                    </a:xfrm>
                    <a:prstGeom prst="rect">
                      <a:avLst/>
                    </a:prstGeom>
                    <a:noFill/>
                    <a:ln>
                      <a:noFill/>
                    </a:ln>
                  </pic:spPr>
                </pic:pic>
              </a:graphicData>
            </a:graphic>
          </wp:inline>
        </w:drawing>
      </w:r>
    </w:p>
    <w:p w14:paraId="2A5F4091" w14:textId="2DAA55E5" w:rsidR="002B3B67" w:rsidRPr="00DF474F" w:rsidRDefault="009030C7" w:rsidP="005830B5">
      <w:pPr>
        <w:pStyle w:val="ListParagraph"/>
        <w:numPr>
          <w:ilvl w:val="0"/>
          <w:numId w:val="4"/>
        </w:numPr>
        <w:rPr>
          <w:rFonts w:ascii="Times New Roman" w:hAnsi="Times New Roman" w:cs="Times New Roman"/>
        </w:rPr>
      </w:pPr>
      <w:r w:rsidRPr="00DF474F">
        <w:rPr>
          <w:rFonts w:ascii="Times New Roman" w:hAnsi="Times New Roman" w:cs="Times New Roman"/>
        </w:rPr>
        <w:t>Ở mỗi cột,</w:t>
      </w:r>
      <w:r w:rsidR="004427C7" w:rsidRPr="00DF474F">
        <w:rPr>
          <w:rFonts w:ascii="Times New Roman" w:hAnsi="Times New Roman" w:cs="Times New Roman"/>
        </w:rPr>
        <w:t xml:space="preserve">  yêu cầu tạo ra</w:t>
      </w:r>
      <w:r w:rsidR="00100106" w:rsidRPr="00DF474F">
        <w:rPr>
          <w:rFonts w:ascii="Times New Roman" w:hAnsi="Times New Roman" w:cs="Times New Roman"/>
        </w:rPr>
        <w:t xml:space="preserve"> 12</w:t>
      </w:r>
      <w:r w:rsidR="00345A50" w:rsidRPr="00DF474F">
        <w:rPr>
          <w:rFonts w:ascii="Times New Roman" w:hAnsi="Times New Roman" w:cs="Times New Roman"/>
        </w:rPr>
        <w:t xml:space="preserve"> công việc</w:t>
      </w:r>
      <w:r w:rsidR="00100106" w:rsidRPr="00DF474F">
        <w:rPr>
          <w:rFonts w:ascii="Times New Roman" w:hAnsi="Times New Roman" w:cs="Times New Roman"/>
        </w:rPr>
        <w:t xml:space="preserve"> (</w:t>
      </w:r>
      <w:r w:rsidR="00345A50" w:rsidRPr="00DF474F">
        <w:rPr>
          <w:rFonts w:ascii="Times New Roman" w:hAnsi="Times New Roman" w:cs="Times New Roman"/>
        </w:rPr>
        <w:t>task</w:t>
      </w:r>
      <w:r w:rsidR="00100106" w:rsidRPr="00DF474F">
        <w:rPr>
          <w:rFonts w:ascii="Times New Roman" w:hAnsi="Times New Roman" w:cs="Times New Roman"/>
        </w:rPr>
        <w:t>)</w:t>
      </w:r>
      <w:r w:rsidRPr="00DF474F">
        <w:rPr>
          <w:rFonts w:ascii="Times New Roman" w:hAnsi="Times New Roman" w:cs="Times New Roman"/>
        </w:rPr>
        <w:t xml:space="preserve"> và gán</w:t>
      </w:r>
      <w:r w:rsidR="00100106" w:rsidRPr="00DF474F">
        <w:rPr>
          <w:rFonts w:ascii="Times New Roman" w:hAnsi="Times New Roman" w:cs="Times New Roman"/>
        </w:rPr>
        <w:t xml:space="preserve"> (assign)</w:t>
      </w:r>
      <w:r w:rsidRPr="00DF474F">
        <w:rPr>
          <w:rFonts w:ascii="Times New Roman" w:hAnsi="Times New Roman" w:cs="Times New Roman"/>
        </w:rPr>
        <w:t xml:space="preserve"> đều cho mỗi</w:t>
      </w:r>
      <w:r w:rsidR="0079293C" w:rsidRPr="00DF474F">
        <w:rPr>
          <w:rFonts w:ascii="Times New Roman" w:hAnsi="Times New Roman" w:cs="Times New Roman"/>
        </w:rPr>
        <w:t xml:space="preserve"> thành viên</w:t>
      </w:r>
      <w:r w:rsidR="00100106" w:rsidRPr="00DF474F">
        <w:rPr>
          <w:rFonts w:ascii="Times New Roman" w:hAnsi="Times New Roman" w:cs="Times New Roman"/>
        </w:rPr>
        <w:t xml:space="preserve"> 3 task</w:t>
      </w:r>
      <w:r w:rsidR="006158E3" w:rsidRPr="00DF474F">
        <w:rPr>
          <w:rFonts w:ascii="Times New Roman" w:hAnsi="Times New Roman" w:cs="Times New Roman"/>
        </w:rPr>
        <w:t xml:space="preserve">. </w:t>
      </w:r>
    </w:p>
    <w:p w14:paraId="33C3139D" w14:textId="6F34D364" w:rsidR="00000D34" w:rsidRPr="00DF474F" w:rsidRDefault="00000D34" w:rsidP="005830B5">
      <w:pPr>
        <w:pStyle w:val="ListParagraph"/>
        <w:numPr>
          <w:ilvl w:val="0"/>
          <w:numId w:val="4"/>
        </w:numPr>
        <w:rPr>
          <w:rFonts w:ascii="Times New Roman" w:hAnsi="Times New Roman" w:cs="Times New Roman"/>
        </w:rPr>
      </w:pPr>
      <w:r w:rsidRPr="00DF474F">
        <w:rPr>
          <w:rFonts w:ascii="Times New Roman" w:hAnsi="Times New Roman" w:cs="Times New Roman"/>
        </w:rPr>
        <w:t xml:space="preserve">Gán due date (ngày kết thúc) của tất cả các job là </w:t>
      </w:r>
      <w:r w:rsidRPr="00DF474F">
        <w:rPr>
          <w:rFonts w:ascii="Times New Roman" w:hAnsi="Times New Roman" w:cs="Times New Roman"/>
          <w:b/>
          <w:bCs/>
        </w:rPr>
        <w:t>ngày</w:t>
      </w:r>
      <w:r w:rsidR="001E2510" w:rsidRPr="00DF474F">
        <w:rPr>
          <w:rFonts w:ascii="Times New Roman" w:hAnsi="Times New Roman" w:cs="Times New Roman"/>
          <w:b/>
          <w:bCs/>
        </w:rPr>
        <w:t xml:space="preserve"> G</w:t>
      </w:r>
    </w:p>
    <w:p w14:paraId="55FEBE66" w14:textId="77777777" w:rsidR="002B3B67" w:rsidRPr="00DF474F" w:rsidRDefault="002B3B67" w:rsidP="00F31DE3">
      <w:pPr>
        <w:pStyle w:val="ListParagraph"/>
        <w:ind w:left="720"/>
        <w:jc w:val="center"/>
        <w:rPr>
          <w:rFonts w:ascii="Times New Roman" w:hAnsi="Times New Roman" w:cs="Times New Roman"/>
        </w:rPr>
      </w:pPr>
    </w:p>
    <w:p w14:paraId="53F40F1B" w14:textId="18F743B5" w:rsidR="00727431" w:rsidRPr="00DF474F" w:rsidRDefault="009A4C41" w:rsidP="009A4C41">
      <w:pPr>
        <w:pStyle w:val="NormalH"/>
        <w:rPr>
          <w:rFonts w:ascii="Times New Roman" w:hAnsi="Times New Roman" w:cs="Times New Roman"/>
          <w:color w:val="951B13"/>
        </w:rPr>
      </w:pPr>
      <w:r w:rsidRPr="00DF474F">
        <w:rPr>
          <w:rFonts w:ascii="Times New Roman" w:hAnsi="Times New Roman" w:cs="Times New Roman"/>
          <w:color w:val="951B13"/>
        </w:rPr>
        <w:lastRenderedPageBreak/>
        <w:t>Phiên bản tài liệu</w:t>
      </w:r>
    </w:p>
    <w:tbl>
      <w:tblPr>
        <w:tblStyle w:val="GridTable1Light-Accent21"/>
        <w:tblW w:w="8730" w:type="dxa"/>
        <w:tblLayout w:type="fixed"/>
        <w:tblLook w:val="00A0" w:firstRow="1" w:lastRow="0" w:firstColumn="1" w:lastColumn="0" w:noHBand="0" w:noVBand="0"/>
      </w:tblPr>
      <w:tblGrid>
        <w:gridCol w:w="1384"/>
        <w:gridCol w:w="2835"/>
        <w:gridCol w:w="1276"/>
        <w:gridCol w:w="1701"/>
        <w:gridCol w:w="1534"/>
      </w:tblGrid>
      <w:tr w:rsidR="009A4C41" w:rsidRPr="00DF474F" w14:paraId="7CC174B3" w14:textId="77777777" w:rsidTr="00BD2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207FA84" w14:textId="77777777" w:rsidR="00727431" w:rsidRPr="00DF474F" w:rsidRDefault="00727431" w:rsidP="00967197">
            <w:pPr>
              <w:rPr>
                <w:rFonts w:ascii="Times New Roman" w:hAnsi="Times New Roman" w:cs="Times New Roman"/>
                <w:sz w:val="22"/>
                <w:szCs w:val="22"/>
              </w:rPr>
            </w:pPr>
            <w:r w:rsidRPr="00DF474F">
              <w:rPr>
                <w:rFonts w:ascii="Times New Roman" w:hAnsi="Times New Roman" w:cs="Times New Roman"/>
                <w:sz w:val="22"/>
                <w:szCs w:val="22"/>
              </w:rPr>
              <w:t>Ngày lập</w:t>
            </w:r>
          </w:p>
        </w:tc>
        <w:tc>
          <w:tcPr>
            <w:tcW w:w="2835" w:type="dxa"/>
          </w:tcPr>
          <w:p w14:paraId="77227211" w14:textId="77777777" w:rsidR="00727431" w:rsidRPr="00DF474F" w:rsidRDefault="00727431" w:rsidP="009671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napToGrid w:val="0"/>
                <w:sz w:val="22"/>
                <w:szCs w:val="22"/>
              </w:rPr>
            </w:pPr>
            <w:r w:rsidRPr="00DF474F">
              <w:rPr>
                <w:rFonts w:ascii="Times New Roman" w:hAnsi="Times New Roman" w:cs="Times New Roman"/>
                <w:snapToGrid w:val="0"/>
                <w:sz w:val="22"/>
                <w:szCs w:val="22"/>
              </w:rPr>
              <w:t>Mô tả thay đổi</w:t>
            </w:r>
          </w:p>
        </w:tc>
        <w:tc>
          <w:tcPr>
            <w:tcW w:w="1276" w:type="dxa"/>
          </w:tcPr>
          <w:p w14:paraId="7F7EE764" w14:textId="77777777" w:rsidR="00727431" w:rsidRPr="00DF474F" w:rsidRDefault="00727431" w:rsidP="009671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Phiên bản</w:t>
            </w:r>
          </w:p>
        </w:tc>
        <w:tc>
          <w:tcPr>
            <w:tcW w:w="1701" w:type="dxa"/>
          </w:tcPr>
          <w:p w14:paraId="427FD2DA" w14:textId="77777777" w:rsidR="00727431" w:rsidRPr="00DF474F" w:rsidRDefault="00727431" w:rsidP="009671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Người lập</w:t>
            </w:r>
          </w:p>
        </w:tc>
        <w:tc>
          <w:tcPr>
            <w:tcW w:w="1534" w:type="dxa"/>
          </w:tcPr>
          <w:p w14:paraId="3CC8C1D9" w14:textId="77777777" w:rsidR="00727431" w:rsidRPr="00DF474F" w:rsidRDefault="00727431" w:rsidP="009671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Người duyệt</w:t>
            </w:r>
          </w:p>
        </w:tc>
      </w:tr>
      <w:tr w:rsidR="009A4C41" w:rsidRPr="00DF474F" w14:paraId="2FA6E50C" w14:textId="77777777" w:rsidTr="00BD2456">
        <w:trPr>
          <w:trHeight w:val="495"/>
        </w:trPr>
        <w:tc>
          <w:tcPr>
            <w:cnfStyle w:val="001000000000" w:firstRow="0" w:lastRow="0" w:firstColumn="1" w:lastColumn="0" w:oddVBand="0" w:evenVBand="0" w:oddHBand="0" w:evenHBand="0" w:firstRowFirstColumn="0" w:firstRowLastColumn="0" w:lastRowFirstColumn="0" w:lastRowLastColumn="0"/>
            <w:tcW w:w="1384" w:type="dxa"/>
          </w:tcPr>
          <w:p w14:paraId="24A6F32F" w14:textId="639865F7" w:rsidR="00727431" w:rsidRPr="00DF474F" w:rsidRDefault="00446917" w:rsidP="00967197">
            <w:pPr>
              <w:rPr>
                <w:rFonts w:ascii="Times New Roman" w:hAnsi="Times New Roman" w:cs="Times New Roman"/>
                <w:sz w:val="22"/>
                <w:szCs w:val="22"/>
              </w:rPr>
            </w:pPr>
            <w:r w:rsidRPr="00DF474F">
              <w:rPr>
                <w:rFonts w:ascii="Times New Roman" w:hAnsi="Times New Roman" w:cs="Times New Roman"/>
                <w:sz w:val="22"/>
                <w:szCs w:val="22"/>
              </w:rPr>
              <w:t>27/11/2020</w:t>
            </w:r>
          </w:p>
        </w:tc>
        <w:tc>
          <w:tcPr>
            <w:tcW w:w="2835" w:type="dxa"/>
          </w:tcPr>
          <w:p w14:paraId="33CC2B2A" w14:textId="6F1B6E7A" w:rsidR="00727431" w:rsidRPr="00DF474F"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Tạo tài khoản github và project</w:t>
            </w:r>
          </w:p>
        </w:tc>
        <w:tc>
          <w:tcPr>
            <w:tcW w:w="1276" w:type="dxa"/>
          </w:tcPr>
          <w:p w14:paraId="3AA0C2F9" w14:textId="28AD8C27" w:rsidR="00727431" w:rsidRPr="00DF474F" w:rsidRDefault="005F5B85"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0.</w:t>
            </w:r>
            <w:r w:rsidR="00446917" w:rsidRPr="00DF474F">
              <w:rPr>
                <w:rFonts w:ascii="Times New Roman" w:hAnsi="Times New Roman" w:cs="Times New Roman"/>
                <w:sz w:val="22"/>
                <w:szCs w:val="22"/>
              </w:rPr>
              <w:t>2</w:t>
            </w:r>
          </w:p>
        </w:tc>
        <w:tc>
          <w:tcPr>
            <w:tcW w:w="1701" w:type="dxa"/>
          </w:tcPr>
          <w:p w14:paraId="4464A6B2" w14:textId="42E2A49A" w:rsidR="00727431" w:rsidRPr="00DF474F"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Lại Văn Hoàn</w:t>
            </w:r>
          </w:p>
        </w:tc>
        <w:tc>
          <w:tcPr>
            <w:tcW w:w="1534" w:type="dxa"/>
          </w:tcPr>
          <w:p w14:paraId="645BC524" w14:textId="1D08419A" w:rsidR="00727431" w:rsidRPr="00DF474F"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Lại Văn Hoàn</w:t>
            </w:r>
          </w:p>
        </w:tc>
      </w:tr>
      <w:tr w:rsidR="009A4C41" w:rsidRPr="00DF474F" w14:paraId="39FEF1C1"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30ADD793" w14:textId="0155AF98" w:rsidR="00727431" w:rsidRPr="00DF474F" w:rsidRDefault="00446917" w:rsidP="00BD2456">
            <w:pPr>
              <w:rPr>
                <w:rFonts w:ascii="Times New Roman" w:hAnsi="Times New Roman" w:cs="Times New Roman"/>
                <w:sz w:val="22"/>
                <w:szCs w:val="22"/>
              </w:rPr>
            </w:pPr>
            <w:r w:rsidRPr="00DF474F">
              <w:rPr>
                <w:rFonts w:ascii="Times New Roman" w:hAnsi="Times New Roman" w:cs="Times New Roman"/>
                <w:sz w:val="22"/>
                <w:szCs w:val="22"/>
              </w:rPr>
              <w:t>28</w:t>
            </w:r>
            <w:r w:rsidR="00727431" w:rsidRPr="00DF474F">
              <w:rPr>
                <w:rFonts w:ascii="Times New Roman" w:hAnsi="Times New Roman" w:cs="Times New Roman"/>
                <w:sz w:val="22"/>
                <w:szCs w:val="22"/>
              </w:rPr>
              <w:t>/11/20</w:t>
            </w:r>
            <w:r w:rsidR="00BD2456" w:rsidRPr="00DF474F">
              <w:rPr>
                <w:rFonts w:ascii="Times New Roman" w:hAnsi="Times New Roman" w:cs="Times New Roman"/>
                <w:sz w:val="22"/>
                <w:szCs w:val="22"/>
              </w:rPr>
              <w:t>20</w:t>
            </w:r>
          </w:p>
        </w:tc>
        <w:tc>
          <w:tcPr>
            <w:tcW w:w="2835" w:type="dxa"/>
          </w:tcPr>
          <w:p w14:paraId="1833F08E" w14:textId="4749F580" w:rsidR="00727431" w:rsidRPr="00DF474F"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Thêm các thành viên trong dự án</w:t>
            </w:r>
          </w:p>
        </w:tc>
        <w:tc>
          <w:tcPr>
            <w:tcW w:w="1276" w:type="dxa"/>
          </w:tcPr>
          <w:p w14:paraId="1BA03C5F" w14:textId="765F9134" w:rsidR="00727431" w:rsidRPr="00DF474F" w:rsidRDefault="005F5B85"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0.</w:t>
            </w:r>
            <w:r w:rsidR="00BD2456" w:rsidRPr="00DF474F">
              <w:rPr>
                <w:rFonts w:ascii="Times New Roman" w:hAnsi="Times New Roman" w:cs="Times New Roman"/>
                <w:sz w:val="22"/>
                <w:szCs w:val="22"/>
              </w:rPr>
              <w:t>3</w:t>
            </w:r>
          </w:p>
        </w:tc>
        <w:tc>
          <w:tcPr>
            <w:tcW w:w="1701" w:type="dxa"/>
          </w:tcPr>
          <w:p w14:paraId="6D38D89C" w14:textId="0C1A8C4D" w:rsidR="00727431" w:rsidRPr="00DF474F"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Lại Văn hoàn</w:t>
            </w:r>
          </w:p>
        </w:tc>
        <w:tc>
          <w:tcPr>
            <w:tcW w:w="1534" w:type="dxa"/>
          </w:tcPr>
          <w:p w14:paraId="38DAB92E" w14:textId="60C97F65" w:rsidR="00727431" w:rsidRPr="00DF474F"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Lại Văn Hoàn</w:t>
            </w:r>
          </w:p>
        </w:tc>
      </w:tr>
      <w:tr w:rsidR="009A4C41" w:rsidRPr="00DF474F" w14:paraId="487E2E70"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1B0A74D2" w14:textId="6B046F18" w:rsidR="00727431" w:rsidRPr="00DF474F" w:rsidRDefault="00BD2456" w:rsidP="00967197">
            <w:pPr>
              <w:rPr>
                <w:rFonts w:ascii="Times New Roman" w:hAnsi="Times New Roman" w:cs="Times New Roman"/>
                <w:sz w:val="22"/>
                <w:szCs w:val="22"/>
              </w:rPr>
            </w:pPr>
            <w:r w:rsidRPr="00DF474F">
              <w:rPr>
                <w:rFonts w:ascii="Times New Roman" w:hAnsi="Times New Roman" w:cs="Times New Roman"/>
                <w:sz w:val="22"/>
                <w:szCs w:val="22"/>
              </w:rPr>
              <w:t>29/11/2020</w:t>
            </w:r>
          </w:p>
        </w:tc>
        <w:tc>
          <w:tcPr>
            <w:tcW w:w="2835" w:type="dxa"/>
          </w:tcPr>
          <w:p w14:paraId="7B305CF3" w14:textId="5755160E" w:rsidR="00727431"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Tạo Planer trên MS Planer các task(12 task)</w:t>
            </w:r>
          </w:p>
        </w:tc>
        <w:tc>
          <w:tcPr>
            <w:tcW w:w="1276" w:type="dxa"/>
          </w:tcPr>
          <w:p w14:paraId="096ACD1E" w14:textId="4B5274A5" w:rsidR="00727431"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0.4</w:t>
            </w:r>
          </w:p>
        </w:tc>
        <w:tc>
          <w:tcPr>
            <w:tcW w:w="1701" w:type="dxa"/>
          </w:tcPr>
          <w:p w14:paraId="614BAEAB" w14:textId="393FC8E2" w:rsidR="00727431"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Lại Văn Hoàn</w:t>
            </w:r>
          </w:p>
        </w:tc>
        <w:tc>
          <w:tcPr>
            <w:tcW w:w="1534" w:type="dxa"/>
          </w:tcPr>
          <w:p w14:paraId="2F78CDDC" w14:textId="7AD5261C" w:rsidR="00727431"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Lại Văn Hoàn</w:t>
            </w:r>
          </w:p>
        </w:tc>
      </w:tr>
      <w:tr w:rsidR="009A4C41" w:rsidRPr="00DF474F" w14:paraId="5B920AE7"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2BC85D66" w14:textId="1306EF07" w:rsidR="00727431" w:rsidRPr="00DF474F" w:rsidRDefault="00BD2456" w:rsidP="00967197">
            <w:pPr>
              <w:rPr>
                <w:rFonts w:ascii="Times New Roman" w:hAnsi="Times New Roman" w:cs="Times New Roman"/>
                <w:sz w:val="22"/>
                <w:szCs w:val="22"/>
              </w:rPr>
            </w:pPr>
            <w:r w:rsidRPr="00DF474F">
              <w:rPr>
                <w:rFonts w:ascii="Times New Roman" w:hAnsi="Times New Roman" w:cs="Times New Roman"/>
                <w:sz w:val="22"/>
                <w:szCs w:val="22"/>
              </w:rPr>
              <w:t>30/11/2020</w:t>
            </w:r>
          </w:p>
        </w:tc>
        <w:tc>
          <w:tcPr>
            <w:tcW w:w="2835" w:type="dxa"/>
          </w:tcPr>
          <w:p w14:paraId="40B3DC4F" w14:textId="7D4456F9" w:rsidR="00727431" w:rsidRPr="00DF474F" w:rsidRDefault="00727431"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276" w:type="dxa"/>
          </w:tcPr>
          <w:p w14:paraId="4F179CC3" w14:textId="50685038" w:rsidR="00727431"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0.49</w:t>
            </w:r>
          </w:p>
        </w:tc>
        <w:tc>
          <w:tcPr>
            <w:tcW w:w="1701" w:type="dxa"/>
          </w:tcPr>
          <w:p w14:paraId="57E5CB6A" w14:textId="4ACF5209" w:rsidR="00727431"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Ngọ Văn Quân</w:t>
            </w:r>
          </w:p>
        </w:tc>
        <w:tc>
          <w:tcPr>
            <w:tcW w:w="1534" w:type="dxa"/>
          </w:tcPr>
          <w:p w14:paraId="25B994E6" w14:textId="56AF00BC" w:rsidR="00727431"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Lại Văn Hoàn</w:t>
            </w:r>
          </w:p>
        </w:tc>
      </w:tr>
      <w:tr w:rsidR="00BD2456" w:rsidRPr="00DF474F" w14:paraId="1899197D"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0CB92779" w14:textId="70F448A5" w:rsidR="00BD2456" w:rsidRPr="00DF474F" w:rsidRDefault="00BD2456" w:rsidP="00967197">
            <w:pPr>
              <w:rPr>
                <w:rFonts w:ascii="Times New Roman" w:hAnsi="Times New Roman" w:cs="Times New Roman"/>
                <w:sz w:val="22"/>
                <w:szCs w:val="22"/>
              </w:rPr>
            </w:pPr>
            <w:r w:rsidRPr="00DF474F">
              <w:rPr>
                <w:rFonts w:ascii="Times New Roman" w:hAnsi="Times New Roman" w:cs="Times New Roman"/>
                <w:sz w:val="22"/>
                <w:szCs w:val="22"/>
              </w:rPr>
              <w:t>02/12/2020</w:t>
            </w:r>
          </w:p>
        </w:tc>
        <w:tc>
          <w:tcPr>
            <w:tcW w:w="2835" w:type="dxa"/>
          </w:tcPr>
          <w:p w14:paraId="362C017C" w14:textId="77777777"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276" w:type="dxa"/>
          </w:tcPr>
          <w:p w14:paraId="5141B22F" w14:textId="77777777"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701" w:type="dxa"/>
          </w:tcPr>
          <w:p w14:paraId="605DA17E" w14:textId="54B6F141"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Nguyễn Duy Khánh</w:t>
            </w:r>
          </w:p>
        </w:tc>
        <w:tc>
          <w:tcPr>
            <w:tcW w:w="1534" w:type="dxa"/>
          </w:tcPr>
          <w:p w14:paraId="0309589C" w14:textId="1518472D"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Lại Văn Hoàn</w:t>
            </w:r>
          </w:p>
        </w:tc>
      </w:tr>
      <w:tr w:rsidR="00BD2456" w:rsidRPr="00DF474F" w14:paraId="0BB1F9BC"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44738875" w14:textId="77777777" w:rsidR="00BD2456" w:rsidRPr="00DF474F" w:rsidRDefault="00BD2456" w:rsidP="00967197">
            <w:pPr>
              <w:rPr>
                <w:rFonts w:ascii="Times New Roman" w:hAnsi="Times New Roman" w:cs="Times New Roman"/>
                <w:sz w:val="22"/>
                <w:szCs w:val="22"/>
              </w:rPr>
            </w:pPr>
          </w:p>
        </w:tc>
        <w:tc>
          <w:tcPr>
            <w:tcW w:w="2835" w:type="dxa"/>
          </w:tcPr>
          <w:p w14:paraId="1F46DC41" w14:textId="77777777"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276" w:type="dxa"/>
          </w:tcPr>
          <w:p w14:paraId="7C7C64BA" w14:textId="77777777"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701" w:type="dxa"/>
          </w:tcPr>
          <w:p w14:paraId="4B313FD6" w14:textId="77777777"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534" w:type="dxa"/>
          </w:tcPr>
          <w:p w14:paraId="3B6ACFC8" w14:textId="0F3DCC02"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Lại Văn Hoàn</w:t>
            </w:r>
          </w:p>
        </w:tc>
      </w:tr>
      <w:tr w:rsidR="00BD2456" w:rsidRPr="00DF474F" w14:paraId="0F5EFAE1"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2AA3E933" w14:textId="77777777" w:rsidR="00BD2456" w:rsidRPr="00DF474F" w:rsidRDefault="00BD2456" w:rsidP="00A13667">
            <w:pPr>
              <w:rPr>
                <w:rFonts w:ascii="Times New Roman" w:hAnsi="Times New Roman" w:cs="Times New Roman"/>
                <w:sz w:val="22"/>
                <w:szCs w:val="22"/>
              </w:rPr>
            </w:pPr>
            <w:r w:rsidRPr="00DF474F">
              <w:rPr>
                <w:rFonts w:ascii="Times New Roman" w:hAnsi="Times New Roman" w:cs="Times New Roman"/>
                <w:sz w:val="22"/>
                <w:szCs w:val="22"/>
              </w:rPr>
              <w:t>05/12/2020</w:t>
            </w:r>
          </w:p>
        </w:tc>
        <w:tc>
          <w:tcPr>
            <w:tcW w:w="2835" w:type="dxa"/>
          </w:tcPr>
          <w:p w14:paraId="6D3603BF" w14:textId="77777777" w:rsidR="00BD2456" w:rsidRPr="00DF474F" w:rsidRDefault="00BD2456" w:rsidP="00A136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Các thành viên commit trên github để hoàn thành project</w:t>
            </w:r>
          </w:p>
        </w:tc>
        <w:tc>
          <w:tcPr>
            <w:tcW w:w="1276" w:type="dxa"/>
          </w:tcPr>
          <w:p w14:paraId="4C3A9565" w14:textId="4CDA6110" w:rsidR="00BD2456" w:rsidRPr="00DF474F" w:rsidRDefault="00BD2456" w:rsidP="00A136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0.</w:t>
            </w:r>
          </w:p>
        </w:tc>
        <w:tc>
          <w:tcPr>
            <w:tcW w:w="1701" w:type="dxa"/>
          </w:tcPr>
          <w:p w14:paraId="7E8229D1" w14:textId="77777777" w:rsidR="00BD2456" w:rsidRPr="00DF474F" w:rsidRDefault="00BD2456" w:rsidP="00A136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Trần Văn Khởi</w:t>
            </w:r>
          </w:p>
        </w:tc>
        <w:tc>
          <w:tcPr>
            <w:tcW w:w="1534" w:type="dxa"/>
          </w:tcPr>
          <w:p w14:paraId="628B26DE" w14:textId="77777777" w:rsidR="00BD2456" w:rsidRPr="00DF474F" w:rsidRDefault="00BD2456" w:rsidP="00A136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Lại Văn Hoàn</w:t>
            </w:r>
          </w:p>
        </w:tc>
      </w:tr>
      <w:tr w:rsidR="00BD2456" w:rsidRPr="00DF474F" w14:paraId="07EDE967"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45C65F1D" w14:textId="77777777" w:rsidR="00BD2456" w:rsidRPr="00DF474F" w:rsidRDefault="00BD2456" w:rsidP="00967197">
            <w:pPr>
              <w:rPr>
                <w:rFonts w:ascii="Times New Roman" w:hAnsi="Times New Roman" w:cs="Times New Roman"/>
                <w:sz w:val="22"/>
                <w:szCs w:val="22"/>
              </w:rPr>
            </w:pPr>
          </w:p>
        </w:tc>
        <w:tc>
          <w:tcPr>
            <w:tcW w:w="2835" w:type="dxa"/>
          </w:tcPr>
          <w:p w14:paraId="663BAFC1" w14:textId="77777777"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276" w:type="dxa"/>
          </w:tcPr>
          <w:p w14:paraId="1AD25F40" w14:textId="77777777"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701" w:type="dxa"/>
          </w:tcPr>
          <w:p w14:paraId="139CCF74" w14:textId="77777777"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534" w:type="dxa"/>
          </w:tcPr>
          <w:p w14:paraId="01CF4746" w14:textId="2F1E03E9"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Lại Văn Hoàn</w:t>
            </w:r>
          </w:p>
        </w:tc>
      </w:tr>
      <w:tr w:rsidR="00BD2456" w:rsidRPr="00DF474F" w14:paraId="6E114908"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4D1FC4E6" w14:textId="77777777" w:rsidR="00BD2456" w:rsidRPr="00DF474F" w:rsidRDefault="00BD2456" w:rsidP="00967197">
            <w:pPr>
              <w:rPr>
                <w:rFonts w:ascii="Times New Roman" w:hAnsi="Times New Roman" w:cs="Times New Roman"/>
                <w:sz w:val="22"/>
                <w:szCs w:val="22"/>
              </w:rPr>
            </w:pPr>
          </w:p>
        </w:tc>
        <w:tc>
          <w:tcPr>
            <w:tcW w:w="2835" w:type="dxa"/>
          </w:tcPr>
          <w:p w14:paraId="56D18A07" w14:textId="77777777"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276" w:type="dxa"/>
          </w:tcPr>
          <w:p w14:paraId="3FA92155" w14:textId="77777777"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701" w:type="dxa"/>
          </w:tcPr>
          <w:p w14:paraId="56709E35" w14:textId="77777777"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534" w:type="dxa"/>
          </w:tcPr>
          <w:p w14:paraId="39723969" w14:textId="235BF4C3"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Lại Văn Hoàn</w:t>
            </w:r>
          </w:p>
        </w:tc>
      </w:tr>
      <w:tr w:rsidR="00BD2456" w:rsidRPr="00DF474F" w14:paraId="3D4096D7" w14:textId="77777777" w:rsidTr="00BD2456">
        <w:tc>
          <w:tcPr>
            <w:cnfStyle w:val="001000000000" w:firstRow="0" w:lastRow="0" w:firstColumn="1" w:lastColumn="0" w:oddVBand="0" w:evenVBand="0" w:oddHBand="0" w:evenHBand="0" w:firstRowFirstColumn="0" w:firstRowLastColumn="0" w:lastRowFirstColumn="0" w:lastRowLastColumn="0"/>
            <w:tcW w:w="1384" w:type="dxa"/>
          </w:tcPr>
          <w:p w14:paraId="282BBA95" w14:textId="77777777" w:rsidR="00BD2456" w:rsidRPr="00DF474F" w:rsidRDefault="00BD2456" w:rsidP="00967197">
            <w:pPr>
              <w:rPr>
                <w:rFonts w:ascii="Times New Roman" w:hAnsi="Times New Roman" w:cs="Times New Roman"/>
                <w:sz w:val="22"/>
                <w:szCs w:val="22"/>
              </w:rPr>
            </w:pPr>
          </w:p>
        </w:tc>
        <w:tc>
          <w:tcPr>
            <w:tcW w:w="2835" w:type="dxa"/>
          </w:tcPr>
          <w:p w14:paraId="30A1B794" w14:textId="77777777"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276" w:type="dxa"/>
          </w:tcPr>
          <w:p w14:paraId="470C6D40" w14:textId="77777777"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701" w:type="dxa"/>
          </w:tcPr>
          <w:p w14:paraId="42C80AD7" w14:textId="77777777"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1534" w:type="dxa"/>
          </w:tcPr>
          <w:p w14:paraId="0F54A4BD" w14:textId="7022AC99" w:rsidR="00BD2456" w:rsidRPr="00DF474F"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DF474F">
              <w:rPr>
                <w:rFonts w:ascii="Times New Roman" w:hAnsi="Times New Roman" w:cs="Times New Roman"/>
                <w:sz w:val="22"/>
                <w:szCs w:val="22"/>
              </w:rPr>
              <w:t>Lại Văn Hoàn</w:t>
            </w:r>
          </w:p>
        </w:tc>
      </w:tr>
    </w:tbl>
    <w:p w14:paraId="68AF8ED9" w14:textId="77777777" w:rsidR="00F34A9B" w:rsidRPr="00DF474F" w:rsidRDefault="00F34A9B" w:rsidP="005F37E7">
      <w:pPr>
        <w:pStyle w:val="TOC3"/>
        <w:rPr>
          <w:rFonts w:ascii="Times New Roman" w:hAnsi="Times New Roman" w:cs="Times New Roman"/>
        </w:rPr>
        <w:sectPr w:rsidR="00F34A9B" w:rsidRPr="00DF474F" w:rsidSect="0049419B">
          <w:headerReference w:type="default" r:id="rId11"/>
          <w:footerReference w:type="default" r:id="rId12"/>
          <w:headerReference w:type="first" r:id="rId13"/>
          <w:footerReference w:type="first" r:id="rId14"/>
          <w:footnotePr>
            <w:pos w:val="beneathText"/>
          </w:footnotePr>
          <w:pgSz w:w="11905" w:h="16837"/>
          <w:pgMar w:top="1138" w:right="1138" w:bottom="1138" w:left="1987" w:header="170" w:footer="0" w:gutter="0"/>
          <w:pgNumType w:fmt="lowerRoman"/>
          <w:cols w:space="720"/>
          <w:titlePg/>
          <w:docGrid w:linePitch="360"/>
        </w:sectPr>
      </w:pPr>
    </w:p>
    <w:p w14:paraId="65C4AB10" w14:textId="600AE55C" w:rsidR="008410A0" w:rsidRPr="00DF474F" w:rsidRDefault="00A62F4F" w:rsidP="008410A0">
      <w:pPr>
        <w:pStyle w:val="Heading1"/>
        <w:rPr>
          <w:rFonts w:ascii="Times New Roman" w:hAnsi="Times New Roman" w:cs="Times New Roman"/>
        </w:rPr>
      </w:pPr>
      <w:bookmarkStart w:id="0" w:name="_Toc57272138"/>
      <w:r w:rsidRPr="00DF474F">
        <w:rPr>
          <w:rFonts w:ascii="Times New Roman" w:hAnsi="Times New Roman" w:cs="Times New Roman"/>
        </w:rPr>
        <w:lastRenderedPageBreak/>
        <w:t>Giới thiệu dự án</w:t>
      </w:r>
      <w:bookmarkEnd w:id="0"/>
    </w:p>
    <w:p w14:paraId="1D0DE2F3" w14:textId="0770349E" w:rsidR="00587AEE" w:rsidRPr="00DF474F" w:rsidRDefault="009E2E20" w:rsidP="009E2E20">
      <w:pPr>
        <w:pStyle w:val="Heading2"/>
        <w:rPr>
          <w:rFonts w:ascii="Times New Roman" w:hAnsi="Times New Roman" w:cs="Times New Roman"/>
        </w:rPr>
      </w:pPr>
      <w:bookmarkStart w:id="1" w:name="_Toc57272139"/>
      <w:r w:rsidRPr="00DF474F">
        <w:rPr>
          <w:rFonts w:ascii="Times New Roman" w:hAnsi="Times New Roman" w:cs="Times New Roman"/>
        </w:rPr>
        <w:t xml:space="preserve">Mô tả </w:t>
      </w:r>
      <w:r w:rsidR="00BA730B" w:rsidRPr="00DF474F">
        <w:rPr>
          <w:rFonts w:ascii="Times New Roman" w:hAnsi="Times New Roman" w:cs="Times New Roman"/>
        </w:rPr>
        <w:t>dự án</w:t>
      </w:r>
      <w:bookmarkEnd w:id="1"/>
    </w:p>
    <w:p w14:paraId="769F34E9" w14:textId="2C6D9313" w:rsidR="00BA730B" w:rsidRPr="00DF474F" w:rsidRDefault="000E098D" w:rsidP="00BA730B">
      <w:pPr>
        <w:rPr>
          <w:rFonts w:ascii="Times New Roman" w:hAnsi="Times New Roman" w:cs="Times New Roman"/>
          <w:i/>
          <w:iCs/>
        </w:rPr>
      </w:pPr>
      <w:r w:rsidRPr="00DF474F">
        <w:rPr>
          <w:rFonts w:ascii="Times New Roman" w:hAnsi="Times New Roman" w:cs="Times New Roman"/>
          <w:i/>
          <w:iCs/>
        </w:rPr>
        <w:t xml:space="preserve">Nêu sơ lược về </w:t>
      </w:r>
      <w:r w:rsidR="00482D3E">
        <w:rPr>
          <w:rFonts w:ascii="Times New Roman" w:hAnsi="Times New Roman" w:cs="Times New Roman"/>
          <w:i/>
          <w:iCs/>
        </w:rPr>
        <w:t>các</w:t>
      </w:r>
      <w:r w:rsidR="00482D3E">
        <w:rPr>
          <w:rFonts w:ascii="Times New Roman" w:hAnsi="Times New Roman" w:cs="Times New Roman"/>
          <w:i/>
          <w:iCs/>
          <w:lang w:val="vi-VN"/>
        </w:rPr>
        <w:t xml:space="preserve"> </w:t>
      </w:r>
      <w:r w:rsidRPr="00DF474F">
        <w:rPr>
          <w:rFonts w:ascii="Times New Roman" w:hAnsi="Times New Roman" w:cs="Times New Roman"/>
          <w:i/>
          <w:iCs/>
        </w:rPr>
        <w:t xml:space="preserve">chức năng của phần mềm </w:t>
      </w:r>
      <w:r w:rsidR="00CA16D1">
        <w:rPr>
          <w:rFonts w:ascii="Times New Roman" w:hAnsi="Times New Roman" w:cs="Times New Roman"/>
          <w:i/>
          <w:iCs/>
        </w:rPr>
        <w:t>mã</w:t>
      </w:r>
      <w:r w:rsidR="00CA16D1">
        <w:rPr>
          <w:rFonts w:ascii="Times New Roman" w:hAnsi="Times New Roman" w:cs="Times New Roman"/>
          <w:i/>
          <w:iCs/>
          <w:lang w:val="vi-VN"/>
        </w:rPr>
        <w:t xml:space="preserve"> </w:t>
      </w:r>
      <w:r w:rsidRPr="00DF474F">
        <w:rPr>
          <w:rFonts w:ascii="Times New Roman" w:hAnsi="Times New Roman" w:cs="Times New Roman"/>
          <w:i/>
          <w:iCs/>
        </w:rPr>
        <w:t>nguồn mở</w:t>
      </w:r>
    </w:p>
    <w:p w14:paraId="292D8DFA" w14:textId="13904858" w:rsidR="00BA730B" w:rsidRPr="00DF474F" w:rsidRDefault="00BA730B" w:rsidP="00BA730B">
      <w:pPr>
        <w:pStyle w:val="Heading2"/>
        <w:rPr>
          <w:rFonts w:ascii="Times New Roman" w:hAnsi="Times New Roman" w:cs="Times New Roman"/>
        </w:rPr>
      </w:pPr>
      <w:bookmarkStart w:id="2" w:name="_Toc57272140"/>
      <w:r w:rsidRPr="00DF474F">
        <w:rPr>
          <w:rFonts w:ascii="Times New Roman" w:hAnsi="Times New Roman" w:cs="Times New Roman"/>
        </w:rPr>
        <w:t>Công cụ quản lý</w:t>
      </w:r>
      <w:bookmarkEnd w:id="2"/>
    </w:p>
    <w:p w14:paraId="7E6BB31E" w14:textId="1469857D" w:rsidR="00C2490A" w:rsidRPr="00DF474F" w:rsidRDefault="00DA5CCC" w:rsidP="00587AEE">
      <w:pPr>
        <w:rPr>
          <w:rFonts w:ascii="Times New Roman" w:hAnsi="Times New Roman" w:cs="Times New Roman"/>
        </w:rPr>
      </w:pPr>
      <w:r w:rsidRPr="00DF474F">
        <w:rPr>
          <w:rFonts w:ascii="Times New Roman" w:hAnsi="Times New Roman" w:cs="Times New Roman"/>
          <w:b/>
          <w:bCs/>
        </w:rPr>
        <w:t xml:space="preserve">Link </w:t>
      </w:r>
      <w:r w:rsidR="00C2490A" w:rsidRPr="00DF474F">
        <w:rPr>
          <w:rFonts w:ascii="Times New Roman" w:hAnsi="Times New Roman" w:cs="Times New Roman"/>
          <w:b/>
          <w:bCs/>
        </w:rPr>
        <w:t>Quản lý và phân chia công việc:</w:t>
      </w:r>
      <w:r w:rsidR="006519D7" w:rsidRPr="00DF474F">
        <w:rPr>
          <w:rFonts w:ascii="Times New Roman" w:hAnsi="Times New Roman" w:cs="Times New Roman"/>
        </w:rPr>
        <w:t xml:space="preserve"> MS Planner </w:t>
      </w:r>
      <w:r w:rsidR="006519D7" w:rsidRPr="00DF474F">
        <w:rPr>
          <w:rFonts w:ascii="Times New Roman" w:hAnsi="Times New Roman" w:cs="Times New Roman"/>
          <w:color w:val="FF0000"/>
        </w:rPr>
        <w:t xml:space="preserve">(bắt buộc): </w:t>
      </w:r>
      <w:r w:rsidR="00DD2744" w:rsidRPr="00DF474F">
        <w:rPr>
          <w:rFonts w:ascii="Times New Roman" w:hAnsi="Times New Roman" w:cs="Times New Roman"/>
        </w:rPr>
        <w:t>https://bom.to/ZWc6Ge6</w:t>
      </w:r>
    </w:p>
    <w:p w14:paraId="126A1A8F" w14:textId="46D0710C" w:rsidR="00D83F95" w:rsidRPr="00DF474F" w:rsidRDefault="00DA5CCC" w:rsidP="00104DEC">
      <w:pPr>
        <w:jc w:val="left"/>
        <w:rPr>
          <w:rFonts w:ascii="Times New Roman" w:hAnsi="Times New Roman" w:cs="Times New Roman"/>
        </w:rPr>
      </w:pPr>
      <w:r w:rsidRPr="00DF474F">
        <w:rPr>
          <w:rFonts w:ascii="Times New Roman" w:hAnsi="Times New Roman" w:cs="Times New Roman"/>
          <w:b/>
          <w:bCs/>
        </w:rPr>
        <w:t xml:space="preserve">Link </w:t>
      </w:r>
      <w:r w:rsidR="00D210E2" w:rsidRPr="00DF474F">
        <w:rPr>
          <w:rFonts w:ascii="Times New Roman" w:hAnsi="Times New Roman" w:cs="Times New Roman"/>
          <w:b/>
          <w:bCs/>
        </w:rPr>
        <w:t>Quản lý mã nguồn</w:t>
      </w:r>
      <w:r w:rsidR="00B45C27" w:rsidRPr="00DF474F">
        <w:rPr>
          <w:rFonts w:ascii="Times New Roman" w:hAnsi="Times New Roman" w:cs="Times New Roman"/>
          <w:b/>
          <w:bCs/>
        </w:rPr>
        <w:t>:</w:t>
      </w:r>
      <w:r w:rsidR="00B45C27" w:rsidRPr="00DF474F">
        <w:rPr>
          <w:rFonts w:ascii="Times New Roman" w:hAnsi="Times New Roman" w:cs="Times New Roman"/>
        </w:rPr>
        <w:t xml:space="preserve"> </w:t>
      </w:r>
      <w:r w:rsidR="00D83F95" w:rsidRPr="00DF474F">
        <w:rPr>
          <w:rFonts w:ascii="Times New Roman" w:hAnsi="Times New Roman" w:cs="Times New Roman"/>
        </w:rPr>
        <w:t>Git</w:t>
      </w:r>
      <w:r w:rsidR="00F90676" w:rsidRPr="00DF474F">
        <w:rPr>
          <w:rFonts w:ascii="Times New Roman" w:hAnsi="Times New Roman" w:cs="Times New Roman"/>
        </w:rPr>
        <w:t>H</w:t>
      </w:r>
      <w:r w:rsidR="00D83F95" w:rsidRPr="00DF474F">
        <w:rPr>
          <w:rFonts w:ascii="Times New Roman" w:hAnsi="Times New Roman" w:cs="Times New Roman"/>
        </w:rPr>
        <w:t>ub</w:t>
      </w:r>
      <w:r w:rsidR="00BA730B" w:rsidRPr="00DF474F">
        <w:rPr>
          <w:rFonts w:ascii="Times New Roman" w:hAnsi="Times New Roman" w:cs="Times New Roman"/>
        </w:rPr>
        <w:t xml:space="preserve">/GitLab </w:t>
      </w:r>
      <w:r w:rsidR="00BA730B" w:rsidRPr="00DF474F">
        <w:rPr>
          <w:rFonts w:ascii="Times New Roman" w:hAnsi="Times New Roman" w:cs="Times New Roman"/>
          <w:color w:val="FF0000"/>
        </w:rPr>
        <w:t>(bắt buộc)</w:t>
      </w:r>
      <w:r w:rsidR="00D83F95" w:rsidRPr="00DF474F">
        <w:rPr>
          <w:rFonts w:ascii="Times New Roman" w:hAnsi="Times New Roman" w:cs="Times New Roman"/>
          <w:color w:val="FF0000"/>
        </w:rPr>
        <w:t>:</w:t>
      </w:r>
      <w:r w:rsidR="00104DEC" w:rsidRPr="00DF474F">
        <w:rPr>
          <w:rFonts w:ascii="Times New Roman" w:hAnsi="Times New Roman" w:cs="Times New Roman"/>
          <w:color w:val="FF0000"/>
        </w:rPr>
        <w:t xml:space="preserve"> </w:t>
      </w:r>
      <w:r w:rsidR="00DD2744" w:rsidRPr="00DF474F">
        <w:rPr>
          <w:rFonts w:ascii="Times New Roman" w:hAnsi="Times New Roman" w:cs="Times New Roman"/>
        </w:rPr>
        <w:t>https://github.com/users/hoanlv214/projects/1/</w:t>
      </w:r>
    </w:p>
    <w:p w14:paraId="22420DD7" w14:textId="77777777" w:rsidR="00DA5CCC" w:rsidRPr="00DF474F" w:rsidRDefault="00DA5CCC" w:rsidP="00587AEE">
      <w:pPr>
        <w:rPr>
          <w:rFonts w:ascii="Times New Roman" w:hAnsi="Times New Roman" w:cs="Times New Roman"/>
        </w:rPr>
      </w:pPr>
    </w:p>
    <w:p w14:paraId="5E1510E8" w14:textId="23360A6C" w:rsidR="00A62F4F" w:rsidRPr="00DF474F" w:rsidRDefault="00A62F4F" w:rsidP="00A62F4F">
      <w:pPr>
        <w:pStyle w:val="Heading1"/>
        <w:rPr>
          <w:rFonts w:ascii="Times New Roman" w:hAnsi="Times New Roman" w:cs="Times New Roman"/>
        </w:rPr>
      </w:pPr>
      <w:bookmarkStart w:id="3" w:name="_Toc57272141"/>
      <w:r w:rsidRPr="00DF474F">
        <w:rPr>
          <w:rFonts w:ascii="Times New Roman" w:hAnsi="Times New Roman" w:cs="Times New Roman"/>
        </w:rPr>
        <w:t>Các nhân sự tham gia dự án</w:t>
      </w:r>
      <w:bookmarkEnd w:id="3"/>
    </w:p>
    <w:p w14:paraId="416F62C7" w14:textId="068E44CF" w:rsidR="00587AEE" w:rsidRPr="00DF474F" w:rsidRDefault="00587AEE" w:rsidP="00587AEE">
      <w:pPr>
        <w:pStyle w:val="Heading2"/>
        <w:rPr>
          <w:rFonts w:ascii="Times New Roman" w:hAnsi="Times New Roman" w:cs="Times New Roman"/>
        </w:rPr>
      </w:pPr>
      <w:bookmarkStart w:id="4" w:name="_Toc57272142"/>
      <w:r w:rsidRPr="00DF474F">
        <w:rPr>
          <w:rFonts w:ascii="Times New Roman" w:hAnsi="Times New Roman" w:cs="Times New Roman"/>
        </w:rPr>
        <w:t>Thông tin liên hệ phía khách hàng</w:t>
      </w:r>
      <w:bookmarkEnd w:id="4"/>
    </w:p>
    <w:p w14:paraId="1AF25E24" w14:textId="50D0A02F" w:rsidR="0058075C" w:rsidRPr="00DF474F" w:rsidRDefault="0058075C" w:rsidP="0058075C">
      <w:pPr>
        <w:rPr>
          <w:rFonts w:ascii="Times New Roman" w:hAnsi="Times New Roman" w:cs="Times New Roman"/>
          <w:b/>
          <w:i/>
          <w:iCs/>
          <w:color w:val="000000" w:themeColor="text1"/>
        </w:rPr>
      </w:pPr>
      <w:r w:rsidRPr="00DF474F">
        <w:rPr>
          <w:rFonts w:ascii="Times New Roman" w:hAnsi="Times New Roman" w:cs="Times New Roman"/>
          <w:b/>
          <w:i/>
          <w:iCs/>
          <w:color w:val="000000" w:themeColor="text1"/>
        </w:rPr>
        <w:t xml:space="preserve">Anh </w:t>
      </w:r>
      <w:r w:rsidR="00104DEC" w:rsidRPr="00DF474F">
        <w:rPr>
          <w:rFonts w:ascii="Times New Roman" w:hAnsi="Times New Roman" w:cs="Times New Roman"/>
          <w:b/>
          <w:i/>
          <w:iCs/>
          <w:color w:val="000000" w:themeColor="text1"/>
        </w:rPr>
        <w:t>Phạm Hoàng Long Bảo Ngọc</w:t>
      </w:r>
    </w:p>
    <w:p w14:paraId="0EE106C2" w14:textId="29B24F99" w:rsidR="00587AEE" w:rsidRPr="00DF474F" w:rsidRDefault="00587AEE" w:rsidP="00587AEE">
      <w:pPr>
        <w:pStyle w:val="Heading2"/>
        <w:rPr>
          <w:rFonts w:ascii="Times New Roman" w:hAnsi="Times New Roman" w:cs="Times New Roman"/>
        </w:rPr>
      </w:pPr>
      <w:bookmarkStart w:id="5" w:name="_Toc57272143"/>
      <w:r w:rsidRPr="00DF474F">
        <w:rPr>
          <w:rFonts w:ascii="Times New Roman" w:hAnsi="Times New Roman" w:cs="Times New Roman"/>
        </w:rPr>
        <w:t xml:space="preserve">Thông tin </w:t>
      </w:r>
      <w:r w:rsidR="003E1613" w:rsidRPr="00DF474F">
        <w:rPr>
          <w:rFonts w:ascii="Times New Roman" w:hAnsi="Times New Roman" w:cs="Times New Roman"/>
        </w:rPr>
        <w:t>thành viên nhóm</w:t>
      </w:r>
      <w:bookmarkEnd w:id="5"/>
    </w:p>
    <w:p w14:paraId="3A69ED33" w14:textId="47EFD4ED" w:rsidR="00104DEC" w:rsidRPr="00DF474F" w:rsidRDefault="00104DEC" w:rsidP="00104DEC">
      <w:pPr>
        <w:rPr>
          <w:rFonts w:ascii="Times New Roman" w:hAnsi="Times New Roman" w:cs="Times New Roman"/>
          <w:i/>
        </w:rPr>
      </w:pPr>
      <w:r w:rsidRPr="00DF474F">
        <w:rPr>
          <w:rFonts w:ascii="Times New Roman" w:hAnsi="Times New Roman" w:cs="Times New Roman"/>
          <w:i/>
        </w:rPr>
        <w:t>Leader : Lại Văn Hoàn</w:t>
      </w:r>
    </w:p>
    <w:p w14:paraId="025AC51D" w14:textId="38F88D44" w:rsidR="0058075C" w:rsidRPr="00DF474F" w:rsidRDefault="0058075C" w:rsidP="008D419B">
      <w:pPr>
        <w:rPr>
          <w:rFonts w:ascii="Times New Roman" w:hAnsi="Times New Roman" w:cs="Times New Roman"/>
          <w:i/>
          <w:iCs/>
        </w:rPr>
      </w:pPr>
      <w:r w:rsidRPr="00DF474F">
        <w:rPr>
          <w:rFonts w:ascii="Times New Roman" w:hAnsi="Times New Roman" w:cs="Times New Roman"/>
          <w:i/>
          <w:iCs/>
        </w:rPr>
        <w:t xml:space="preserve">Lập trình viên:  </w:t>
      </w:r>
      <w:r w:rsidR="008D419B" w:rsidRPr="00DF474F">
        <w:rPr>
          <w:rFonts w:ascii="Times New Roman" w:hAnsi="Times New Roman" w:cs="Times New Roman"/>
          <w:i/>
          <w:iCs/>
        </w:rPr>
        <w:t>Trầ</w:t>
      </w:r>
      <w:r w:rsidR="00104DEC" w:rsidRPr="00DF474F">
        <w:rPr>
          <w:rFonts w:ascii="Times New Roman" w:hAnsi="Times New Roman" w:cs="Times New Roman"/>
          <w:i/>
          <w:iCs/>
        </w:rPr>
        <w:t>n Văn Khởi</w:t>
      </w:r>
    </w:p>
    <w:p w14:paraId="639E908E" w14:textId="0A0709B8" w:rsidR="00104DEC" w:rsidRPr="00DF474F" w:rsidRDefault="00104DEC" w:rsidP="0058075C">
      <w:pPr>
        <w:rPr>
          <w:rFonts w:ascii="Times New Roman" w:hAnsi="Times New Roman" w:cs="Times New Roman"/>
          <w:i/>
          <w:iCs/>
        </w:rPr>
      </w:pPr>
      <w:r w:rsidRPr="00DF474F">
        <w:rPr>
          <w:rFonts w:ascii="Times New Roman" w:hAnsi="Times New Roman" w:cs="Times New Roman"/>
          <w:i/>
          <w:iCs/>
        </w:rPr>
        <w:t xml:space="preserve">Tester: </w:t>
      </w:r>
      <w:r w:rsidR="008D419B" w:rsidRPr="00DF474F">
        <w:rPr>
          <w:rFonts w:ascii="Times New Roman" w:hAnsi="Times New Roman" w:cs="Times New Roman"/>
          <w:i/>
          <w:iCs/>
        </w:rPr>
        <w:t>Nguyễn Duy Khánh, Ngọ Văn Quân.</w:t>
      </w:r>
    </w:p>
    <w:p w14:paraId="1E7F1130" w14:textId="3C0E60F1" w:rsidR="00587AEE" w:rsidRPr="00DF474F" w:rsidRDefault="00587AEE" w:rsidP="00587AEE">
      <w:pPr>
        <w:pStyle w:val="Heading2"/>
        <w:rPr>
          <w:rFonts w:ascii="Times New Roman" w:hAnsi="Times New Roman" w:cs="Times New Roman"/>
        </w:rPr>
      </w:pPr>
      <w:bookmarkStart w:id="6" w:name="_Toc57272144"/>
      <w:r w:rsidRPr="00DF474F">
        <w:rPr>
          <w:rFonts w:ascii="Times New Roman" w:hAnsi="Times New Roman" w:cs="Times New Roman"/>
        </w:rPr>
        <w:t>Phân chia vai trò của thành viên dự án và khách hàng</w:t>
      </w:r>
      <w:bookmarkEnd w:id="6"/>
    </w:p>
    <w:p w14:paraId="3477E13A" w14:textId="77777777" w:rsidR="00A60A47" w:rsidRPr="00DF474F" w:rsidRDefault="008D419B" w:rsidP="005830B5">
      <w:pPr>
        <w:pStyle w:val="ListParagraph"/>
        <w:numPr>
          <w:ilvl w:val="0"/>
          <w:numId w:val="12"/>
        </w:numPr>
        <w:jc w:val="left"/>
        <w:rPr>
          <w:rFonts w:ascii="Times New Roman" w:hAnsi="Times New Roman" w:cs="Times New Roman"/>
        </w:rPr>
      </w:pPr>
      <w:r w:rsidRPr="00DF474F">
        <w:rPr>
          <w:rFonts w:ascii="Times New Roman" w:hAnsi="Times New Roman" w:cs="Times New Roman"/>
        </w:rPr>
        <w:t xml:space="preserve">Giám đốc </w:t>
      </w:r>
      <w:r w:rsidR="00A60A47" w:rsidRPr="00DF474F">
        <w:rPr>
          <w:rFonts w:ascii="Times New Roman" w:hAnsi="Times New Roman" w:cs="Times New Roman"/>
        </w:rPr>
        <w:t>tài chính</w:t>
      </w:r>
      <w:r w:rsidRPr="00DF474F">
        <w:rPr>
          <w:rFonts w:ascii="Times New Roman" w:hAnsi="Times New Roman" w:cs="Times New Roman"/>
        </w:rPr>
        <w:t>: Nguyễn Văn</w:t>
      </w:r>
      <w:r w:rsidR="00A60A47" w:rsidRPr="00DF474F">
        <w:rPr>
          <w:rFonts w:ascii="Times New Roman" w:hAnsi="Times New Roman" w:cs="Times New Roman"/>
        </w:rPr>
        <w:t xml:space="preserve"> Linh</w:t>
      </w:r>
    </w:p>
    <w:p w14:paraId="17A0C0EA" w14:textId="76084FC6" w:rsidR="00A17A47" w:rsidRPr="00DF474F" w:rsidRDefault="00A60A47" w:rsidP="005830B5">
      <w:pPr>
        <w:pStyle w:val="ListParagraph"/>
        <w:numPr>
          <w:ilvl w:val="0"/>
          <w:numId w:val="13"/>
        </w:numPr>
        <w:jc w:val="left"/>
        <w:rPr>
          <w:rFonts w:ascii="Times New Roman" w:hAnsi="Times New Roman" w:cs="Times New Roman"/>
        </w:rPr>
      </w:pPr>
      <w:r w:rsidRPr="00DF474F">
        <w:rPr>
          <w:rFonts w:ascii="Times New Roman" w:hAnsi="Times New Roman" w:cs="Times New Roman"/>
        </w:rPr>
        <w:t>Nhiệm vụ: Đảm nhiệm công việc liên quan đến các vấn đề tài chính và xử lí sự cố liên quan.</w:t>
      </w:r>
    </w:p>
    <w:p w14:paraId="40747B16" w14:textId="46785234" w:rsidR="00A60A47" w:rsidRPr="00DF474F" w:rsidRDefault="00A60A47" w:rsidP="005830B5">
      <w:pPr>
        <w:pStyle w:val="ListParagraph"/>
        <w:numPr>
          <w:ilvl w:val="0"/>
          <w:numId w:val="13"/>
        </w:numPr>
        <w:jc w:val="left"/>
        <w:rPr>
          <w:rFonts w:ascii="Times New Roman" w:hAnsi="Times New Roman" w:cs="Times New Roman"/>
        </w:rPr>
      </w:pPr>
      <w:r w:rsidRPr="00DF474F">
        <w:rPr>
          <w:rFonts w:ascii="Times New Roman" w:hAnsi="Times New Roman" w:cs="Times New Roman"/>
        </w:rPr>
        <w:t>Yêu cầu: Cẩn thận, tỉ mỉ, nhanh nhạy trong các sự cố để đảm bảo hoạt động công việc được triển khai theo hướng tốt nhất.</w:t>
      </w:r>
    </w:p>
    <w:p w14:paraId="7FFF8718" w14:textId="52D50339" w:rsidR="008D419B" w:rsidRPr="00DF474F" w:rsidRDefault="008D419B" w:rsidP="005830B5">
      <w:pPr>
        <w:pStyle w:val="ListParagraph"/>
        <w:numPr>
          <w:ilvl w:val="0"/>
          <w:numId w:val="12"/>
        </w:numPr>
        <w:rPr>
          <w:rFonts w:ascii="Times New Roman" w:hAnsi="Times New Roman" w:cs="Times New Roman"/>
        </w:rPr>
      </w:pPr>
      <w:r w:rsidRPr="00DF474F">
        <w:rPr>
          <w:rFonts w:ascii="Times New Roman" w:hAnsi="Times New Roman" w:cs="Times New Roman"/>
        </w:rPr>
        <w:t>Quản lí nhân sự: Trịnh Tuấn</w:t>
      </w:r>
    </w:p>
    <w:p w14:paraId="5CC91AA3" w14:textId="39C8E4F1" w:rsidR="00A60A47" w:rsidRPr="00DF474F" w:rsidRDefault="00A60A47" w:rsidP="005830B5">
      <w:pPr>
        <w:pStyle w:val="ListParagraph"/>
        <w:numPr>
          <w:ilvl w:val="0"/>
          <w:numId w:val="14"/>
        </w:numPr>
        <w:rPr>
          <w:rFonts w:ascii="Times New Roman" w:hAnsi="Times New Roman" w:cs="Times New Roman"/>
        </w:rPr>
      </w:pPr>
      <w:r w:rsidRPr="00DF474F">
        <w:rPr>
          <w:rFonts w:ascii="Times New Roman" w:hAnsi="Times New Roman" w:cs="Times New Roman"/>
        </w:rPr>
        <w:t>Nhiệm vụ: Điều hành quản lí nguồn nhân lực, điều phối các hoạt động.</w:t>
      </w:r>
    </w:p>
    <w:p w14:paraId="66E6A806" w14:textId="574A8883" w:rsidR="00A60A47" w:rsidRPr="00DF474F" w:rsidRDefault="00A60A47" w:rsidP="005830B5">
      <w:pPr>
        <w:pStyle w:val="ListParagraph"/>
        <w:numPr>
          <w:ilvl w:val="0"/>
          <w:numId w:val="14"/>
        </w:numPr>
        <w:rPr>
          <w:rFonts w:ascii="Times New Roman" w:hAnsi="Times New Roman" w:cs="Times New Roman"/>
        </w:rPr>
      </w:pPr>
      <w:r w:rsidRPr="00DF474F">
        <w:rPr>
          <w:rFonts w:ascii="Times New Roman" w:hAnsi="Times New Roman" w:cs="Times New Roman"/>
        </w:rPr>
        <w:t>Yêu cầu: Có tầm nhìn quan sát tốt, nhanh nhạy trong xử lí thông tin.</w:t>
      </w:r>
    </w:p>
    <w:p w14:paraId="519B6DED" w14:textId="47C76848" w:rsidR="008D419B" w:rsidRPr="00DF474F" w:rsidRDefault="008D419B" w:rsidP="005830B5">
      <w:pPr>
        <w:pStyle w:val="ListParagraph"/>
        <w:numPr>
          <w:ilvl w:val="0"/>
          <w:numId w:val="12"/>
        </w:numPr>
        <w:rPr>
          <w:rFonts w:ascii="Times New Roman" w:hAnsi="Times New Roman" w:cs="Times New Roman"/>
        </w:rPr>
      </w:pPr>
      <w:r w:rsidRPr="00DF474F">
        <w:rPr>
          <w:rFonts w:ascii="Times New Roman" w:hAnsi="Times New Roman" w:cs="Times New Roman"/>
        </w:rPr>
        <w:t>Leader: Lại Văn Hoàn</w:t>
      </w:r>
    </w:p>
    <w:p w14:paraId="6163E6A6" w14:textId="5E95FB17" w:rsidR="00A60A47" w:rsidRPr="00DF474F" w:rsidRDefault="00A60A47" w:rsidP="005830B5">
      <w:pPr>
        <w:pStyle w:val="ListParagraph"/>
        <w:numPr>
          <w:ilvl w:val="0"/>
          <w:numId w:val="15"/>
        </w:numPr>
        <w:rPr>
          <w:rFonts w:ascii="Times New Roman" w:hAnsi="Times New Roman" w:cs="Times New Roman"/>
        </w:rPr>
      </w:pPr>
      <w:r w:rsidRPr="00DF474F">
        <w:rPr>
          <w:rFonts w:ascii="Times New Roman" w:hAnsi="Times New Roman" w:cs="Times New Roman"/>
        </w:rPr>
        <w:t>Nhiệm vụ: Tạo kế hoạch cụ thể, quản lí điều phối các hoạt động của dự án</w:t>
      </w:r>
    </w:p>
    <w:p w14:paraId="4B8F96B8" w14:textId="23124325" w:rsidR="00A60A47" w:rsidRPr="00DF474F" w:rsidRDefault="00A60A47" w:rsidP="005830B5">
      <w:pPr>
        <w:pStyle w:val="ListParagraph"/>
        <w:numPr>
          <w:ilvl w:val="0"/>
          <w:numId w:val="15"/>
        </w:numPr>
        <w:rPr>
          <w:rFonts w:ascii="Times New Roman" w:hAnsi="Times New Roman" w:cs="Times New Roman"/>
        </w:rPr>
      </w:pPr>
      <w:r w:rsidRPr="00DF474F">
        <w:rPr>
          <w:rFonts w:ascii="Times New Roman" w:hAnsi="Times New Roman" w:cs="Times New Roman"/>
        </w:rPr>
        <w:t xml:space="preserve">Yêu cầu: Khả năng dẫn dắt, lên ý tưởng và plan tốt. </w:t>
      </w:r>
      <w:r w:rsidR="002C7E78" w:rsidRPr="00DF474F">
        <w:rPr>
          <w:rFonts w:ascii="Times New Roman" w:hAnsi="Times New Roman" w:cs="Times New Roman"/>
        </w:rPr>
        <w:t xml:space="preserve">Tạo được cảm hứng làm việc cho các thành viên trong teams. </w:t>
      </w:r>
      <w:r w:rsidRPr="00DF474F">
        <w:rPr>
          <w:rFonts w:ascii="Times New Roman" w:hAnsi="Times New Roman" w:cs="Times New Roman"/>
        </w:rPr>
        <w:t xml:space="preserve">Tư duy nhạy bén, </w:t>
      </w:r>
      <w:r w:rsidR="002C7E78" w:rsidRPr="00DF474F">
        <w:rPr>
          <w:rFonts w:ascii="Times New Roman" w:hAnsi="Times New Roman" w:cs="Times New Roman"/>
        </w:rPr>
        <w:t>cởi mở hòa đồng.</w:t>
      </w:r>
    </w:p>
    <w:p w14:paraId="50945F12" w14:textId="4132B6A4" w:rsidR="00A60A47" w:rsidRPr="00DF474F" w:rsidRDefault="008D419B" w:rsidP="005830B5">
      <w:pPr>
        <w:pStyle w:val="ListParagraph"/>
        <w:numPr>
          <w:ilvl w:val="0"/>
          <w:numId w:val="12"/>
        </w:numPr>
        <w:rPr>
          <w:rFonts w:ascii="Times New Roman" w:hAnsi="Times New Roman" w:cs="Times New Roman"/>
        </w:rPr>
      </w:pPr>
      <w:r w:rsidRPr="00DF474F">
        <w:rPr>
          <w:rFonts w:ascii="Times New Roman" w:hAnsi="Times New Roman" w:cs="Times New Roman"/>
        </w:rPr>
        <w:t>Lập trình viên(Programmer): Trần Văn Khởi</w:t>
      </w:r>
    </w:p>
    <w:p w14:paraId="519580B4" w14:textId="399213FC" w:rsidR="00A60A47" w:rsidRPr="00DF474F" w:rsidRDefault="00167BC6" w:rsidP="005830B5">
      <w:pPr>
        <w:pStyle w:val="ListParagraph"/>
        <w:numPr>
          <w:ilvl w:val="0"/>
          <w:numId w:val="15"/>
        </w:numPr>
        <w:rPr>
          <w:rFonts w:ascii="Times New Roman" w:hAnsi="Times New Roman" w:cs="Times New Roman"/>
        </w:rPr>
      </w:pPr>
      <w:r w:rsidRPr="00DF474F">
        <w:rPr>
          <w:rFonts w:ascii="Times New Roman" w:hAnsi="Times New Roman" w:cs="Times New Roman"/>
        </w:rPr>
        <w:t>Nhiệm vụ: Cài đặt phần mềm</w:t>
      </w:r>
    </w:p>
    <w:p w14:paraId="0C126AA6" w14:textId="2E38277D" w:rsidR="00167BC6" w:rsidRPr="00DF474F" w:rsidRDefault="00167BC6" w:rsidP="005830B5">
      <w:pPr>
        <w:pStyle w:val="ListParagraph"/>
        <w:numPr>
          <w:ilvl w:val="0"/>
          <w:numId w:val="15"/>
        </w:numPr>
        <w:rPr>
          <w:rFonts w:ascii="Times New Roman" w:hAnsi="Times New Roman" w:cs="Times New Roman"/>
        </w:rPr>
      </w:pPr>
      <w:r w:rsidRPr="00DF474F">
        <w:rPr>
          <w:rFonts w:ascii="Times New Roman" w:hAnsi="Times New Roman" w:cs="Times New Roman"/>
        </w:rPr>
        <w:t>Yêu cầu: Thông thạo các ngôn ngữ lập trình: HTML, CSS, v.v..</w:t>
      </w:r>
    </w:p>
    <w:p w14:paraId="0C81500B" w14:textId="42BF2F9A" w:rsidR="005325D6" w:rsidRPr="00DF474F" w:rsidRDefault="008D419B" w:rsidP="005830B5">
      <w:pPr>
        <w:pStyle w:val="ListParagraph"/>
        <w:numPr>
          <w:ilvl w:val="0"/>
          <w:numId w:val="12"/>
        </w:numPr>
        <w:rPr>
          <w:rFonts w:ascii="Times New Roman" w:hAnsi="Times New Roman" w:cs="Times New Roman"/>
        </w:rPr>
      </w:pPr>
      <w:r w:rsidRPr="00DF474F">
        <w:rPr>
          <w:rFonts w:ascii="Times New Roman" w:hAnsi="Times New Roman" w:cs="Times New Roman"/>
        </w:rPr>
        <w:t>Tester: Nguyễn Duy Khánh, Ngọ Văn Quân.</w:t>
      </w:r>
    </w:p>
    <w:p w14:paraId="3B920475" w14:textId="7D25738F" w:rsidR="00A60A47" w:rsidRPr="00DF474F" w:rsidRDefault="00167BC6" w:rsidP="005830B5">
      <w:pPr>
        <w:pStyle w:val="ListParagraph"/>
        <w:numPr>
          <w:ilvl w:val="0"/>
          <w:numId w:val="15"/>
        </w:numPr>
        <w:rPr>
          <w:rFonts w:ascii="Times New Roman" w:hAnsi="Times New Roman" w:cs="Times New Roman"/>
        </w:rPr>
      </w:pPr>
      <w:r w:rsidRPr="00DF474F">
        <w:rPr>
          <w:rFonts w:ascii="Times New Roman" w:hAnsi="Times New Roman" w:cs="Times New Roman"/>
        </w:rPr>
        <w:t xml:space="preserve">Nhiệm vụ: Kiểm tra, giám sát chất lượng phần mềm.(Kiểm tra và rà soát lại các lỗi trên </w:t>
      </w:r>
      <w:r w:rsidRPr="00DF474F">
        <w:rPr>
          <w:rFonts w:ascii="Times New Roman" w:hAnsi="Times New Roman" w:cs="Times New Roman"/>
        </w:rPr>
        <w:lastRenderedPageBreak/>
        <w:t>phần mềm tránh những sai lầm gây lỗi nghiêm trọng…)</w:t>
      </w:r>
    </w:p>
    <w:p w14:paraId="1FE740DC" w14:textId="08FA8C22" w:rsidR="00167BC6" w:rsidRPr="00DF474F" w:rsidRDefault="00167BC6" w:rsidP="005830B5">
      <w:pPr>
        <w:pStyle w:val="ListParagraph"/>
        <w:numPr>
          <w:ilvl w:val="0"/>
          <w:numId w:val="15"/>
        </w:numPr>
        <w:rPr>
          <w:rFonts w:ascii="Times New Roman" w:hAnsi="Times New Roman" w:cs="Times New Roman"/>
        </w:rPr>
      </w:pPr>
      <w:r w:rsidRPr="00DF474F">
        <w:rPr>
          <w:rFonts w:ascii="Times New Roman" w:hAnsi="Times New Roman" w:cs="Times New Roman"/>
        </w:rPr>
        <w:t>Yêu cầu: Thận trọng tỉ mỉ, tinh thần trách nhiệm cao.</w:t>
      </w:r>
    </w:p>
    <w:p w14:paraId="19223475" w14:textId="1F7601BD" w:rsidR="00F16A81" w:rsidRPr="00DF474F" w:rsidRDefault="00F16A81" w:rsidP="00F16A81">
      <w:pPr>
        <w:pStyle w:val="Heading1"/>
        <w:rPr>
          <w:rFonts w:ascii="Times New Roman" w:hAnsi="Times New Roman" w:cs="Times New Roman"/>
        </w:rPr>
      </w:pPr>
      <w:bookmarkStart w:id="7" w:name="_Toc57272145"/>
      <w:r w:rsidRPr="00DF474F">
        <w:rPr>
          <w:rFonts w:ascii="Times New Roman" w:hAnsi="Times New Roman" w:cs="Times New Roman"/>
        </w:rPr>
        <w:t>Khảo sát dự án</w:t>
      </w:r>
      <w:bookmarkEnd w:id="7"/>
    </w:p>
    <w:p w14:paraId="4EFA2D31" w14:textId="67E2BDDC" w:rsidR="00344D7B" w:rsidRPr="00DF474F" w:rsidRDefault="00223405" w:rsidP="00A9178E">
      <w:pPr>
        <w:pStyle w:val="Heading2"/>
        <w:rPr>
          <w:rFonts w:ascii="Times New Roman" w:hAnsi="Times New Roman" w:cs="Times New Roman"/>
        </w:rPr>
      </w:pPr>
      <w:bookmarkStart w:id="8" w:name="_Toc57272146"/>
      <w:r w:rsidRPr="00DF474F">
        <w:rPr>
          <w:rFonts w:ascii="Times New Roman" w:hAnsi="Times New Roman" w:cs="Times New Roman"/>
        </w:rPr>
        <w:t>Thống kê</w:t>
      </w:r>
      <w:r w:rsidR="000F42AD" w:rsidRPr="00DF474F">
        <w:rPr>
          <w:rFonts w:ascii="Times New Roman" w:hAnsi="Times New Roman" w:cs="Times New Roman"/>
        </w:rPr>
        <w:t xml:space="preserve"> về mã nguồn</w:t>
      </w:r>
      <w:bookmarkEnd w:id="8"/>
    </w:p>
    <w:p w14:paraId="7492B822" w14:textId="18AD3CB0" w:rsidR="00626606" w:rsidRDefault="00C509E2" w:rsidP="00AE76AF">
      <w:pPr>
        <w:pStyle w:val="ListParagraph"/>
        <w:numPr>
          <w:ilvl w:val="0"/>
          <w:numId w:val="7"/>
        </w:numPr>
        <w:rPr>
          <w:rFonts w:ascii="Times New Roman" w:hAnsi="Times New Roman" w:cs="Times New Roman"/>
          <w:i/>
          <w:iCs/>
        </w:rPr>
      </w:pPr>
      <w:r w:rsidRPr="00DF474F">
        <w:rPr>
          <w:rFonts w:ascii="Times New Roman" w:hAnsi="Times New Roman" w:cs="Times New Roman"/>
          <w:i/>
          <w:iCs/>
        </w:rPr>
        <w:t>Tìm tool hỗ trợ phân tích thông số mã nguồn (ví dụ Source Monitor, Code Metric</w:t>
      </w:r>
      <w:r w:rsidR="000D792D" w:rsidRPr="00DF474F">
        <w:rPr>
          <w:rFonts w:ascii="Times New Roman" w:hAnsi="Times New Roman" w:cs="Times New Roman"/>
          <w:i/>
          <w:iCs/>
        </w:rPr>
        <w:t>, Doxygen</w:t>
      </w:r>
      <w:r w:rsidRPr="00DF474F">
        <w:rPr>
          <w:rFonts w:ascii="Times New Roman" w:hAnsi="Times New Roman" w:cs="Times New Roman"/>
          <w:i/>
          <w:iCs/>
        </w:rPr>
        <w:t>…)</w:t>
      </w:r>
      <w:r w:rsidR="00AE76AF">
        <w:rPr>
          <w:rFonts w:ascii="Times New Roman" w:hAnsi="Times New Roman" w:cs="Times New Roman"/>
          <w:i/>
          <w:iCs/>
          <w:lang w:val="vi-VN"/>
        </w:rPr>
        <w:t>:</w:t>
      </w:r>
    </w:p>
    <w:p w14:paraId="42D50283" w14:textId="69345BA8" w:rsidR="00AE76AF" w:rsidRPr="00AE76AF" w:rsidRDefault="00AE76AF" w:rsidP="00AE76AF">
      <w:pPr>
        <w:pStyle w:val="ListParagraph"/>
        <w:ind w:left="720"/>
        <w:rPr>
          <w:rFonts w:ascii="Times New Roman" w:hAnsi="Times New Roman" w:cs="Times New Roman"/>
          <w:i/>
          <w:iCs/>
          <w:lang w:val="vi-VN"/>
        </w:rPr>
      </w:pPr>
      <w:r>
        <w:rPr>
          <w:rFonts w:ascii="Times New Roman" w:hAnsi="Times New Roman" w:cs="Times New Roman"/>
          <w:i/>
          <w:iCs/>
        </w:rPr>
        <w:t>Dùng</w:t>
      </w:r>
      <w:r>
        <w:rPr>
          <w:rFonts w:ascii="Times New Roman" w:hAnsi="Times New Roman" w:cs="Times New Roman"/>
          <w:i/>
          <w:iCs/>
          <w:lang w:val="vi-VN"/>
        </w:rPr>
        <w:t xml:space="preserve"> Source Monitor</w:t>
      </w:r>
    </w:p>
    <w:p w14:paraId="4A9D32AC" w14:textId="1FCF0ECE" w:rsidR="00223405" w:rsidRPr="00626606" w:rsidRDefault="00223405" w:rsidP="005830B5">
      <w:pPr>
        <w:pStyle w:val="ListParagraph"/>
        <w:numPr>
          <w:ilvl w:val="0"/>
          <w:numId w:val="7"/>
        </w:numPr>
        <w:rPr>
          <w:rFonts w:ascii="Times New Roman" w:hAnsi="Times New Roman" w:cs="Times New Roman"/>
          <w:i/>
          <w:iCs/>
        </w:rPr>
      </w:pPr>
      <w:r w:rsidRPr="00DF474F">
        <w:rPr>
          <w:rFonts w:ascii="Times New Roman" w:hAnsi="Times New Roman" w:cs="Times New Roman"/>
          <w:i/>
          <w:iCs/>
        </w:rPr>
        <w:t>Số lượng file</w:t>
      </w:r>
      <w:r w:rsidR="00363548">
        <w:rPr>
          <w:rFonts w:ascii="Times New Roman" w:hAnsi="Times New Roman" w:cs="Times New Roman"/>
          <w:i/>
          <w:iCs/>
          <w:lang w:val="vi-VN"/>
        </w:rPr>
        <w:t xml:space="preserve"> : </w:t>
      </w:r>
      <w:r w:rsidR="00493972">
        <w:rPr>
          <w:rFonts w:ascii="Times New Roman" w:hAnsi="Times New Roman" w:cs="Times New Roman"/>
          <w:i/>
          <w:iCs/>
          <w:lang w:val="vi-VN"/>
        </w:rPr>
        <w:t>3</w:t>
      </w:r>
    </w:p>
    <w:p w14:paraId="6577BC64" w14:textId="269C9B9F" w:rsidR="00626606" w:rsidRDefault="00626606" w:rsidP="00626606">
      <w:pPr>
        <w:pStyle w:val="ListParagraph"/>
        <w:ind w:left="720"/>
        <w:rPr>
          <w:rFonts w:ascii="Times New Roman" w:hAnsi="Times New Roman" w:cs="Times New Roman"/>
          <w:i/>
          <w:iCs/>
          <w:lang w:val="vi-VN"/>
        </w:rPr>
      </w:pPr>
      <w:r>
        <w:rPr>
          <w:rFonts w:ascii="Times New Roman" w:hAnsi="Times New Roman" w:cs="Times New Roman"/>
          <w:i/>
          <w:iCs/>
          <w:lang w:val="vi-VN"/>
        </w:rPr>
        <w:t>+ file commands</w:t>
      </w:r>
    </w:p>
    <w:p w14:paraId="7AAF5276" w14:textId="77777777" w:rsidR="00626606" w:rsidRPr="00626606" w:rsidRDefault="00626606" w:rsidP="00626606">
      <w:pPr>
        <w:pStyle w:val="ListParagraph"/>
        <w:numPr>
          <w:ilvl w:val="0"/>
          <w:numId w:val="26"/>
        </w:numPr>
        <w:rPr>
          <w:rFonts w:ascii="Times New Roman" w:hAnsi="Times New Roman" w:cs="Times New Roman"/>
          <w:i/>
          <w:iCs/>
        </w:rPr>
      </w:pPr>
      <w:r w:rsidRPr="00626606">
        <w:rPr>
          <w:rFonts w:ascii="Times New Roman" w:hAnsi="Times New Roman" w:cs="Times New Roman"/>
          <w:i/>
          <w:iCs/>
        </w:rPr>
        <w:t>Số lượng dòng code</w:t>
      </w:r>
      <w:r w:rsidRPr="00626606">
        <w:rPr>
          <w:rFonts w:ascii="Times New Roman" w:hAnsi="Times New Roman" w:cs="Times New Roman"/>
          <w:i/>
          <w:iCs/>
          <w:lang w:val="vi-VN"/>
        </w:rPr>
        <w:t xml:space="preserve">  :36</w:t>
      </w:r>
    </w:p>
    <w:p w14:paraId="32FB8390" w14:textId="7EB2097B" w:rsidR="00626606" w:rsidRPr="00626606" w:rsidRDefault="00626606" w:rsidP="00626606">
      <w:pPr>
        <w:pStyle w:val="ListParagraph"/>
        <w:numPr>
          <w:ilvl w:val="0"/>
          <w:numId w:val="26"/>
        </w:numPr>
        <w:rPr>
          <w:rFonts w:ascii="Times New Roman" w:hAnsi="Times New Roman" w:cs="Times New Roman"/>
          <w:i/>
          <w:iCs/>
        </w:rPr>
      </w:pPr>
      <w:r w:rsidRPr="00626606">
        <w:rPr>
          <w:rFonts w:ascii="Times New Roman" w:hAnsi="Times New Roman" w:cs="Times New Roman"/>
          <w:i/>
          <w:iCs/>
        </w:rPr>
        <w:t>Số lượng dòng chú thích</w:t>
      </w:r>
      <w:r w:rsidRPr="00626606">
        <w:rPr>
          <w:rFonts w:ascii="Times New Roman" w:hAnsi="Times New Roman" w:cs="Times New Roman"/>
          <w:i/>
          <w:iCs/>
          <w:lang w:val="vi-VN"/>
        </w:rPr>
        <w:t xml:space="preserve"> : </w:t>
      </w:r>
      <w:r w:rsidR="00AE76AF">
        <w:rPr>
          <w:rFonts w:ascii="Times New Roman" w:hAnsi="Times New Roman" w:cs="Times New Roman"/>
          <w:i/>
          <w:iCs/>
          <w:lang w:val="vi-VN"/>
        </w:rPr>
        <w:t>13</w:t>
      </w:r>
    </w:p>
    <w:p w14:paraId="07791F56" w14:textId="5C06C022" w:rsidR="00626606" w:rsidRPr="00626606" w:rsidRDefault="00626606" w:rsidP="00626606">
      <w:pPr>
        <w:pStyle w:val="ListParagraph"/>
        <w:numPr>
          <w:ilvl w:val="0"/>
          <w:numId w:val="26"/>
        </w:numPr>
        <w:rPr>
          <w:rFonts w:ascii="Times New Roman" w:hAnsi="Times New Roman" w:cs="Times New Roman"/>
          <w:i/>
          <w:iCs/>
        </w:rPr>
      </w:pPr>
      <w:r w:rsidRPr="00626606">
        <w:rPr>
          <w:rFonts w:ascii="Times New Roman" w:hAnsi="Times New Roman" w:cs="Times New Roman"/>
          <w:i/>
          <w:iCs/>
        </w:rPr>
        <w:t>Độ phức tạp của file</w:t>
      </w:r>
      <w:r w:rsidRPr="00626606">
        <w:rPr>
          <w:rFonts w:ascii="Times New Roman" w:hAnsi="Times New Roman" w:cs="Times New Roman"/>
          <w:i/>
          <w:iCs/>
          <w:lang w:val="vi-VN"/>
        </w:rPr>
        <w:t xml:space="preserve"> : </w:t>
      </w:r>
      <w:r w:rsidR="00892C13">
        <w:rPr>
          <w:rFonts w:ascii="Times New Roman" w:hAnsi="Times New Roman" w:cs="Times New Roman"/>
          <w:i/>
          <w:iCs/>
          <w:lang w:val="vi-VN"/>
        </w:rPr>
        <w:t>0.</w:t>
      </w:r>
      <w:r w:rsidR="00AE76AF">
        <w:rPr>
          <w:rFonts w:ascii="Times New Roman" w:hAnsi="Times New Roman" w:cs="Times New Roman"/>
          <w:i/>
          <w:iCs/>
          <w:lang w:val="vi-VN"/>
        </w:rPr>
        <w:t>00</w:t>
      </w:r>
      <w:r w:rsidRPr="00626606">
        <w:rPr>
          <w:rFonts w:ascii="Times New Roman" w:hAnsi="Times New Roman" w:cs="Times New Roman"/>
          <w:i/>
          <w:iCs/>
          <w:lang w:val="vi-VN"/>
        </w:rPr>
        <w:t xml:space="preserve">   </w:t>
      </w:r>
    </w:p>
    <w:p w14:paraId="14B4AB8B" w14:textId="120E7A13" w:rsidR="00626606" w:rsidRDefault="00626606" w:rsidP="00626606">
      <w:pPr>
        <w:pStyle w:val="ListParagraph"/>
        <w:ind w:left="720"/>
        <w:rPr>
          <w:rFonts w:ascii="Times New Roman" w:hAnsi="Times New Roman" w:cs="Times New Roman"/>
          <w:i/>
          <w:iCs/>
          <w:lang w:val="vi-VN"/>
        </w:rPr>
      </w:pPr>
      <w:r>
        <w:rPr>
          <w:rFonts w:ascii="Times New Roman" w:hAnsi="Times New Roman" w:cs="Times New Roman"/>
          <w:i/>
          <w:iCs/>
          <w:lang w:val="vi-VN"/>
        </w:rPr>
        <w:t>+file functions</w:t>
      </w:r>
    </w:p>
    <w:p w14:paraId="246BA4B8" w14:textId="57B0F8EC" w:rsidR="00626606" w:rsidRPr="00626606" w:rsidRDefault="00626606" w:rsidP="00626606">
      <w:pPr>
        <w:pStyle w:val="ListParagraph"/>
        <w:numPr>
          <w:ilvl w:val="0"/>
          <w:numId w:val="26"/>
        </w:numPr>
        <w:rPr>
          <w:rFonts w:ascii="Times New Roman" w:hAnsi="Times New Roman" w:cs="Times New Roman"/>
          <w:i/>
          <w:iCs/>
        </w:rPr>
      </w:pPr>
      <w:r w:rsidRPr="00626606">
        <w:rPr>
          <w:rFonts w:ascii="Times New Roman" w:hAnsi="Times New Roman" w:cs="Times New Roman"/>
          <w:i/>
          <w:iCs/>
        </w:rPr>
        <w:t>Số lượng dòng code</w:t>
      </w:r>
      <w:r w:rsidRPr="00626606">
        <w:rPr>
          <w:rFonts w:ascii="Times New Roman" w:hAnsi="Times New Roman" w:cs="Times New Roman"/>
          <w:i/>
          <w:iCs/>
          <w:lang w:val="vi-VN"/>
        </w:rPr>
        <w:t xml:space="preserve">  :</w:t>
      </w:r>
      <w:r>
        <w:rPr>
          <w:rFonts w:ascii="Times New Roman" w:hAnsi="Times New Roman" w:cs="Times New Roman"/>
          <w:i/>
          <w:iCs/>
          <w:lang w:val="vi-VN"/>
        </w:rPr>
        <w:t>66</w:t>
      </w:r>
    </w:p>
    <w:p w14:paraId="509AF033" w14:textId="37B89CDA" w:rsidR="00626606" w:rsidRPr="00626606" w:rsidRDefault="00626606" w:rsidP="00626606">
      <w:pPr>
        <w:pStyle w:val="ListParagraph"/>
        <w:numPr>
          <w:ilvl w:val="0"/>
          <w:numId w:val="26"/>
        </w:numPr>
        <w:rPr>
          <w:rFonts w:ascii="Times New Roman" w:hAnsi="Times New Roman" w:cs="Times New Roman"/>
          <w:i/>
          <w:iCs/>
        </w:rPr>
      </w:pPr>
      <w:r w:rsidRPr="00626606">
        <w:rPr>
          <w:rFonts w:ascii="Times New Roman" w:hAnsi="Times New Roman" w:cs="Times New Roman"/>
          <w:i/>
          <w:iCs/>
        </w:rPr>
        <w:t>Số lượng dòng chú thích</w:t>
      </w:r>
      <w:r w:rsidRPr="00626606">
        <w:rPr>
          <w:rFonts w:ascii="Times New Roman" w:hAnsi="Times New Roman" w:cs="Times New Roman"/>
          <w:i/>
          <w:iCs/>
          <w:lang w:val="vi-VN"/>
        </w:rPr>
        <w:t xml:space="preserve"> : </w:t>
      </w:r>
      <w:r w:rsidR="00AE76AF">
        <w:rPr>
          <w:rFonts w:ascii="Times New Roman" w:hAnsi="Times New Roman" w:cs="Times New Roman"/>
          <w:i/>
          <w:iCs/>
          <w:lang w:val="vi-VN"/>
        </w:rPr>
        <w:t>29</w:t>
      </w:r>
    </w:p>
    <w:p w14:paraId="5BC47897" w14:textId="48B42C5C" w:rsidR="00626606" w:rsidRPr="00626606" w:rsidRDefault="00626606" w:rsidP="00626606">
      <w:pPr>
        <w:pStyle w:val="ListParagraph"/>
        <w:numPr>
          <w:ilvl w:val="0"/>
          <w:numId w:val="26"/>
        </w:numPr>
        <w:rPr>
          <w:rFonts w:ascii="Times New Roman" w:hAnsi="Times New Roman" w:cs="Times New Roman"/>
          <w:i/>
          <w:iCs/>
        </w:rPr>
      </w:pPr>
      <w:r w:rsidRPr="00626606">
        <w:rPr>
          <w:rFonts w:ascii="Times New Roman" w:hAnsi="Times New Roman" w:cs="Times New Roman"/>
          <w:i/>
          <w:iCs/>
        </w:rPr>
        <w:t>Độ phức tạp của file</w:t>
      </w:r>
      <w:r w:rsidRPr="00626606">
        <w:rPr>
          <w:rFonts w:ascii="Times New Roman" w:hAnsi="Times New Roman" w:cs="Times New Roman"/>
          <w:i/>
          <w:iCs/>
          <w:lang w:val="vi-VN"/>
        </w:rPr>
        <w:t xml:space="preserve"> : </w:t>
      </w:r>
      <w:r w:rsidR="00892C13">
        <w:rPr>
          <w:rFonts w:ascii="Times New Roman" w:hAnsi="Times New Roman" w:cs="Times New Roman"/>
          <w:i/>
          <w:iCs/>
          <w:lang w:val="vi-VN"/>
        </w:rPr>
        <w:t>1</w:t>
      </w:r>
      <w:r>
        <w:rPr>
          <w:rFonts w:ascii="Times New Roman" w:hAnsi="Times New Roman" w:cs="Times New Roman"/>
          <w:i/>
          <w:iCs/>
          <w:lang w:val="vi-VN"/>
        </w:rPr>
        <w:t>.00</w:t>
      </w:r>
      <w:r w:rsidRPr="00626606">
        <w:rPr>
          <w:rFonts w:ascii="Times New Roman" w:hAnsi="Times New Roman" w:cs="Times New Roman"/>
          <w:i/>
          <w:iCs/>
          <w:lang w:val="vi-VN"/>
        </w:rPr>
        <w:t xml:space="preserve">     </w:t>
      </w:r>
    </w:p>
    <w:p w14:paraId="1B00228E" w14:textId="627EDD7F" w:rsidR="00626606" w:rsidRDefault="00626606" w:rsidP="00626606">
      <w:pPr>
        <w:pStyle w:val="ListParagraph"/>
        <w:ind w:left="720"/>
        <w:rPr>
          <w:rFonts w:ascii="Times New Roman" w:hAnsi="Times New Roman" w:cs="Times New Roman"/>
          <w:i/>
          <w:iCs/>
          <w:lang w:val="vi-VN"/>
        </w:rPr>
      </w:pPr>
      <w:r>
        <w:rPr>
          <w:rFonts w:ascii="Times New Roman" w:hAnsi="Times New Roman" w:cs="Times New Roman"/>
          <w:i/>
          <w:iCs/>
          <w:lang w:val="vi-VN"/>
        </w:rPr>
        <w:t>+file taskpane</w:t>
      </w:r>
    </w:p>
    <w:p w14:paraId="138703C5" w14:textId="39DEBAE6" w:rsidR="00626606" w:rsidRPr="00626606" w:rsidRDefault="00626606" w:rsidP="00626606">
      <w:pPr>
        <w:pStyle w:val="ListParagraph"/>
        <w:numPr>
          <w:ilvl w:val="0"/>
          <w:numId w:val="26"/>
        </w:numPr>
        <w:rPr>
          <w:rFonts w:ascii="Times New Roman" w:hAnsi="Times New Roman" w:cs="Times New Roman"/>
          <w:i/>
          <w:iCs/>
        </w:rPr>
      </w:pPr>
      <w:r w:rsidRPr="00626606">
        <w:rPr>
          <w:rFonts w:ascii="Times New Roman" w:hAnsi="Times New Roman" w:cs="Times New Roman"/>
          <w:i/>
          <w:iCs/>
        </w:rPr>
        <w:t>Số lượng dòng code</w:t>
      </w:r>
      <w:r w:rsidRPr="00626606">
        <w:rPr>
          <w:rFonts w:ascii="Times New Roman" w:hAnsi="Times New Roman" w:cs="Times New Roman"/>
          <w:i/>
          <w:iCs/>
          <w:lang w:val="vi-VN"/>
        </w:rPr>
        <w:t xml:space="preserve">  :</w:t>
      </w:r>
      <w:r>
        <w:rPr>
          <w:rFonts w:ascii="Times New Roman" w:hAnsi="Times New Roman" w:cs="Times New Roman"/>
          <w:i/>
          <w:iCs/>
          <w:lang w:val="vi-VN"/>
        </w:rPr>
        <w:t>38</w:t>
      </w:r>
    </w:p>
    <w:p w14:paraId="3DA85F7A" w14:textId="3E328A1F" w:rsidR="00626606" w:rsidRPr="00626606" w:rsidRDefault="00626606" w:rsidP="00626606">
      <w:pPr>
        <w:pStyle w:val="ListParagraph"/>
        <w:numPr>
          <w:ilvl w:val="0"/>
          <w:numId w:val="26"/>
        </w:numPr>
        <w:rPr>
          <w:rFonts w:ascii="Times New Roman" w:hAnsi="Times New Roman" w:cs="Times New Roman"/>
          <w:i/>
          <w:iCs/>
        </w:rPr>
      </w:pPr>
      <w:r w:rsidRPr="00626606">
        <w:rPr>
          <w:rFonts w:ascii="Times New Roman" w:hAnsi="Times New Roman" w:cs="Times New Roman"/>
          <w:i/>
          <w:iCs/>
        </w:rPr>
        <w:t>Số lượng dòng chú thích</w:t>
      </w:r>
      <w:r w:rsidRPr="00626606">
        <w:rPr>
          <w:rFonts w:ascii="Times New Roman" w:hAnsi="Times New Roman" w:cs="Times New Roman"/>
          <w:i/>
          <w:iCs/>
          <w:lang w:val="vi-VN"/>
        </w:rPr>
        <w:t xml:space="preserve"> : </w:t>
      </w:r>
      <w:r w:rsidR="00AE76AF">
        <w:rPr>
          <w:rFonts w:ascii="Times New Roman" w:hAnsi="Times New Roman" w:cs="Times New Roman"/>
          <w:i/>
          <w:iCs/>
          <w:lang w:val="vi-VN"/>
        </w:rPr>
        <w:t>12</w:t>
      </w:r>
    </w:p>
    <w:p w14:paraId="023B18FF" w14:textId="6E37C852" w:rsidR="00626606" w:rsidRPr="00626606" w:rsidRDefault="00626606" w:rsidP="00626606">
      <w:pPr>
        <w:pStyle w:val="ListParagraph"/>
        <w:numPr>
          <w:ilvl w:val="0"/>
          <w:numId w:val="26"/>
        </w:numPr>
        <w:rPr>
          <w:rFonts w:ascii="Times New Roman" w:hAnsi="Times New Roman" w:cs="Times New Roman"/>
          <w:i/>
          <w:iCs/>
        </w:rPr>
      </w:pPr>
      <w:r w:rsidRPr="00626606">
        <w:rPr>
          <w:rFonts w:ascii="Times New Roman" w:hAnsi="Times New Roman" w:cs="Times New Roman"/>
          <w:i/>
          <w:iCs/>
        </w:rPr>
        <w:t>Độ phức tạp của file</w:t>
      </w:r>
      <w:r w:rsidRPr="00626606">
        <w:rPr>
          <w:rFonts w:ascii="Times New Roman" w:hAnsi="Times New Roman" w:cs="Times New Roman"/>
          <w:i/>
          <w:iCs/>
          <w:lang w:val="vi-VN"/>
        </w:rPr>
        <w:t xml:space="preserve"> :</w:t>
      </w:r>
      <w:r>
        <w:rPr>
          <w:rFonts w:ascii="Times New Roman" w:hAnsi="Times New Roman" w:cs="Times New Roman"/>
          <w:i/>
          <w:iCs/>
          <w:lang w:val="vi-VN"/>
        </w:rPr>
        <w:t xml:space="preserve"> </w:t>
      </w:r>
      <w:r w:rsidR="00892C13">
        <w:rPr>
          <w:rFonts w:ascii="Times New Roman" w:hAnsi="Times New Roman" w:cs="Times New Roman"/>
          <w:i/>
          <w:iCs/>
          <w:lang w:val="vi-VN"/>
        </w:rPr>
        <w:t>1.00</w:t>
      </w:r>
      <w:r w:rsidRPr="00626606">
        <w:rPr>
          <w:rFonts w:ascii="Times New Roman" w:hAnsi="Times New Roman" w:cs="Times New Roman"/>
          <w:i/>
          <w:iCs/>
          <w:lang w:val="vi-VN"/>
        </w:rPr>
        <w:t xml:space="preserve">       </w:t>
      </w:r>
    </w:p>
    <w:p w14:paraId="4FAD0714" w14:textId="43CE1195" w:rsidR="00C01F07" w:rsidRPr="00DF474F" w:rsidRDefault="00C01F07" w:rsidP="005830B5">
      <w:pPr>
        <w:pStyle w:val="ListParagraph"/>
        <w:numPr>
          <w:ilvl w:val="0"/>
          <w:numId w:val="7"/>
        </w:numPr>
        <w:rPr>
          <w:rFonts w:ascii="Times New Roman" w:hAnsi="Times New Roman" w:cs="Times New Roman"/>
          <w:i/>
          <w:iCs/>
        </w:rPr>
      </w:pPr>
      <w:r w:rsidRPr="00DF474F">
        <w:rPr>
          <w:rFonts w:ascii="Times New Roman" w:hAnsi="Times New Roman" w:cs="Times New Roman"/>
          <w:i/>
          <w:iCs/>
        </w:rPr>
        <w:t>Số lượng hàm</w:t>
      </w:r>
      <w:r w:rsidR="00363548">
        <w:rPr>
          <w:rFonts w:ascii="Times New Roman" w:hAnsi="Times New Roman" w:cs="Times New Roman"/>
          <w:i/>
          <w:iCs/>
          <w:lang w:val="vi-VN"/>
        </w:rPr>
        <w:t xml:space="preserve"> :</w:t>
      </w:r>
      <w:r w:rsidR="00626606">
        <w:rPr>
          <w:rFonts w:ascii="Times New Roman" w:hAnsi="Times New Roman" w:cs="Times New Roman"/>
          <w:i/>
          <w:iCs/>
          <w:lang w:val="vi-VN"/>
        </w:rPr>
        <w:t xml:space="preserve"> </w:t>
      </w:r>
      <w:r w:rsidR="00892C13">
        <w:rPr>
          <w:rFonts w:ascii="Times New Roman" w:hAnsi="Times New Roman" w:cs="Times New Roman"/>
          <w:i/>
          <w:iCs/>
          <w:lang w:val="vi-VN"/>
        </w:rPr>
        <w:t>0</w:t>
      </w:r>
    </w:p>
    <w:p w14:paraId="40DF9E69" w14:textId="4F3E73D3" w:rsidR="004A6FCF" w:rsidRPr="00DF474F" w:rsidRDefault="00C01F07" w:rsidP="005830B5">
      <w:pPr>
        <w:pStyle w:val="ListParagraph"/>
        <w:numPr>
          <w:ilvl w:val="0"/>
          <w:numId w:val="7"/>
        </w:numPr>
        <w:rPr>
          <w:rFonts w:ascii="Times New Roman" w:hAnsi="Times New Roman" w:cs="Times New Roman"/>
          <w:i/>
          <w:iCs/>
        </w:rPr>
      </w:pPr>
      <w:r w:rsidRPr="00DF474F">
        <w:rPr>
          <w:rFonts w:ascii="Times New Roman" w:hAnsi="Times New Roman" w:cs="Times New Roman"/>
          <w:i/>
          <w:iCs/>
        </w:rPr>
        <w:t>Số lượng class</w:t>
      </w:r>
      <w:r w:rsidR="00290676" w:rsidRPr="00DF474F">
        <w:rPr>
          <w:rFonts w:ascii="Times New Roman" w:hAnsi="Times New Roman" w:cs="Times New Roman"/>
          <w:i/>
          <w:iCs/>
        </w:rPr>
        <w:t>, sơ đồ phân cấp class</w:t>
      </w:r>
      <w:r w:rsidR="00363548">
        <w:rPr>
          <w:rFonts w:ascii="Times New Roman" w:hAnsi="Times New Roman" w:cs="Times New Roman"/>
          <w:i/>
          <w:iCs/>
          <w:lang w:val="vi-VN"/>
        </w:rPr>
        <w:t xml:space="preserve"> :</w:t>
      </w:r>
      <w:r w:rsidR="00892C13">
        <w:rPr>
          <w:rFonts w:ascii="Times New Roman" w:hAnsi="Times New Roman" w:cs="Times New Roman"/>
          <w:i/>
          <w:iCs/>
          <w:lang w:val="vi-VN"/>
        </w:rPr>
        <w:t xml:space="preserve"> 0</w:t>
      </w:r>
    </w:p>
    <w:p w14:paraId="4D38759C" w14:textId="3CF55F2D" w:rsidR="000F42AD" w:rsidRPr="00DF474F" w:rsidRDefault="000F42AD" w:rsidP="000F42AD">
      <w:pPr>
        <w:pStyle w:val="Heading2"/>
        <w:rPr>
          <w:rFonts w:ascii="Times New Roman" w:hAnsi="Times New Roman" w:cs="Times New Roman"/>
        </w:rPr>
      </w:pPr>
      <w:bookmarkStart w:id="9" w:name="_Toc57272147"/>
      <w:r w:rsidRPr="00DF474F">
        <w:rPr>
          <w:rFonts w:ascii="Times New Roman" w:hAnsi="Times New Roman" w:cs="Times New Roman"/>
        </w:rPr>
        <w:t>Thống kê về hợp tác</w:t>
      </w:r>
      <w:bookmarkEnd w:id="9"/>
    </w:p>
    <w:p w14:paraId="2DFF37F7" w14:textId="214395E2" w:rsidR="00C179B2" w:rsidRPr="00DF474F" w:rsidRDefault="000F42AD" w:rsidP="005830B5">
      <w:pPr>
        <w:pStyle w:val="ListParagraph"/>
        <w:numPr>
          <w:ilvl w:val="0"/>
          <w:numId w:val="7"/>
        </w:numPr>
        <w:rPr>
          <w:rFonts w:ascii="Times New Roman" w:hAnsi="Times New Roman" w:cs="Times New Roman"/>
          <w:i/>
          <w:iCs/>
        </w:rPr>
      </w:pPr>
      <w:r w:rsidRPr="00DF474F">
        <w:rPr>
          <w:rFonts w:ascii="Times New Roman" w:hAnsi="Times New Roman" w:cs="Times New Roman"/>
          <w:i/>
          <w:iCs/>
        </w:rPr>
        <w:t>Số lượng collaborator tham dự (của dự án gốc)</w:t>
      </w:r>
      <w:r w:rsidR="00B622C4" w:rsidRPr="00DF474F">
        <w:rPr>
          <w:rFonts w:ascii="Times New Roman" w:hAnsi="Times New Roman" w:cs="Times New Roman"/>
          <w:i/>
          <w:iCs/>
        </w:rPr>
        <w:t xml:space="preserve"> : 17</w:t>
      </w:r>
    </w:p>
    <w:p w14:paraId="052824D9" w14:textId="0B6CB80A" w:rsidR="000F42AD" w:rsidRPr="00DF474F" w:rsidRDefault="000F42AD" w:rsidP="005830B5">
      <w:pPr>
        <w:pStyle w:val="ListParagraph"/>
        <w:numPr>
          <w:ilvl w:val="0"/>
          <w:numId w:val="7"/>
        </w:numPr>
        <w:rPr>
          <w:rFonts w:ascii="Times New Roman" w:hAnsi="Times New Roman" w:cs="Times New Roman"/>
          <w:i/>
          <w:iCs/>
        </w:rPr>
      </w:pPr>
      <w:r w:rsidRPr="00DF474F">
        <w:rPr>
          <w:rFonts w:ascii="Times New Roman" w:hAnsi="Times New Roman" w:cs="Times New Roman"/>
          <w:i/>
          <w:iCs/>
        </w:rPr>
        <w:t>Số lượt commit</w:t>
      </w:r>
      <w:r w:rsidR="00B622C4" w:rsidRPr="00DF474F">
        <w:rPr>
          <w:rFonts w:ascii="Times New Roman" w:hAnsi="Times New Roman" w:cs="Times New Roman"/>
          <w:i/>
          <w:iCs/>
        </w:rPr>
        <w:t xml:space="preserve"> : 345 commits</w:t>
      </w:r>
    </w:p>
    <w:p w14:paraId="76C23A30" w14:textId="1186C5C0" w:rsidR="000F42AD" w:rsidRPr="00DF474F" w:rsidRDefault="000F42AD" w:rsidP="005830B5">
      <w:pPr>
        <w:pStyle w:val="ListParagraph"/>
        <w:numPr>
          <w:ilvl w:val="0"/>
          <w:numId w:val="7"/>
        </w:numPr>
        <w:rPr>
          <w:rFonts w:ascii="Times New Roman" w:hAnsi="Times New Roman" w:cs="Times New Roman"/>
          <w:i/>
          <w:iCs/>
        </w:rPr>
      </w:pPr>
      <w:r w:rsidRPr="00DF474F">
        <w:rPr>
          <w:rFonts w:ascii="Times New Roman" w:hAnsi="Times New Roman" w:cs="Times New Roman"/>
          <w:i/>
          <w:iCs/>
        </w:rPr>
        <w:t>Số branch</w:t>
      </w:r>
      <w:r w:rsidR="00B622C4" w:rsidRPr="00DF474F">
        <w:rPr>
          <w:rFonts w:ascii="Times New Roman" w:hAnsi="Times New Roman" w:cs="Times New Roman"/>
          <w:i/>
          <w:iCs/>
        </w:rPr>
        <w:t xml:space="preserve"> : </w:t>
      </w:r>
    </w:p>
    <w:p w14:paraId="3D845E02" w14:textId="1EC75019" w:rsidR="000F42AD" w:rsidRPr="00DF474F" w:rsidRDefault="00887EF8" w:rsidP="005830B5">
      <w:pPr>
        <w:pStyle w:val="ListParagraph"/>
        <w:numPr>
          <w:ilvl w:val="0"/>
          <w:numId w:val="7"/>
        </w:numPr>
        <w:rPr>
          <w:rFonts w:ascii="Times New Roman" w:hAnsi="Times New Roman" w:cs="Times New Roman"/>
          <w:i/>
          <w:iCs/>
        </w:rPr>
      </w:pPr>
      <w:r w:rsidRPr="00DF474F">
        <w:rPr>
          <w:rFonts w:ascii="Times New Roman" w:hAnsi="Times New Roman" w:cs="Times New Roman"/>
          <w:i/>
          <w:iCs/>
        </w:rPr>
        <w:t>Thông tin về</w:t>
      </w:r>
      <w:r w:rsidR="00230289" w:rsidRPr="00DF474F">
        <w:rPr>
          <w:rFonts w:ascii="Times New Roman" w:hAnsi="Times New Roman" w:cs="Times New Roman"/>
          <w:i/>
          <w:iCs/>
        </w:rPr>
        <w:t xml:space="preserve"> 5 người tham gia dự án nguồn mở với số commit nhiều</w:t>
      </w:r>
      <w:r w:rsidRPr="00DF474F">
        <w:rPr>
          <w:rFonts w:ascii="Times New Roman" w:hAnsi="Times New Roman" w:cs="Times New Roman"/>
          <w:i/>
          <w:iCs/>
        </w:rPr>
        <w:t xml:space="preserve"> nhất</w:t>
      </w:r>
    </w:p>
    <w:p w14:paraId="5F589DA5" w14:textId="5D7C78D6" w:rsidR="00887EF8" w:rsidRPr="00DF474F" w:rsidRDefault="00887EF8" w:rsidP="005830B5">
      <w:pPr>
        <w:pStyle w:val="ListParagraph"/>
        <w:numPr>
          <w:ilvl w:val="1"/>
          <w:numId w:val="7"/>
        </w:numPr>
        <w:rPr>
          <w:rFonts w:ascii="Times New Roman" w:hAnsi="Times New Roman" w:cs="Times New Roman"/>
          <w:i/>
          <w:iCs/>
        </w:rPr>
      </w:pPr>
      <w:r w:rsidRPr="00DF474F">
        <w:rPr>
          <w:rFonts w:ascii="Times New Roman" w:hAnsi="Times New Roman" w:cs="Times New Roman"/>
          <w:i/>
          <w:iCs/>
        </w:rPr>
        <w:t>Tên đầy đủ</w:t>
      </w:r>
    </w:p>
    <w:p w14:paraId="0B348A07" w14:textId="14E7D957" w:rsidR="00887EF8" w:rsidRPr="00DF474F" w:rsidRDefault="00887EF8" w:rsidP="005830B5">
      <w:pPr>
        <w:pStyle w:val="ListParagraph"/>
        <w:numPr>
          <w:ilvl w:val="1"/>
          <w:numId w:val="7"/>
        </w:numPr>
        <w:rPr>
          <w:rFonts w:ascii="Times New Roman" w:hAnsi="Times New Roman" w:cs="Times New Roman"/>
          <w:i/>
          <w:iCs/>
        </w:rPr>
      </w:pPr>
      <w:r w:rsidRPr="00DF474F">
        <w:rPr>
          <w:rFonts w:ascii="Times New Roman" w:hAnsi="Times New Roman" w:cs="Times New Roman"/>
          <w:i/>
          <w:iCs/>
        </w:rPr>
        <w:t>Link tài khoản Github</w:t>
      </w:r>
    </w:p>
    <w:p w14:paraId="7A5D0341" w14:textId="65BDFDC7" w:rsidR="00B622C4" w:rsidRPr="00DF474F" w:rsidRDefault="00887EF8" w:rsidP="005830B5">
      <w:pPr>
        <w:pStyle w:val="ListParagraph"/>
        <w:numPr>
          <w:ilvl w:val="1"/>
          <w:numId w:val="7"/>
        </w:numPr>
        <w:rPr>
          <w:rFonts w:ascii="Times New Roman" w:hAnsi="Times New Roman" w:cs="Times New Roman"/>
          <w:i/>
          <w:iCs/>
        </w:rPr>
      </w:pPr>
      <w:r w:rsidRPr="00DF474F">
        <w:rPr>
          <w:rFonts w:ascii="Times New Roman" w:hAnsi="Times New Roman" w:cs="Times New Roman"/>
          <w:i/>
          <w:iCs/>
        </w:rPr>
        <w:t>Số repository có</w:t>
      </w:r>
    </w:p>
    <w:tbl>
      <w:tblPr>
        <w:tblStyle w:val="TableGrid"/>
        <w:tblW w:w="0" w:type="auto"/>
        <w:tblLayout w:type="fixed"/>
        <w:tblLook w:val="04A0" w:firstRow="1" w:lastRow="0" w:firstColumn="1" w:lastColumn="0" w:noHBand="0" w:noVBand="1"/>
      </w:tblPr>
      <w:tblGrid>
        <w:gridCol w:w="3085"/>
        <w:gridCol w:w="4111"/>
        <w:gridCol w:w="1800"/>
      </w:tblGrid>
      <w:tr w:rsidR="00B622C4" w:rsidRPr="00DF474F" w14:paraId="444F6152" w14:textId="77777777" w:rsidTr="009349BF">
        <w:tc>
          <w:tcPr>
            <w:tcW w:w="3085" w:type="dxa"/>
          </w:tcPr>
          <w:p w14:paraId="207B498D" w14:textId="0F19D53B" w:rsidR="00B622C4" w:rsidRPr="00DF474F" w:rsidRDefault="00B622C4" w:rsidP="009349BF">
            <w:pPr>
              <w:jc w:val="center"/>
              <w:rPr>
                <w:rFonts w:ascii="Times New Roman" w:hAnsi="Times New Roman" w:cs="Times New Roman"/>
                <w:iCs/>
              </w:rPr>
            </w:pPr>
            <w:r w:rsidRPr="00DF474F">
              <w:rPr>
                <w:rFonts w:ascii="Times New Roman" w:hAnsi="Times New Roman" w:cs="Times New Roman"/>
                <w:iCs/>
              </w:rPr>
              <w:t>Tên đầy đủ</w:t>
            </w:r>
          </w:p>
        </w:tc>
        <w:tc>
          <w:tcPr>
            <w:tcW w:w="4111" w:type="dxa"/>
          </w:tcPr>
          <w:p w14:paraId="34C1768C" w14:textId="1C5C6900" w:rsidR="00B622C4" w:rsidRPr="00DF474F" w:rsidRDefault="00B622C4" w:rsidP="009349BF">
            <w:pPr>
              <w:jc w:val="center"/>
              <w:rPr>
                <w:rFonts w:ascii="Times New Roman" w:hAnsi="Times New Roman" w:cs="Times New Roman"/>
                <w:iCs/>
              </w:rPr>
            </w:pPr>
            <w:r w:rsidRPr="00DF474F">
              <w:rPr>
                <w:rFonts w:ascii="Times New Roman" w:hAnsi="Times New Roman" w:cs="Times New Roman"/>
                <w:iCs/>
              </w:rPr>
              <w:t>Link Github</w:t>
            </w:r>
          </w:p>
        </w:tc>
        <w:tc>
          <w:tcPr>
            <w:tcW w:w="1800" w:type="dxa"/>
          </w:tcPr>
          <w:p w14:paraId="7CEDA7E8" w14:textId="25D79834" w:rsidR="00B622C4" w:rsidRPr="00DF474F" w:rsidRDefault="00B622C4" w:rsidP="009349BF">
            <w:pPr>
              <w:jc w:val="center"/>
              <w:rPr>
                <w:rFonts w:ascii="Times New Roman" w:hAnsi="Times New Roman" w:cs="Times New Roman"/>
                <w:iCs/>
              </w:rPr>
            </w:pPr>
            <w:r w:rsidRPr="00DF474F">
              <w:rPr>
                <w:rFonts w:ascii="Times New Roman" w:hAnsi="Times New Roman" w:cs="Times New Roman"/>
                <w:iCs/>
              </w:rPr>
              <w:t>Số repository</w:t>
            </w:r>
          </w:p>
        </w:tc>
      </w:tr>
      <w:tr w:rsidR="00B622C4" w:rsidRPr="00DF474F" w14:paraId="4A62D699" w14:textId="77777777" w:rsidTr="009349BF">
        <w:tc>
          <w:tcPr>
            <w:tcW w:w="3085" w:type="dxa"/>
          </w:tcPr>
          <w:p w14:paraId="34557250" w14:textId="293EC8E1" w:rsidR="00B622C4" w:rsidRPr="00DF474F" w:rsidRDefault="00B622C4" w:rsidP="00B622C4">
            <w:pPr>
              <w:rPr>
                <w:rFonts w:ascii="Times New Roman" w:hAnsi="Times New Roman" w:cs="Times New Roman"/>
                <w:iCs/>
              </w:rPr>
            </w:pPr>
            <w:r w:rsidRPr="00DF474F">
              <w:rPr>
                <w:rFonts w:ascii="Times New Roman" w:hAnsi="Times New Roman" w:cs="Times New Roman"/>
                <w:bCs/>
                <w:iCs/>
              </w:rPr>
              <w:t>Adam Krantz</w:t>
            </w:r>
          </w:p>
        </w:tc>
        <w:tc>
          <w:tcPr>
            <w:tcW w:w="4111" w:type="dxa"/>
          </w:tcPr>
          <w:p w14:paraId="4D0F33A4" w14:textId="5DA87835" w:rsidR="00B622C4" w:rsidRPr="00DF474F" w:rsidRDefault="00B622C4" w:rsidP="00B622C4">
            <w:pPr>
              <w:rPr>
                <w:rFonts w:ascii="Times New Roman" w:hAnsi="Times New Roman" w:cs="Times New Roman"/>
                <w:iCs/>
              </w:rPr>
            </w:pPr>
            <w:r w:rsidRPr="00DF474F">
              <w:rPr>
                <w:rFonts w:ascii="Times New Roman" w:hAnsi="Times New Roman" w:cs="Times New Roman"/>
                <w:iCs/>
              </w:rPr>
              <w:t>https://github.com/akrantz</w:t>
            </w:r>
          </w:p>
        </w:tc>
        <w:tc>
          <w:tcPr>
            <w:tcW w:w="1800" w:type="dxa"/>
          </w:tcPr>
          <w:p w14:paraId="5B3CE67B" w14:textId="5D545E19" w:rsidR="00B622C4" w:rsidRPr="00DF474F" w:rsidRDefault="009349BF" w:rsidP="009349BF">
            <w:pPr>
              <w:jc w:val="center"/>
              <w:rPr>
                <w:rFonts w:ascii="Times New Roman" w:hAnsi="Times New Roman" w:cs="Times New Roman"/>
                <w:iCs/>
              </w:rPr>
            </w:pPr>
            <w:r>
              <w:rPr>
                <w:rFonts w:ascii="Times New Roman" w:hAnsi="Times New Roman" w:cs="Times New Roman"/>
                <w:iCs/>
              </w:rPr>
              <w:t>33</w:t>
            </w:r>
          </w:p>
        </w:tc>
      </w:tr>
      <w:tr w:rsidR="00B622C4" w:rsidRPr="00DF474F" w14:paraId="49B63377" w14:textId="77777777" w:rsidTr="009349BF">
        <w:tc>
          <w:tcPr>
            <w:tcW w:w="3085" w:type="dxa"/>
          </w:tcPr>
          <w:p w14:paraId="4CCF8439" w14:textId="39514DEF" w:rsidR="00B622C4" w:rsidRPr="00DF474F" w:rsidRDefault="00B622C4" w:rsidP="00B622C4">
            <w:pPr>
              <w:rPr>
                <w:rFonts w:ascii="Times New Roman" w:hAnsi="Times New Roman" w:cs="Times New Roman"/>
                <w:iCs/>
              </w:rPr>
            </w:pPr>
            <w:r w:rsidRPr="00DF474F">
              <w:rPr>
                <w:rFonts w:ascii="Times New Roman" w:hAnsi="Times New Roman" w:cs="Times New Roman"/>
                <w:iCs/>
              </w:rPr>
              <w:t>Courtney Owen</w:t>
            </w:r>
          </w:p>
        </w:tc>
        <w:tc>
          <w:tcPr>
            <w:tcW w:w="4111" w:type="dxa"/>
          </w:tcPr>
          <w:p w14:paraId="501053FA" w14:textId="554F4CD2" w:rsidR="00B622C4" w:rsidRPr="00DF474F" w:rsidRDefault="00B622C4" w:rsidP="00B622C4">
            <w:pPr>
              <w:rPr>
                <w:rFonts w:ascii="Times New Roman" w:hAnsi="Times New Roman" w:cs="Times New Roman"/>
                <w:iCs/>
              </w:rPr>
            </w:pPr>
            <w:r w:rsidRPr="00DF474F">
              <w:rPr>
                <w:rFonts w:ascii="Times New Roman" w:hAnsi="Times New Roman" w:cs="Times New Roman"/>
                <w:iCs/>
              </w:rPr>
              <w:t>https://github.com/TCourtneyOwen</w:t>
            </w:r>
          </w:p>
        </w:tc>
        <w:tc>
          <w:tcPr>
            <w:tcW w:w="1800" w:type="dxa"/>
          </w:tcPr>
          <w:p w14:paraId="1D726C6C" w14:textId="08AAC991" w:rsidR="00B622C4" w:rsidRPr="00DF474F" w:rsidRDefault="009349BF" w:rsidP="009349BF">
            <w:pPr>
              <w:jc w:val="center"/>
              <w:rPr>
                <w:rFonts w:ascii="Times New Roman" w:hAnsi="Times New Roman" w:cs="Times New Roman"/>
                <w:iCs/>
              </w:rPr>
            </w:pPr>
            <w:r>
              <w:rPr>
                <w:rFonts w:ascii="Times New Roman" w:hAnsi="Times New Roman" w:cs="Times New Roman"/>
                <w:iCs/>
              </w:rPr>
              <w:t>24</w:t>
            </w:r>
          </w:p>
        </w:tc>
      </w:tr>
      <w:tr w:rsidR="00B622C4" w:rsidRPr="00DF474F" w14:paraId="022D6451" w14:textId="77777777" w:rsidTr="009349BF">
        <w:tc>
          <w:tcPr>
            <w:tcW w:w="3085" w:type="dxa"/>
          </w:tcPr>
          <w:p w14:paraId="6DE139F7" w14:textId="1171CD84" w:rsidR="00B622C4" w:rsidRPr="00DF474F" w:rsidRDefault="00B622C4" w:rsidP="00B622C4">
            <w:pPr>
              <w:rPr>
                <w:rFonts w:ascii="Times New Roman" w:hAnsi="Times New Roman" w:cs="Times New Roman"/>
                <w:iCs/>
              </w:rPr>
            </w:pPr>
            <w:r w:rsidRPr="00DF474F">
              <w:rPr>
                <w:rFonts w:ascii="Times New Roman" w:hAnsi="Times New Roman" w:cs="Times New Roman"/>
                <w:iCs/>
              </w:rPr>
              <w:t>Michael Saunder</w:t>
            </w:r>
          </w:p>
        </w:tc>
        <w:tc>
          <w:tcPr>
            <w:tcW w:w="4111" w:type="dxa"/>
          </w:tcPr>
          <w:p w14:paraId="74799B7C" w14:textId="0B742B32" w:rsidR="00B622C4" w:rsidRPr="00DF474F" w:rsidRDefault="00B622C4" w:rsidP="00B622C4">
            <w:pPr>
              <w:rPr>
                <w:rFonts w:ascii="Times New Roman" w:hAnsi="Times New Roman" w:cs="Times New Roman"/>
                <w:iCs/>
              </w:rPr>
            </w:pPr>
            <w:r w:rsidRPr="00DF474F">
              <w:rPr>
                <w:rFonts w:ascii="Times New Roman" w:hAnsi="Times New Roman" w:cs="Times New Roman"/>
                <w:iCs/>
              </w:rPr>
              <w:t>https://github.com/saunders77</w:t>
            </w:r>
          </w:p>
        </w:tc>
        <w:tc>
          <w:tcPr>
            <w:tcW w:w="1800" w:type="dxa"/>
          </w:tcPr>
          <w:p w14:paraId="784ECD78" w14:textId="1B03630B" w:rsidR="00B622C4" w:rsidRPr="00DF474F" w:rsidRDefault="009349BF" w:rsidP="009349BF">
            <w:pPr>
              <w:jc w:val="center"/>
              <w:rPr>
                <w:rFonts w:ascii="Times New Roman" w:hAnsi="Times New Roman" w:cs="Times New Roman"/>
                <w:iCs/>
              </w:rPr>
            </w:pPr>
            <w:r>
              <w:rPr>
                <w:rFonts w:ascii="Times New Roman" w:hAnsi="Times New Roman" w:cs="Times New Roman"/>
                <w:iCs/>
              </w:rPr>
              <w:t>28</w:t>
            </w:r>
          </w:p>
        </w:tc>
      </w:tr>
      <w:tr w:rsidR="00B622C4" w:rsidRPr="00DF474F" w14:paraId="25747091" w14:textId="77777777" w:rsidTr="009349BF">
        <w:tc>
          <w:tcPr>
            <w:tcW w:w="3085" w:type="dxa"/>
          </w:tcPr>
          <w:p w14:paraId="226E244F" w14:textId="5C2EBA24" w:rsidR="00B622C4" w:rsidRPr="00DF474F" w:rsidRDefault="00870AE3" w:rsidP="00B622C4">
            <w:pPr>
              <w:rPr>
                <w:rFonts w:ascii="Times New Roman" w:hAnsi="Times New Roman" w:cs="Times New Roman"/>
                <w:iCs/>
              </w:rPr>
            </w:pPr>
            <w:r w:rsidRPr="00DF474F">
              <w:rPr>
                <w:rFonts w:ascii="Times New Roman" w:hAnsi="Times New Roman" w:cs="Times New Roman"/>
                <w:iCs/>
              </w:rPr>
              <w:lastRenderedPageBreak/>
              <w:t>Kim Brandl</w:t>
            </w:r>
          </w:p>
        </w:tc>
        <w:tc>
          <w:tcPr>
            <w:tcW w:w="4111" w:type="dxa"/>
          </w:tcPr>
          <w:p w14:paraId="7673BCF8" w14:textId="71AA051B" w:rsidR="00B622C4" w:rsidRPr="00DF474F" w:rsidRDefault="00870AE3" w:rsidP="00B622C4">
            <w:pPr>
              <w:rPr>
                <w:rFonts w:ascii="Times New Roman" w:hAnsi="Times New Roman" w:cs="Times New Roman"/>
                <w:iCs/>
              </w:rPr>
            </w:pPr>
            <w:r w:rsidRPr="00DF474F">
              <w:rPr>
                <w:rFonts w:ascii="Times New Roman" w:hAnsi="Times New Roman" w:cs="Times New Roman"/>
                <w:iCs/>
              </w:rPr>
              <w:t>https://github.com/kbrandl</w:t>
            </w:r>
          </w:p>
        </w:tc>
        <w:tc>
          <w:tcPr>
            <w:tcW w:w="1800" w:type="dxa"/>
          </w:tcPr>
          <w:p w14:paraId="512577DE" w14:textId="6BFB6CA4" w:rsidR="00B622C4" w:rsidRPr="00DF474F" w:rsidRDefault="009349BF" w:rsidP="009349BF">
            <w:pPr>
              <w:jc w:val="center"/>
              <w:rPr>
                <w:rFonts w:ascii="Times New Roman" w:hAnsi="Times New Roman" w:cs="Times New Roman"/>
                <w:iCs/>
              </w:rPr>
            </w:pPr>
            <w:r>
              <w:rPr>
                <w:rFonts w:ascii="Times New Roman" w:hAnsi="Times New Roman" w:cs="Times New Roman"/>
                <w:iCs/>
              </w:rPr>
              <w:t>1</w:t>
            </w:r>
          </w:p>
        </w:tc>
      </w:tr>
      <w:tr w:rsidR="00B622C4" w:rsidRPr="00DF474F" w14:paraId="23F8A646" w14:textId="77777777" w:rsidTr="009349BF">
        <w:tc>
          <w:tcPr>
            <w:tcW w:w="3085" w:type="dxa"/>
          </w:tcPr>
          <w:p w14:paraId="7F0F3A3F" w14:textId="693F8FE7" w:rsidR="00B622C4" w:rsidRPr="00DF474F" w:rsidRDefault="00870AE3" w:rsidP="00B622C4">
            <w:pPr>
              <w:rPr>
                <w:rFonts w:ascii="Times New Roman" w:hAnsi="Times New Roman" w:cs="Times New Roman"/>
                <w:iCs/>
              </w:rPr>
            </w:pPr>
            <w:r w:rsidRPr="00DF474F">
              <w:rPr>
                <w:rFonts w:ascii="Times New Roman" w:hAnsi="Times New Roman" w:cs="Times New Roman"/>
                <w:iCs/>
              </w:rPr>
              <w:t>Keyur Patel</w:t>
            </w:r>
          </w:p>
        </w:tc>
        <w:tc>
          <w:tcPr>
            <w:tcW w:w="4111" w:type="dxa"/>
          </w:tcPr>
          <w:p w14:paraId="063A7F59" w14:textId="77BCA7D5" w:rsidR="00B622C4" w:rsidRPr="00DF474F" w:rsidRDefault="00870AE3" w:rsidP="00B622C4">
            <w:pPr>
              <w:rPr>
                <w:rFonts w:ascii="Times New Roman" w:hAnsi="Times New Roman" w:cs="Times New Roman"/>
                <w:iCs/>
              </w:rPr>
            </w:pPr>
            <w:r w:rsidRPr="00DF474F">
              <w:rPr>
                <w:rFonts w:ascii="Times New Roman" w:hAnsi="Times New Roman" w:cs="Times New Roman"/>
                <w:iCs/>
              </w:rPr>
              <w:t>https://github.com/keyur32</w:t>
            </w:r>
          </w:p>
        </w:tc>
        <w:tc>
          <w:tcPr>
            <w:tcW w:w="1800" w:type="dxa"/>
          </w:tcPr>
          <w:p w14:paraId="0D342192" w14:textId="2783D301" w:rsidR="00B622C4" w:rsidRPr="00DF474F" w:rsidRDefault="009349BF" w:rsidP="009349BF">
            <w:pPr>
              <w:jc w:val="center"/>
              <w:rPr>
                <w:rFonts w:ascii="Times New Roman" w:hAnsi="Times New Roman" w:cs="Times New Roman"/>
                <w:iCs/>
              </w:rPr>
            </w:pPr>
            <w:r>
              <w:rPr>
                <w:rFonts w:ascii="Times New Roman" w:hAnsi="Times New Roman" w:cs="Times New Roman"/>
                <w:iCs/>
              </w:rPr>
              <w:t>49</w:t>
            </w:r>
          </w:p>
        </w:tc>
      </w:tr>
    </w:tbl>
    <w:p w14:paraId="44BD9A4D" w14:textId="77777777" w:rsidR="00B622C4" w:rsidRPr="00DF474F" w:rsidRDefault="00B622C4" w:rsidP="00B622C4">
      <w:pPr>
        <w:rPr>
          <w:rFonts w:ascii="Times New Roman" w:hAnsi="Times New Roman" w:cs="Times New Roman"/>
          <w:i/>
          <w:iCs/>
        </w:rPr>
      </w:pPr>
    </w:p>
    <w:p w14:paraId="7188314F" w14:textId="5A37A564" w:rsidR="00947316" w:rsidRPr="00DF474F" w:rsidRDefault="0089595C" w:rsidP="00A9178E">
      <w:pPr>
        <w:pStyle w:val="Heading2"/>
        <w:rPr>
          <w:rFonts w:ascii="Times New Roman" w:hAnsi="Times New Roman" w:cs="Times New Roman"/>
        </w:rPr>
      </w:pPr>
      <w:bookmarkStart w:id="10" w:name="_Toc57272148"/>
      <w:r w:rsidRPr="00DF474F">
        <w:rPr>
          <w:rFonts w:ascii="Times New Roman" w:hAnsi="Times New Roman" w:cs="Times New Roman"/>
        </w:rPr>
        <w:t>Kết quả chạy thử nghiệm</w:t>
      </w:r>
      <w:bookmarkEnd w:id="10"/>
    </w:p>
    <w:p w14:paraId="4A1F7132" w14:textId="7E25F7E6" w:rsidR="0089595C" w:rsidRPr="00DF474F" w:rsidRDefault="0089595C" w:rsidP="0089595C">
      <w:pPr>
        <w:rPr>
          <w:rFonts w:ascii="Times New Roman" w:hAnsi="Times New Roman" w:cs="Times New Roman"/>
          <w:i/>
          <w:iCs/>
        </w:rPr>
      </w:pPr>
      <w:r w:rsidRPr="00DF474F">
        <w:rPr>
          <w:rFonts w:ascii="Times New Roman" w:hAnsi="Times New Roman" w:cs="Times New Roman"/>
          <w:i/>
          <w:iCs/>
        </w:rPr>
        <w:t>Mô tả các bước chạy chương trình, có thể thành công hoặc không thành công. Cho biết các lỗi xuất hiện và cách xử lý nếu có</w:t>
      </w:r>
    </w:p>
    <w:p w14:paraId="1118375C" w14:textId="6CC72E07" w:rsidR="00F3362F" w:rsidRPr="00DF474F" w:rsidRDefault="00AD13E4" w:rsidP="00A9178E">
      <w:pPr>
        <w:pStyle w:val="Heading2"/>
        <w:rPr>
          <w:rFonts w:ascii="Times New Roman" w:hAnsi="Times New Roman" w:cs="Times New Roman"/>
        </w:rPr>
      </w:pPr>
      <w:bookmarkStart w:id="11" w:name="_Toc57272149"/>
      <w:r w:rsidRPr="00DF474F">
        <w:rPr>
          <w:rFonts w:ascii="Times New Roman" w:hAnsi="Times New Roman" w:cs="Times New Roman"/>
        </w:rPr>
        <w:t>Phạm vi</w:t>
      </w:r>
      <w:r w:rsidR="00DD00D8" w:rsidRPr="00DF474F">
        <w:rPr>
          <w:rFonts w:ascii="Times New Roman" w:hAnsi="Times New Roman" w:cs="Times New Roman"/>
        </w:rPr>
        <w:t xml:space="preserve"> dự án</w:t>
      </w:r>
      <w:bookmarkEnd w:id="11"/>
    </w:p>
    <w:p w14:paraId="4FB2BFE1" w14:textId="77777777" w:rsidR="007B587E" w:rsidRPr="00DF474F" w:rsidRDefault="00A01B4E" w:rsidP="007B587E">
      <w:pPr>
        <w:jc w:val="left"/>
        <w:rPr>
          <w:rFonts w:ascii="Times New Roman" w:hAnsi="Times New Roman" w:cs="Times New Roman"/>
          <w:i/>
          <w:iCs/>
        </w:rPr>
      </w:pPr>
      <w:r w:rsidRPr="00DF474F">
        <w:rPr>
          <w:rFonts w:ascii="Times New Roman" w:hAnsi="Times New Roman" w:cs="Times New Roman"/>
          <w:i/>
          <w:iCs/>
        </w:rPr>
        <w:t>Chạy được trên nền tả</w:t>
      </w:r>
      <w:r w:rsidR="007B587E" w:rsidRPr="00DF474F">
        <w:rPr>
          <w:rFonts w:ascii="Times New Roman" w:hAnsi="Times New Roman" w:cs="Times New Roman"/>
          <w:i/>
          <w:iCs/>
        </w:rPr>
        <w:t xml:space="preserve">ng nào, OS nào? </w:t>
      </w:r>
    </w:p>
    <w:p w14:paraId="303DB423" w14:textId="74ECBF9E" w:rsidR="00A01B4E" w:rsidRPr="00DF474F" w:rsidRDefault="007B587E" w:rsidP="005830B5">
      <w:pPr>
        <w:pStyle w:val="ListParagraph"/>
        <w:numPr>
          <w:ilvl w:val="0"/>
          <w:numId w:val="8"/>
        </w:numPr>
        <w:jc w:val="left"/>
        <w:rPr>
          <w:rFonts w:ascii="Times New Roman" w:hAnsi="Times New Roman" w:cs="Times New Roman"/>
          <w:b/>
          <w:iCs/>
          <w:color w:val="FF0000"/>
          <w:u w:val="single"/>
        </w:rPr>
      </w:pPr>
      <w:r w:rsidRPr="00DF474F">
        <w:rPr>
          <w:rFonts w:ascii="Times New Roman" w:hAnsi="Times New Roman" w:cs="Times New Roman"/>
          <w:b/>
          <w:iCs/>
          <w:color w:val="FF0000"/>
          <w:u w:val="single"/>
        </w:rPr>
        <w:t>Type Script, HTML, CSS, Java Script.</w:t>
      </w:r>
    </w:p>
    <w:p w14:paraId="51906836" w14:textId="543D8E3B" w:rsidR="00802E21" w:rsidRPr="00DF474F" w:rsidRDefault="00802E21" w:rsidP="00F16A81">
      <w:pPr>
        <w:pStyle w:val="Heading1"/>
        <w:rPr>
          <w:rFonts w:ascii="Times New Roman" w:hAnsi="Times New Roman" w:cs="Times New Roman"/>
        </w:rPr>
      </w:pPr>
      <w:bookmarkStart w:id="12" w:name="_Toc57272150"/>
      <w:r w:rsidRPr="00DF474F">
        <w:rPr>
          <w:rFonts w:ascii="Times New Roman" w:hAnsi="Times New Roman" w:cs="Times New Roman"/>
        </w:rPr>
        <w:t>Giao tiếp/Trao đổi thông tin</w:t>
      </w:r>
      <w:bookmarkEnd w:id="12"/>
    </w:p>
    <w:p w14:paraId="00318733" w14:textId="2B8DE51D" w:rsidR="00E038A0" w:rsidRPr="00DF474F" w:rsidRDefault="00802E21" w:rsidP="005830B5">
      <w:pPr>
        <w:pStyle w:val="ListParagraph"/>
        <w:numPr>
          <w:ilvl w:val="0"/>
          <w:numId w:val="9"/>
        </w:numPr>
        <w:rPr>
          <w:rFonts w:ascii="Times New Roman" w:hAnsi="Times New Roman" w:cs="Times New Roman"/>
          <w:iCs/>
        </w:rPr>
      </w:pPr>
      <w:r w:rsidRPr="00DF474F">
        <w:rPr>
          <w:rFonts w:ascii="Times New Roman" w:hAnsi="Times New Roman" w:cs="Times New Roman"/>
          <w:iCs/>
        </w:rPr>
        <w:t>Các qui định về họp hành nội bộ</w:t>
      </w:r>
    </w:p>
    <w:p w14:paraId="4A210F80" w14:textId="76E30642" w:rsidR="00E038A0" w:rsidRPr="00DF474F" w:rsidRDefault="00E038A0" w:rsidP="005830B5">
      <w:pPr>
        <w:pStyle w:val="ListParagraph"/>
        <w:numPr>
          <w:ilvl w:val="0"/>
          <w:numId w:val="10"/>
        </w:numPr>
        <w:rPr>
          <w:rFonts w:ascii="Times New Roman" w:hAnsi="Times New Roman" w:cs="Times New Roman"/>
          <w:iCs/>
        </w:rPr>
      </w:pPr>
      <w:r w:rsidRPr="00DF474F">
        <w:rPr>
          <w:rFonts w:ascii="Times New Roman" w:hAnsi="Times New Roman" w:cs="Times New Roman"/>
          <w:iCs/>
        </w:rPr>
        <w:t>Đi làm đúng giờ, đến trước 15 phút khi buổi họp bắt đầu.</w:t>
      </w:r>
    </w:p>
    <w:p w14:paraId="307E4FF0" w14:textId="395018D8" w:rsidR="00E038A0" w:rsidRPr="00DF474F" w:rsidRDefault="00E038A0" w:rsidP="005830B5">
      <w:pPr>
        <w:pStyle w:val="ListParagraph"/>
        <w:numPr>
          <w:ilvl w:val="0"/>
          <w:numId w:val="10"/>
        </w:numPr>
        <w:rPr>
          <w:rFonts w:ascii="Times New Roman" w:hAnsi="Times New Roman" w:cs="Times New Roman"/>
          <w:iCs/>
        </w:rPr>
      </w:pPr>
      <w:r w:rsidRPr="00DF474F">
        <w:rPr>
          <w:rFonts w:ascii="Times New Roman" w:hAnsi="Times New Roman" w:cs="Times New Roman"/>
          <w:iCs/>
        </w:rPr>
        <w:t>Trang phục phù hợp (quần dài,đi giày da, áo sơ mi v.v..)</w:t>
      </w:r>
    </w:p>
    <w:p w14:paraId="78CD6A53" w14:textId="77777777" w:rsidR="00E038A0" w:rsidRPr="00DF474F" w:rsidRDefault="00E038A0" w:rsidP="005830B5">
      <w:pPr>
        <w:pStyle w:val="ListParagraph"/>
        <w:numPr>
          <w:ilvl w:val="0"/>
          <w:numId w:val="10"/>
        </w:numPr>
        <w:rPr>
          <w:rFonts w:ascii="Times New Roman" w:hAnsi="Times New Roman" w:cs="Times New Roman"/>
          <w:iCs/>
        </w:rPr>
      </w:pPr>
      <w:r w:rsidRPr="00DF474F">
        <w:rPr>
          <w:rFonts w:ascii="Times New Roman" w:hAnsi="Times New Roman" w:cs="Times New Roman"/>
          <w:iCs/>
        </w:rPr>
        <w:t>Tắt chuông,tắt tiếng tất cả các thiết bị điện tử.</w:t>
      </w:r>
    </w:p>
    <w:p w14:paraId="7B74DE92" w14:textId="77777777" w:rsidR="00E038A0" w:rsidRPr="00DF474F" w:rsidRDefault="00E038A0" w:rsidP="005830B5">
      <w:pPr>
        <w:pStyle w:val="ListParagraph"/>
        <w:numPr>
          <w:ilvl w:val="0"/>
          <w:numId w:val="10"/>
        </w:numPr>
        <w:rPr>
          <w:rFonts w:ascii="Times New Roman" w:hAnsi="Times New Roman" w:cs="Times New Roman"/>
          <w:iCs/>
        </w:rPr>
      </w:pPr>
      <w:r w:rsidRPr="00DF474F">
        <w:rPr>
          <w:rFonts w:ascii="Times New Roman" w:hAnsi="Times New Roman" w:cs="Times New Roman"/>
          <w:iCs/>
        </w:rPr>
        <w:t>Chuẩn bị nội dung trước khi phát biểu (có sẵn tài liệu);</w:t>
      </w:r>
    </w:p>
    <w:p w14:paraId="4D8B80F2" w14:textId="77777777" w:rsidR="00E038A0" w:rsidRPr="00DF474F" w:rsidRDefault="00E038A0" w:rsidP="005830B5">
      <w:pPr>
        <w:pStyle w:val="ListParagraph"/>
        <w:numPr>
          <w:ilvl w:val="0"/>
          <w:numId w:val="10"/>
        </w:numPr>
        <w:rPr>
          <w:rFonts w:ascii="Times New Roman" w:hAnsi="Times New Roman" w:cs="Times New Roman"/>
          <w:iCs/>
        </w:rPr>
      </w:pPr>
      <w:r w:rsidRPr="00DF474F">
        <w:rPr>
          <w:rFonts w:ascii="Times New Roman" w:hAnsi="Times New Roman" w:cs="Times New Roman"/>
          <w:iCs/>
        </w:rPr>
        <w:t xml:space="preserve">Trình bày ngắn gọn, rõ ràng. </w:t>
      </w:r>
    </w:p>
    <w:p w14:paraId="7BDEB221" w14:textId="77777777" w:rsidR="00E038A0" w:rsidRPr="00DF474F" w:rsidRDefault="00E038A0" w:rsidP="005830B5">
      <w:pPr>
        <w:pStyle w:val="ListParagraph"/>
        <w:numPr>
          <w:ilvl w:val="0"/>
          <w:numId w:val="10"/>
        </w:numPr>
        <w:rPr>
          <w:rFonts w:ascii="Times New Roman" w:hAnsi="Times New Roman" w:cs="Times New Roman"/>
          <w:iCs/>
        </w:rPr>
      </w:pPr>
      <w:r w:rsidRPr="00DF474F">
        <w:rPr>
          <w:rFonts w:ascii="Times New Roman" w:hAnsi="Times New Roman" w:cs="Times New Roman"/>
          <w:iCs/>
        </w:rPr>
        <w:t>Biết lắng nghe, không nói chuyện riêng trong giờ họp.</w:t>
      </w:r>
    </w:p>
    <w:p w14:paraId="2964A39C" w14:textId="77777777" w:rsidR="00E038A0" w:rsidRPr="00DF474F" w:rsidRDefault="00E038A0" w:rsidP="005830B5">
      <w:pPr>
        <w:pStyle w:val="ListParagraph"/>
        <w:numPr>
          <w:ilvl w:val="0"/>
          <w:numId w:val="10"/>
        </w:numPr>
        <w:rPr>
          <w:rFonts w:ascii="Times New Roman" w:hAnsi="Times New Roman" w:cs="Times New Roman"/>
          <w:iCs/>
        </w:rPr>
      </w:pPr>
      <w:r w:rsidRPr="00DF474F">
        <w:rPr>
          <w:rFonts w:ascii="Times New Roman" w:hAnsi="Times New Roman" w:cs="Times New Roman"/>
          <w:iCs/>
        </w:rPr>
        <w:t>Không dùng lời lẽ khiếm nhã hoặc xúc phạm nhau trong cuộc họp, đặc biệt là với những người vắng mặt.</w:t>
      </w:r>
    </w:p>
    <w:p w14:paraId="14E568D2" w14:textId="6A9D6869" w:rsidR="00E038A0" w:rsidRPr="00DF474F" w:rsidRDefault="00E038A0" w:rsidP="005830B5">
      <w:pPr>
        <w:pStyle w:val="ListParagraph"/>
        <w:numPr>
          <w:ilvl w:val="0"/>
          <w:numId w:val="10"/>
        </w:numPr>
        <w:rPr>
          <w:rFonts w:ascii="Times New Roman" w:hAnsi="Times New Roman" w:cs="Times New Roman"/>
          <w:iCs/>
        </w:rPr>
      </w:pPr>
      <w:r w:rsidRPr="00DF474F">
        <w:rPr>
          <w:rFonts w:ascii="Times New Roman" w:hAnsi="Times New Roman" w:cs="Times New Roman"/>
          <w:iCs/>
        </w:rPr>
        <w:t>Tự ghi lại những điểm quan trọng trong buổi họp</w:t>
      </w:r>
    </w:p>
    <w:p w14:paraId="33BB73A4" w14:textId="47769225" w:rsidR="00E038A0" w:rsidRPr="00DF474F" w:rsidRDefault="00E038A0" w:rsidP="005830B5">
      <w:pPr>
        <w:pStyle w:val="ListParagraph"/>
        <w:numPr>
          <w:ilvl w:val="0"/>
          <w:numId w:val="10"/>
        </w:numPr>
        <w:rPr>
          <w:rFonts w:ascii="Times New Roman" w:hAnsi="Times New Roman" w:cs="Times New Roman"/>
          <w:iCs/>
        </w:rPr>
      </w:pPr>
      <w:r w:rsidRPr="00DF474F">
        <w:rPr>
          <w:rFonts w:ascii="Times New Roman" w:hAnsi="Times New Roman" w:cs="Times New Roman"/>
          <w:iCs/>
        </w:rPr>
        <w:t>Tôn trọng và làm việc theo sự hướng dẫn của lãnh đạo/người chủ trì</w:t>
      </w:r>
    </w:p>
    <w:p w14:paraId="56F0A5B2" w14:textId="77777777" w:rsidR="00BA6E75" w:rsidRPr="00DF474F" w:rsidRDefault="00BA6E75" w:rsidP="00BA6E75">
      <w:pPr>
        <w:pStyle w:val="ListParagraph"/>
        <w:numPr>
          <w:ilvl w:val="0"/>
          <w:numId w:val="10"/>
        </w:numPr>
        <w:rPr>
          <w:rFonts w:ascii="Times New Roman" w:hAnsi="Times New Roman" w:cs="Times New Roman"/>
          <w:iCs/>
        </w:rPr>
      </w:pPr>
      <w:r w:rsidRPr="00DF474F">
        <w:rPr>
          <w:rFonts w:ascii="Times New Roman" w:hAnsi="Times New Roman" w:cs="Times New Roman"/>
          <w:i/>
          <w:iCs/>
          <w:sz w:val="24"/>
          <w:szCs w:val="24"/>
          <w:lang w:val="vi-VN"/>
        </w:rPr>
        <w:t>Tắt chuông,tắt tiếng tất cả các thiết bị điện tử</w:t>
      </w:r>
    </w:p>
    <w:p w14:paraId="4B05F1E2" w14:textId="706F13B6" w:rsidR="00BA6E75" w:rsidRDefault="00476644" w:rsidP="00BA6E75">
      <w:pPr>
        <w:pStyle w:val="ListParagraph"/>
        <w:numPr>
          <w:ilvl w:val="0"/>
          <w:numId w:val="9"/>
        </w:numPr>
        <w:rPr>
          <w:rFonts w:ascii="Times New Roman" w:hAnsi="Times New Roman" w:cs="Times New Roman"/>
          <w:iCs/>
          <w:lang w:val="vi-VN"/>
        </w:rPr>
      </w:pPr>
      <w:r w:rsidRPr="00DF474F">
        <w:rPr>
          <w:rFonts w:ascii="Times New Roman" w:hAnsi="Times New Roman" w:cs="Times New Roman"/>
          <w:iCs/>
        </w:rPr>
        <w:t>Các qui định về họp hành với khách hàng</w:t>
      </w:r>
      <w:r w:rsidR="00BA6E75">
        <w:rPr>
          <w:rFonts w:ascii="Times New Roman" w:hAnsi="Times New Roman" w:cs="Times New Roman"/>
          <w:iCs/>
          <w:lang w:val="vi-VN"/>
        </w:rPr>
        <w:t xml:space="preserve"> .</w:t>
      </w:r>
    </w:p>
    <w:p w14:paraId="4D09FC32" w14:textId="77777777" w:rsidR="00BA6E75" w:rsidRPr="00BA6E75" w:rsidRDefault="00BA6E75" w:rsidP="00BA6E75">
      <w:pPr>
        <w:pStyle w:val="ListParagraph"/>
        <w:numPr>
          <w:ilvl w:val="0"/>
          <w:numId w:val="22"/>
        </w:numPr>
        <w:rPr>
          <w:rFonts w:ascii="Times New Roman" w:hAnsi="Times New Roman" w:cs="Times New Roman"/>
          <w:iCs/>
        </w:rPr>
      </w:pPr>
      <w:r w:rsidRPr="00BA6E75">
        <w:rPr>
          <w:rFonts w:ascii="Times New Roman" w:hAnsi="Times New Roman" w:cs="Times New Roman"/>
          <w:i/>
          <w:iCs/>
          <w:lang w:val="vi-VN"/>
        </w:rPr>
        <w:t>Tắt chuông,tắt tiếng tất cả các thiết bị điện tử</w:t>
      </w:r>
    </w:p>
    <w:p w14:paraId="25596203" w14:textId="131CE7AD" w:rsidR="00476644" w:rsidRPr="00DF474F" w:rsidRDefault="00476644" w:rsidP="00BA6E75">
      <w:pPr>
        <w:pStyle w:val="ListParagraph"/>
        <w:numPr>
          <w:ilvl w:val="0"/>
          <w:numId w:val="22"/>
        </w:numPr>
        <w:rPr>
          <w:rFonts w:ascii="Times New Roman" w:hAnsi="Times New Roman" w:cs="Times New Roman"/>
          <w:iCs/>
          <w:lang w:val="vi-VN"/>
        </w:rPr>
      </w:pPr>
      <w:r w:rsidRPr="00DF474F">
        <w:rPr>
          <w:rFonts w:ascii="Times New Roman" w:hAnsi="Times New Roman" w:cs="Times New Roman"/>
          <w:iCs/>
          <w:lang w:val="vi-VN"/>
        </w:rPr>
        <w:t>Luôn có mặt đúng giờ trong các cuộc họp, buổi hẹn với khách hàng</w:t>
      </w:r>
    </w:p>
    <w:p w14:paraId="7111D04C" w14:textId="77777777" w:rsidR="00476644" w:rsidRPr="00DF474F" w:rsidRDefault="00476644" w:rsidP="00BA6E75">
      <w:pPr>
        <w:pStyle w:val="ListParagraph"/>
        <w:numPr>
          <w:ilvl w:val="0"/>
          <w:numId w:val="22"/>
        </w:numPr>
        <w:rPr>
          <w:rFonts w:ascii="Times New Roman" w:hAnsi="Times New Roman" w:cs="Times New Roman"/>
          <w:iCs/>
          <w:lang w:val="vi-VN"/>
        </w:rPr>
      </w:pPr>
      <w:r w:rsidRPr="00DF474F">
        <w:rPr>
          <w:rFonts w:ascii="Times New Roman" w:hAnsi="Times New Roman" w:cs="Times New Roman"/>
          <w:iCs/>
          <w:lang w:val="vi-VN"/>
        </w:rPr>
        <w:t>Ăn mặc chuẩn mực.</w:t>
      </w:r>
    </w:p>
    <w:p w14:paraId="5370F130" w14:textId="77777777" w:rsidR="00476644" w:rsidRPr="00DF474F" w:rsidRDefault="00476644" w:rsidP="00BA6E75">
      <w:pPr>
        <w:pStyle w:val="ListParagraph"/>
        <w:numPr>
          <w:ilvl w:val="0"/>
          <w:numId w:val="22"/>
        </w:numPr>
        <w:rPr>
          <w:rFonts w:ascii="Times New Roman" w:hAnsi="Times New Roman" w:cs="Times New Roman"/>
          <w:iCs/>
          <w:lang w:val="vi-VN"/>
        </w:rPr>
      </w:pPr>
      <w:r w:rsidRPr="00DF474F">
        <w:rPr>
          <w:rFonts w:ascii="Times New Roman" w:hAnsi="Times New Roman" w:cs="Times New Roman"/>
          <w:iCs/>
          <w:lang w:val="vi-VN"/>
        </w:rPr>
        <w:t>Cử chỉ đành hoàng, không có các hành vi cư xử khiếm nhã, thiếu tôn trọng khách hàng.</w:t>
      </w:r>
    </w:p>
    <w:p w14:paraId="2EE1A8C3" w14:textId="77777777" w:rsidR="00476644" w:rsidRPr="00DF474F" w:rsidRDefault="00476644" w:rsidP="00BA6E75">
      <w:pPr>
        <w:pStyle w:val="ListParagraph"/>
        <w:numPr>
          <w:ilvl w:val="0"/>
          <w:numId w:val="22"/>
        </w:numPr>
        <w:rPr>
          <w:rFonts w:ascii="Times New Roman" w:hAnsi="Times New Roman" w:cs="Times New Roman"/>
          <w:iCs/>
          <w:lang w:val="vi-VN"/>
        </w:rPr>
      </w:pPr>
      <w:r w:rsidRPr="00DF474F">
        <w:rPr>
          <w:rFonts w:ascii="Times New Roman" w:hAnsi="Times New Roman" w:cs="Times New Roman"/>
          <w:iCs/>
          <w:lang w:val="vi-VN"/>
        </w:rPr>
        <w:t>Biết lắng nghe, tôn trọng ý kiến khách hàng.</w:t>
      </w:r>
    </w:p>
    <w:p w14:paraId="201D3D5C" w14:textId="571BF035" w:rsidR="00E31DB9" w:rsidRPr="00DF474F" w:rsidRDefault="00E31DB9" w:rsidP="00F16A81">
      <w:pPr>
        <w:pStyle w:val="Heading1"/>
        <w:rPr>
          <w:rFonts w:ascii="Times New Roman" w:hAnsi="Times New Roman" w:cs="Times New Roman"/>
        </w:rPr>
      </w:pPr>
      <w:bookmarkStart w:id="13" w:name="_Toc57272151"/>
      <w:r w:rsidRPr="00DF474F">
        <w:rPr>
          <w:rFonts w:ascii="Times New Roman" w:hAnsi="Times New Roman" w:cs="Times New Roman"/>
        </w:rPr>
        <w:t>Ước lượng</w:t>
      </w:r>
      <w:r w:rsidR="0011003A" w:rsidRPr="00DF474F">
        <w:rPr>
          <w:rFonts w:ascii="Times New Roman" w:hAnsi="Times New Roman" w:cs="Times New Roman"/>
        </w:rPr>
        <w:t xml:space="preserve"> chung</w:t>
      </w:r>
      <w:bookmarkEnd w:id="13"/>
    </w:p>
    <w:p w14:paraId="7CB60D16" w14:textId="7C752AC3" w:rsidR="002814C8" w:rsidRPr="00DF474F" w:rsidRDefault="002814C8" w:rsidP="00E31DB9">
      <w:pPr>
        <w:pStyle w:val="Heading2"/>
        <w:rPr>
          <w:rFonts w:ascii="Times New Roman" w:hAnsi="Times New Roman" w:cs="Times New Roman"/>
        </w:rPr>
      </w:pPr>
      <w:bookmarkStart w:id="14" w:name="_Toc57272152"/>
      <w:r w:rsidRPr="00DF474F">
        <w:rPr>
          <w:rFonts w:ascii="Times New Roman" w:hAnsi="Times New Roman" w:cs="Times New Roman"/>
        </w:rPr>
        <w:t>Ước lượng thời gian</w:t>
      </w:r>
      <w:bookmarkEnd w:id="14"/>
    </w:p>
    <w:p w14:paraId="4CAA1D6E" w14:textId="749A968B" w:rsidR="00612FB1" w:rsidRPr="00DF474F" w:rsidRDefault="000C6EB0" w:rsidP="005830B5">
      <w:pPr>
        <w:pStyle w:val="ListParagraph"/>
        <w:numPr>
          <w:ilvl w:val="0"/>
          <w:numId w:val="7"/>
        </w:numPr>
        <w:rPr>
          <w:rFonts w:ascii="Times New Roman" w:hAnsi="Times New Roman" w:cs="Times New Roman"/>
          <w:i/>
          <w:iCs/>
        </w:rPr>
      </w:pPr>
      <w:r w:rsidRPr="00DF474F">
        <w:rPr>
          <w:rFonts w:ascii="Times New Roman" w:hAnsi="Times New Roman" w:cs="Times New Roman"/>
          <w:i/>
          <w:iCs/>
        </w:rPr>
        <w:t xml:space="preserve">Để chạy thành công </w:t>
      </w:r>
      <w:r w:rsidR="00017E86" w:rsidRPr="00DF474F">
        <w:rPr>
          <w:rFonts w:ascii="Times New Roman" w:hAnsi="Times New Roman" w:cs="Times New Roman"/>
          <w:i/>
          <w:iCs/>
        </w:rPr>
        <w:t>mã nguồn</w:t>
      </w:r>
      <w:r w:rsidRPr="00DF474F">
        <w:rPr>
          <w:rFonts w:ascii="Times New Roman" w:hAnsi="Times New Roman" w:cs="Times New Roman"/>
          <w:i/>
          <w:iCs/>
        </w:rPr>
        <w:t xml:space="preserve"> mở</w:t>
      </w:r>
      <w:r w:rsidR="00017E86" w:rsidRPr="00DF474F">
        <w:rPr>
          <w:rFonts w:ascii="Times New Roman" w:hAnsi="Times New Roman" w:cs="Times New Roman"/>
          <w:i/>
          <w:iCs/>
        </w:rPr>
        <w:t xml:space="preserve"> cần bao nhiêu thời gian</w:t>
      </w:r>
    </w:p>
    <w:p w14:paraId="698E473B" w14:textId="480537F6" w:rsidR="00327CC3" w:rsidRPr="00DF474F" w:rsidRDefault="00327CC3" w:rsidP="005830B5">
      <w:pPr>
        <w:pStyle w:val="ListParagraph"/>
        <w:numPr>
          <w:ilvl w:val="0"/>
          <w:numId w:val="7"/>
        </w:numPr>
        <w:rPr>
          <w:rFonts w:ascii="Times New Roman" w:hAnsi="Times New Roman" w:cs="Times New Roman"/>
          <w:i/>
          <w:iCs/>
        </w:rPr>
      </w:pPr>
      <w:r w:rsidRPr="00DF474F">
        <w:rPr>
          <w:rFonts w:ascii="Times New Roman" w:hAnsi="Times New Roman" w:cs="Times New Roman"/>
          <w:i/>
          <w:iCs/>
        </w:rPr>
        <w:t>Để hiểu rõ mã nguồn mở cần bao nhiêu thời gian</w:t>
      </w:r>
    </w:p>
    <w:p w14:paraId="0B40C28B" w14:textId="21F2549C" w:rsidR="000123C4" w:rsidRPr="00DF474F" w:rsidRDefault="000123C4" w:rsidP="005830B5">
      <w:pPr>
        <w:pStyle w:val="ListParagraph"/>
        <w:numPr>
          <w:ilvl w:val="0"/>
          <w:numId w:val="7"/>
        </w:numPr>
        <w:rPr>
          <w:rFonts w:ascii="Times New Roman" w:hAnsi="Times New Roman" w:cs="Times New Roman"/>
          <w:i/>
          <w:iCs/>
        </w:rPr>
      </w:pPr>
      <w:r w:rsidRPr="00DF474F">
        <w:rPr>
          <w:rFonts w:ascii="Times New Roman" w:hAnsi="Times New Roman" w:cs="Times New Roman"/>
          <w:i/>
          <w:iCs/>
        </w:rPr>
        <w:t>Để thay đổi giao diện, để chỉnh sửa tính năng cần bao nhiêu thời gian</w:t>
      </w:r>
    </w:p>
    <w:p w14:paraId="33628FB7" w14:textId="0FE0EABF" w:rsidR="00D466C7" w:rsidRPr="00DF474F" w:rsidRDefault="002814C8" w:rsidP="00E31DB9">
      <w:pPr>
        <w:pStyle w:val="Heading2"/>
        <w:rPr>
          <w:rFonts w:ascii="Times New Roman" w:hAnsi="Times New Roman" w:cs="Times New Roman"/>
        </w:rPr>
      </w:pPr>
      <w:bookmarkStart w:id="15" w:name="_Toc57272153"/>
      <w:r w:rsidRPr="00DF474F">
        <w:rPr>
          <w:rFonts w:ascii="Times New Roman" w:hAnsi="Times New Roman" w:cs="Times New Roman"/>
        </w:rPr>
        <w:lastRenderedPageBreak/>
        <w:t>Ước lượng rủi ro</w:t>
      </w:r>
      <w:bookmarkEnd w:id="15"/>
    </w:p>
    <w:p w14:paraId="263B59D8" w14:textId="77777777" w:rsidR="00873879" w:rsidRPr="00DF474F" w:rsidRDefault="00327CC3" w:rsidP="00873879">
      <w:pPr>
        <w:rPr>
          <w:rFonts w:ascii="Times New Roman" w:hAnsi="Times New Roman" w:cs="Times New Roman"/>
          <w:i/>
          <w:iCs/>
        </w:rPr>
      </w:pPr>
      <w:r w:rsidRPr="00DF474F">
        <w:rPr>
          <w:rFonts w:ascii="Times New Roman" w:hAnsi="Times New Roman" w:cs="Times New Roman"/>
          <w:i/>
          <w:iCs/>
        </w:rPr>
        <w:t>Ước lượng 5 rủi ro của dự án</w:t>
      </w:r>
      <w:r w:rsidR="00A43D43" w:rsidRPr="00DF474F">
        <w:rPr>
          <w:rFonts w:ascii="Times New Roman" w:hAnsi="Times New Roman" w:cs="Times New Roman"/>
          <w:i/>
          <w:iCs/>
        </w:rPr>
        <w:t xml:space="preserve"> tìm hiểu mã nguồn mở này: </w:t>
      </w:r>
      <w:r w:rsidRPr="00DF474F">
        <w:rPr>
          <w:rFonts w:ascii="Times New Roman" w:hAnsi="Times New Roman" w:cs="Times New Roman"/>
          <w:i/>
          <w:iCs/>
        </w:rPr>
        <w:t xml:space="preserve">Mỗi rủi ro có </w:t>
      </w:r>
      <w:r w:rsidR="007E4E75" w:rsidRPr="00DF474F">
        <w:rPr>
          <w:rFonts w:ascii="Times New Roman" w:hAnsi="Times New Roman" w:cs="Times New Roman"/>
          <w:i/>
          <w:iCs/>
        </w:rPr>
        <w:t>5</w:t>
      </w:r>
      <w:r w:rsidRPr="00DF474F">
        <w:rPr>
          <w:rFonts w:ascii="Times New Roman" w:hAnsi="Times New Roman" w:cs="Times New Roman"/>
          <w:i/>
          <w:iCs/>
        </w:rPr>
        <w:t xml:space="preserve"> yếu tố cần</w:t>
      </w:r>
      <w:r w:rsidR="00A43D43" w:rsidRPr="00DF474F">
        <w:rPr>
          <w:rFonts w:ascii="Times New Roman" w:hAnsi="Times New Roman" w:cs="Times New Roman"/>
          <w:i/>
          <w:iCs/>
        </w:rPr>
        <w:t xml:space="preserve"> ghi rõ</w:t>
      </w:r>
    </w:p>
    <w:p w14:paraId="76FE9619" w14:textId="2C1F5555" w:rsidR="00A43D43" w:rsidRPr="00DF474F" w:rsidRDefault="00762E8B" w:rsidP="005830B5">
      <w:pPr>
        <w:pStyle w:val="ListParagraph"/>
        <w:numPr>
          <w:ilvl w:val="0"/>
          <w:numId w:val="18"/>
        </w:numPr>
        <w:rPr>
          <w:rFonts w:ascii="Times New Roman" w:hAnsi="Times New Roman" w:cs="Times New Roman"/>
          <w:i/>
          <w:iCs/>
        </w:rPr>
      </w:pPr>
      <w:r w:rsidRPr="00DF474F">
        <w:rPr>
          <w:rFonts w:ascii="Times New Roman" w:hAnsi="Times New Roman" w:cs="Times New Roman"/>
          <w:iCs/>
        </w:rPr>
        <w:t>Khách hàng thay đổ</w:t>
      </w:r>
      <w:r w:rsidR="00873879" w:rsidRPr="00DF474F">
        <w:rPr>
          <w:rFonts w:ascii="Times New Roman" w:hAnsi="Times New Roman" w:cs="Times New Roman"/>
          <w:iCs/>
        </w:rPr>
        <w:t>i một số chi tiết liên quan đến giao diện</w:t>
      </w:r>
    </w:p>
    <w:p w14:paraId="3F8E4E3D" w14:textId="491961EA" w:rsidR="00A43D43" w:rsidRPr="00DF474F" w:rsidRDefault="00A43D43" w:rsidP="005830B5">
      <w:pPr>
        <w:pStyle w:val="ListParagraph"/>
        <w:numPr>
          <w:ilvl w:val="0"/>
          <w:numId w:val="17"/>
        </w:numPr>
        <w:rPr>
          <w:rFonts w:ascii="Times New Roman" w:hAnsi="Times New Roman" w:cs="Times New Roman"/>
          <w:i/>
          <w:iCs/>
        </w:rPr>
      </w:pPr>
      <w:r w:rsidRPr="00DF474F">
        <w:rPr>
          <w:rFonts w:ascii="Times New Roman" w:hAnsi="Times New Roman" w:cs="Times New Roman"/>
          <w:i/>
          <w:iCs/>
        </w:rPr>
        <w:t>Mô tả rủi ro:</w:t>
      </w:r>
      <w:r w:rsidR="00873879" w:rsidRPr="00DF474F">
        <w:rPr>
          <w:rFonts w:ascii="Times New Roman" w:hAnsi="Times New Roman" w:cs="Times New Roman"/>
          <w:i/>
          <w:iCs/>
        </w:rPr>
        <w:t xml:space="preserve"> sửa đổi giao diện màu đỏ thành màu xanh.</w:t>
      </w:r>
    </w:p>
    <w:p w14:paraId="427D6A76" w14:textId="311BDE1E" w:rsidR="00A43D43" w:rsidRPr="00DF474F" w:rsidRDefault="00A43D43" w:rsidP="005830B5">
      <w:pPr>
        <w:pStyle w:val="ListParagraph"/>
        <w:numPr>
          <w:ilvl w:val="0"/>
          <w:numId w:val="17"/>
        </w:numPr>
        <w:rPr>
          <w:rFonts w:ascii="Times New Roman" w:hAnsi="Times New Roman" w:cs="Times New Roman"/>
          <w:i/>
          <w:iCs/>
        </w:rPr>
      </w:pPr>
      <w:r w:rsidRPr="00DF474F">
        <w:rPr>
          <w:rFonts w:ascii="Times New Roman" w:hAnsi="Times New Roman" w:cs="Times New Roman"/>
          <w:i/>
          <w:iCs/>
        </w:rPr>
        <w:t>Xác suất xảy ra</w:t>
      </w:r>
      <w:r w:rsidR="00873879" w:rsidRPr="00DF474F">
        <w:rPr>
          <w:rFonts w:ascii="Times New Roman" w:hAnsi="Times New Roman" w:cs="Times New Roman"/>
          <w:i/>
          <w:iCs/>
        </w:rPr>
        <w:t>: 50%</w:t>
      </w:r>
    </w:p>
    <w:p w14:paraId="4772B9A4" w14:textId="3AA33459" w:rsidR="007E4E75" w:rsidRPr="00DF474F" w:rsidRDefault="007E4E75" w:rsidP="005830B5">
      <w:pPr>
        <w:pStyle w:val="ListParagraph"/>
        <w:numPr>
          <w:ilvl w:val="0"/>
          <w:numId w:val="17"/>
        </w:numPr>
        <w:rPr>
          <w:rFonts w:ascii="Times New Roman" w:hAnsi="Times New Roman" w:cs="Times New Roman"/>
          <w:i/>
          <w:iCs/>
        </w:rPr>
      </w:pPr>
      <w:r w:rsidRPr="00DF474F">
        <w:rPr>
          <w:rFonts w:ascii="Times New Roman" w:hAnsi="Times New Roman" w:cs="Times New Roman"/>
          <w:i/>
          <w:iCs/>
        </w:rPr>
        <w:t>Mức độ thiệt hại</w:t>
      </w:r>
      <w:r w:rsidR="00873879" w:rsidRPr="00DF474F">
        <w:rPr>
          <w:rFonts w:ascii="Times New Roman" w:hAnsi="Times New Roman" w:cs="Times New Roman"/>
          <w:i/>
          <w:iCs/>
        </w:rPr>
        <w:t>: ảnh hưởng nặng tiến độ dự án</w:t>
      </w:r>
    </w:p>
    <w:p w14:paraId="342B0712" w14:textId="1E62A889" w:rsidR="00A43D43" w:rsidRPr="00DF474F" w:rsidRDefault="00A43D43" w:rsidP="005830B5">
      <w:pPr>
        <w:pStyle w:val="ListParagraph"/>
        <w:numPr>
          <w:ilvl w:val="0"/>
          <w:numId w:val="17"/>
        </w:numPr>
        <w:rPr>
          <w:rFonts w:ascii="Times New Roman" w:hAnsi="Times New Roman" w:cs="Times New Roman"/>
          <w:i/>
          <w:iCs/>
        </w:rPr>
      </w:pPr>
      <w:r w:rsidRPr="00DF474F">
        <w:rPr>
          <w:rFonts w:ascii="Times New Roman" w:hAnsi="Times New Roman" w:cs="Times New Roman"/>
          <w:i/>
          <w:iCs/>
        </w:rPr>
        <w:t>Giải pháp</w:t>
      </w:r>
      <w:r w:rsidR="007E4E75" w:rsidRPr="00DF474F">
        <w:rPr>
          <w:rFonts w:ascii="Times New Roman" w:hAnsi="Times New Roman" w:cs="Times New Roman"/>
          <w:i/>
          <w:iCs/>
        </w:rPr>
        <w:t xml:space="preserve"> xử lý</w:t>
      </w:r>
      <w:r w:rsidR="00873879" w:rsidRPr="00DF474F">
        <w:rPr>
          <w:rFonts w:ascii="Times New Roman" w:hAnsi="Times New Roman" w:cs="Times New Roman"/>
          <w:i/>
          <w:iCs/>
        </w:rPr>
        <w:t>: hẹn gặp khách hàng trao đổi chặt chẽ 1 lần và yêu cầu khách hàng trả thêm tiền sửa đổi các chi tiết liên quan.</w:t>
      </w:r>
    </w:p>
    <w:p w14:paraId="587A9861" w14:textId="7EEBE356" w:rsidR="00873879" w:rsidRPr="00DF474F" w:rsidRDefault="00710B3F" w:rsidP="005830B5">
      <w:pPr>
        <w:pStyle w:val="ListParagraph"/>
        <w:numPr>
          <w:ilvl w:val="0"/>
          <w:numId w:val="18"/>
        </w:numPr>
        <w:rPr>
          <w:rFonts w:ascii="Times New Roman" w:hAnsi="Times New Roman" w:cs="Times New Roman"/>
        </w:rPr>
      </w:pPr>
      <w:r w:rsidRPr="00DF474F">
        <w:rPr>
          <w:rFonts w:ascii="Times New Roman" w:hAnsi="Times New Roman" w:cs="Times New Roman"/>
          <w:i/>
          <w:iCs/>
        </w:rPr>
        <w:t>Nghỉ phép dài hạn</w:t>
      </w:r>
    </w:p>
    <w:p w14:paraId="72349B26" w14:textId="493FB4A3" w:rsidR="00873879" w:rsidRPr="00DF474F" w:rsidRDefault="00873879" w:rsidP="005830B5">
      <w:pPr>
        <w:pStyle w:val="ListParagraph"/>
        <w:numPr>
          <w:ilvl w:val="0"/>
          <w:numId w:val="16"/>
        </w:numPr>
        <w:rPr>
          <w:rFonts w:ascii="Times New Roman" w:hAnsi="Times New Roman" w:cs="Times New Roman"/>
          <w:i/>
          <w:iCs/>
        </w:rPr>
      </w:pPr>
      <w:r w:rsidRPr="00DF474F">
        <w:rPr>
          <w:rFonts w:ascii="Times New Roman" w:hAnsi="Times New Roman" w:cs="Times New Roman"/>
          <w:i/>
          <w:iCs/>
        </w:rPr>
        <w:t>Mô tả rủi ro:</w:t>
      </w:r>
      <w:r w:rsidR="00710B3F" w:rsidRPr="00DF474F">
        <w:rPr>
          <w:rFonts w:ascii="Times New Roman" w:hAnsi="Times New Roman" w:cs="Times New Roman"/>
          <w:i/>
          <w:iCs/>
        </w:rPr>
        <w:t xml:space="preserve"> Trong quá trình làm dự án, các nhân viên có thể se mắc bệnh buộc phải nghỉ theo Luật Lao động. Ví dụ: Nhân viên nữ có thể nghỉ từ 3-6 tháng trong quá trình thai sản.</w:t>
      </w:r>
    </w:p>
    <w:p w14:paraId="6730FFCE" w14:textId="232A4A1A" w:rsidR="00873879" w:rsidRPr="00DF474F" w:rsidRDefault="00873879" w:rsidP="005830B5">
      <w:pPr>
        <w:pStyle w:val="ListParagraph"/>
        <w:numPr>
          <w:ilvl w:val="0"/>
          <w:numId w:val="16"/>
        </w:numPr>
        <w:rPr>
          <w:rFonts w:ascii="Times New Roman" w:hAnsi="Times New Roman" w:cs="Times New Roman"/>
          <w:i/>
          <w:iCs/>
        </w:rPr>
      </w:pPr>
      <w:r w:rsidRPr="00DF474F">
        <w:rPr>
          <w:rFonts w:ascii="Times New Roman" w:hAnsi="Times New Roman" w:cs="Times New Roman"/>
          <w:i/>
          <w:iCs/>
        </w:rPr>
        <w:t>Xác suất xảy ra</w:t>
      </w:r>
      <w:r w:rsidR="00710B3F" w:rsidRPr="00DF474F">
        <w:rPr>
          <w:rFonts w:ascii="Times New Roman" w:hAnsi="Times New Roman" w:cs="Times New Roman"/>
          <w:i/>
          <w:iCs/>
        </w:rPr>
        <w:t>: 45%</w:t>
      </w:r>
    </w:p>
    <w:p w14:paraId="5DD27D8B" w14:textId="1ADE7360" w:rsidR="00873879" w:rsidRPr="00DF474F" w:rsidRDefault="00873879" w:rsidP="005830B5">
      <w:pPr>
        <w:pStyle w:val="ListParagraph"/>
        <w:numPr>
          <w:ilvl w:val="0"/>
          <w:numId w:val="16"/>
        </w:numPr>
        <w:rPr>
          <w:rFonts w:ascii="Times New Roman" w:hAnsi="Times New Roman" w:cs="Times New Roman"/>
          <w:i/>
          <w:iCs/>
        </w:rPr>
      </w:pPr>
      <w:r w:rsidRPr="00DF474F">
        <w:rPr>
          <w:rFonts w:ascii="Times New Roman" w:hAnsi="Times New Roman" w:cs="Times New Roman"/>
          <w:i/>
          <w:iCs/>
        </w:rPr>
        <w:t>Mức độ thiệt hại</w:t>
      </w:r>
      <w:r w:rsidR="00710B3F" w:rsidRPr="00DF474F">
        <w:rPr>
          <w:rFonts w:ascii="Times New Roman" w:hAnsi="Times New Roman" w:cs="Times New Roman"/>
          <w:i/>
          <w:iCs/>
        </w:rPr>
        <w:t>: Có thể ảnh hưởng trực tiếp đến 30% doanh thu dự án</w:t>
      </w:r>
    </w:p>
    <w:p w14:paraId="6F271310" w14:textId="6080EB68" w:rsidR="00873879" w:rsidRPr="00DF474F" w:rsidRDefault="00873879" w:rsidP="005830B5">
      <w:pPr>
        <w:pStyle w:val="ListParagraph"/>
        <w:numPr>
          <w:ilvl w:val="0"/>
          <w:numId w:val="16"/>
        </w:numPr>
        <w:rPr>
          <w:rFonts w:ascii="Times New Roman" w:hAnsi="Times New Roman" w:cs="Times New Roman"/>
          <w:i/>
          <w:iCs/>
        </w:rPr>
      </w:pPr>
      <w:r w:rsidRPr="00DF474F">
        <w:rPr>
          <w:rFonts w:ascii="Times New Roman" w:hAnsi="Times New Roman" w:cs="Times New Roman"/>
          <w:i/>
          <w:iCs/>
        </w:rPr>
        <w:t>Giải pháp xử lý</w:t>
      </w:r>
      <w:r w:rsidR="00710B3F" w:rsidRPr="00DF474F">
        <w:rPr>
          <w:rFonts w:ascii="Times New Roman" w:hAnsi="Times New Roman" w:cs="Times New Roman"/>
          <w:i/>
          <w:iCs/>
        </w:rPr>
        <w:t>: Nhanh chóng tìm nhân viên thích hợp để thay thế vị trí bị trống.</w:t>
      </w:r>
    </w:p>
    <w:p w14:paraId="739FE0BE" w14:textId="5AB14194" w:rsidR="00710B3F" w:rsidRPr="00DF474F" w:rsidRDefault="00710B3F" w:rsidP="005830B5">
      <w:pPr>
        <w:pStyle w:val="ListParagraph"/>
        <w:numPr>
          <w:ilvl w:val="0"/>
          <w:numId w:val="18"/>
        </w:numPr>
        <w:rPr>
          <w:rFonts w:ascii="Times New Roman" w:hAnsi="Times New Roman" w:cs="Times New Roman"/>
          <w:i/>
          <w:iCs/>
        </w:rPr>
      </w:pPr>
      <w:r w:rsidRPr="00DF474F">
        <w:rPr>
          <w:rFonts w:ascii="Times New Roman" w:hAnsi="Times New Roman" w:cs="Times New Roman"/>
          <w:i/>
          <w:iCs/>
        </w:rPr>
        <w:t>Công nghệ</w:t>
      </w:r>
    </w:p>
    <w:p w14:paraId="5D2DBDB4" w14:textId="60F93DF7" w:rsidR="00710B3F" w:rsidRPr="00DF474F" w:rsidRDefault="00710B3F" w:rsidP="005830B5">
      <w:pPr>
        <w:pStyle w:val="ListParagraph"/>
        <w:numPr>
          <w:ilvl w:val="0"/>
          <w:numId w:val="19"/>
        </w:numPr>
        <w:rPr>
          <w:rFonts w:ascii="Times New Roman" w:hAnsi="Times New Roman" w:cs="Times New Roman"/>
          <w:i/>
          <w:iCs/>
        </w:rPr>
      </w:pPr>
      <w:r w:rsidRPr="00DF474F">
        <w:rPr>
          <w:rFonts w:ascii="Times New Roman" w:hAnsi="Times New Roman" w:cs="Times New Roman"/>
          <w:i/>
          <w:iCs/>
        </w:rPr>
        <w:t>Mô tả rủi ro:</w:t>
      </w:r>
      <w:r w:rsidR="00A0606D">
        <w:rPr>
          <w:rFonts w:ascii="Times New Roman" w:hAnsi="Times New Roman" w:cs="Times New Roman"/>
          <w:i/>
          <w:iCs/>
          <w:lang w:val="vi-VN"/>
        </w:rPr>
        <w:t xml:space="preserve"> công nghệ có thể thay đổi trong quá trình triển khai dự án</w:t>
      </w:r>
    </w:p>
    <w:p w14:paraId="3D1444F3" w14:textId="1616C3AB" w:rsidR="00710B3F" w:rsidRPr="00DF474F" w:rsidRDefault="00710B3F" w:rsidP="005830B5">
      <w:pPr>
        <w:pStyle w:val="ListParagraph"/>
        <w:numPr>
          <w:ilvl w:val="0"/>
          <w:numId w:val="19"/>
        </w:numPr>
        <w:rPr>
          <w:rFonts w:ascii="Times New Roman" w:hAnsi="Times New Roman" w:cs="Times New Roman"/>
          <w:i/>
          <w:iCs/>
        </w:rPr>
      </w:pPr>
      <w:r w:rsidRPr="00DF474F">
        <w:rPr>
          <w:rFonts w:ascii="Times New Roman" w:hAnsi="Times New Roman" w:cs="Times New Roman"/>
          <w:i/>
          <w:iCs/>
        </w:rPr>
        <w:t>Xác suất xảy ra:</w:t>
      </w:r>
    </w:p>
    <w:p w14:paraId="025D46A0" w14:textId="49B97C17" w:rsidR="00710B3F" w:rsidRPr="00DF474F" w:rsidRDefault="00710B3F" w:rsidP="005830B5">
      <w:pPr>
        <w:pStyle w:val="ListParagraph"/>
        <w:numPr>
          <w:ilvl w:val="0"/>
          <w:numId w:val="19"/>
        </w:numPr>
        <w:rPr>
          <w:rFonts w:ascii="Times New Roman" w:hAnsi="Times New Roman" w:cs="Times New Roman"/>
          <w:i/>
          <w:iCs/>
        </w:rPr>
      </w:pPr>
      <w:r w:rsidRPr="00DF474F">
        <w:rPr>
          <w:rFonts w:ascii="Times New Roman" w:hAnsi="Times New Roman" w:cs="Times New Roman"/>
          <w:i/>
          <w:iCs/>
        </w:rPr>
        <w:t>Mức độ thiệt hại:</w:t>
      </w:r>
    </w:p>
    <w:p w14:paraId="6BDA6933" w14:textId="2B58C93F" w:rsidR="00710B3F" w:rsidRPr="00DF474F" w:rsidRDefault="00710B3F" w:rsidP="005830B5">
      <w:pPr>
        <w:pStyle w:val="ListParagraph"/>
        <w:numPr>
          <w:ilvl w:val="0"/>
          <w:numId w:val="19"/>
        </w:numPr>
        <w:rPr>
          <w:rFonts w:ascii="Times New Roman" w:hAnsi="Times New Roman" w:cs="Times New Roman"/>
          <w:i/>
          <w:iCs/>
        </w:rPr>
      </w:pPr>
      <w:r w:rsidRPr="00DF474F">
        <w:rPr>
          <w:rFonts w:ascii="Times New Roman" w:hAnsi="Times New Roman" w:cs="Times New Roman"/>
          <w:i/>
          <w:iCs/>
        </w:rPr>
        <w:t>Giải pháp xử lý:</w:t>
      </w:r>
    </w:p>
    <w:p w14:paraId="3F1E3BEA" w14:textId="4FD62470" w:rsidR="00873879" w:rsidRPr="00DF474F" w:rsidRDefault="00223928" w:rsidP="005830B5">
      <w:pPr>
        <w:pStyle w:val="ListParagraph"/>
        <w:numPr>
          <w:ilvl w:val="0"/>
          <w:numId w:val="18"/>
        </w:numPr>
        <w:rPr>
          <w:rFonts w:ascii="Times New Roman" w:hAnsi="Times New Roman" w:cs="Times New Roman"/>
        </w:rPr>
      </w:pPr>
      <w:r w:rsidRPr="00DF474F">
        <w:rPr>
          <w:rFonts w:ascii="Times New Roman" w:hAnsi="Times New Roman" w:cs="Times New Roman"/>
        </w:rPr>
        <w:t>Lục đục nội bộ</w:t>
      </w:r>
    </w:p>
    <w:p w14:paraId="0DF93DAA" w14:textId="17BA5E02" w:rsidR="00223928" w:rsidRPr="00DF474F" w:rsidRDefault="00223928" w:rsidP="005830B5">
      <w:pPr>
        <w:pStyle w:val="ListParagraph"/>
        <w:numPr>
          <w:ilvl w:val="0"/>
          <w:numId w:val="20"/>
        </w:numPr>
        <w:rPr>
          <w:rFonts w:ascii="Times New Roman" w:hAnsi="Times New Roman" w:cs="Times New Roman"/>
          <w:i/>
          <w:iCs/>
        </w:rPr>
      </w:pPr>
      <w:r w:rsidRPr="00DF474F">
        <w:rPr>
          <w:rFonts w:ascii="Times New Roman" w:hAnsi="Times New Roman" w:cs="Times New Roman"/>
          <w:i/>
          <w:iCs/>
        </w:rPr>
        <w:t>Mô tả rủi ro:</w:t>
      </w:r>
      <w:r w:rsidR="00D019AC" w:rsidRPr="00DF474F">
        <w:rPr>
          <w:rFonts w:ascii="Times New Roman" w:hAnsi="Times New Roman" w:cs="Times New Roman"/>
          <w:i/>
          <w:iCs/>
        </w:rPr>
        <w:t xml:space="preserve"> </w:t>
      </w:r>
      <w:r w:rsidR="00D019AC" w:rsidRPr="00DF474F">
        <w:rPr>
          <w:rFonts w:ascii="Times New Roman" w:hAnsi="Times New Roman" w:cs="Times New Roman"/>
          <w:i/>
          <w:iCs/>
          <w:lang w:val="vi-VN"/>
        </w:rPr>
        <w:t>Vì tranh chấp, không thống nhất được quan điểm nên nhân viên rời bỏ dự án hoặc không thống nhất được kế hoạch cụ thể cho công việc.</w:t>
      </w:r>
    </w:p>
    <w:p w14:paraId="2DBF50EA" w14:textId="25E46E1E" w:rsidR="00223928" w:rsidRPr="00DF474F" w:rsidRDefault="00223928" w:rsidP="005830B5">
      <w:pPr>
        <w:pStyle w:val="ListParagraph"/>
        <w:numPr>
          <w:ilvl w:val="0"/>
          <w:numId w:val="20"/>
        </w:numPr>
        <w:rPr>
          <w:rFonts w:ascii="Times New Roman" w:hAnsi="Times New Roman" w:cs="Times New Roman"/>
          <w:i/>
          <w:iCs/>
        </w:rPr>
      </w:pPr>
      <w:r w:rsidRPr="00DF474F">
        <w:rPr>
          <w:rFonts w:ascii="Times New Roman" w:hAnsi="Times New Roman" w:cs="Times New Roman"/>
          <w:i/>
          <w:iCs/>
        </w:rPr>
        <w:t>Xác suất xảy ra:</w:t>
      </w:r>
      <w:r w:rsidR="00D019AC" w:rsidRPr="00DF474F">
        <w:rPr>
          <w:rFonts w:ascii="Times New Roman" w:hAnsi="Times New Roman" w:cs="Times New Roman"/>
          <w:i/>
          <w:iCs/>
        </w:rPr>
        <w:t xml:space="preserve"> 60%</w:t>
      </w:r>
    </w:p>
    <w:p w14:paraId="1F8FF6A7" w14:textId="033EDA7E" w:rsidR="00223928" w:rsidRPr="00DF474F" w:rsidRDefault="00223928" w:rsidP="005830B5">
      <w:pPr>
        <w:pStyle w:val="ListParagraph"/>
        <w:numPr>
          <w:ilvl w:val="0"/>
          <w:numId w:val="20"/>
        </w:numPr>
        <w:rPr>
          <w:rFonts w:ascii="Times New Roman" w:hAnsi="Times New Roman" w:cs="Times New Roman"/>
          <w:i/>
          <w:iCs/>
        </w:rPr>
      </w:pPr>
      <w:r w:rsidRPr="00DF474F">
        <w:rPr>
          <w:rFonts w:ascii="Times New Roman" w:hAnsi="Times New Roman" w:cs="Times New Roman"/>
          <w:i/>
          <w:iCs/>
        </w:rPr>
        <w:t>Mức độ thiệt hại:</w:t>
      </w:r>
      <w:r w:rsidR="00D019AC" w:rsidRPr="00DF474F">
        <w:rPr>
          <w:rFonts w:ascii="Times New Roman" w:hAnsi="Times New Roman" w:cs="Times New Roman"/>
          <w:i/>
          <w:iCs/>
          <w:sz w:val="24"/>
          <w:szCs w:val="24"/>
          <w:lang w:val="vi-VN"/>
        </w:rPr>
        <w:t xml:space="preserve"> </w:t>
      </w:r>
      <w:r w:rsidR="00D019AC" w:rsidRPr="00DF474F">
        <w:rPr>
          <w:rFonts w:ascii="Times New Roman" w:hAnsi="Times New Roman" w:cs="Times New Roman"/>
          <w:i/>
          <w:iCs/>
          <w:lang w:val="vi-VN"/>
        </w:rPr>
        <w:t>Rất lớn lên đến cả tỷ đồng, gây tổn thất nặng nề cho doanh nghiệp do dự án không thể thực hiện được và có khả năng phải đền hợp đồng. Từ đó ảnh hưởng đến danh tiếng của doanh nghiệp</w:t>
      </w:r>
    </w:p>
    <w:p w14:paraId="7EEC17D4" w14:textId="3819DC2B" w:rsidR="00223928" w:rsidRPr="00DF474F" w:rsidRDefault="00223928" w:rsidP="005830B5">
      <w:pPr>
        <w:pStyle w:val="ListParagraph"/>
        <w:numPr>
          <w:ilvl w:val="0"/>
          <w:numId w:val="20"/>
        </w:numPr>
        <w:rPr>
          <w:rFonts w:ascii="Times New Roman" w:hAnsi="Times New Roman" w:cs="Times New Roman"/>
          <w:i/>
          <w:iCs/>
        </w:rPr>
      </w:pPr>
      <w:r w:rsidRPr="00DF474F">
        <w:rPr>
          <w:rFonts w:ascii="Times New Roman" w:hAnsi="Times New Roman" w:cs="Times New Roman"/>
          <w:i/>
          <w:iCs/>
        </w:rPr>
        <w:t>Giải pháp xử lý:</w:t>
      </w:r>
      <w:r w:rsidR="00D019AC" w:rsidRPr="00DF474F">
        <w:rPr>
          <w:rFonts w:ascii="Times New Roman" w:hAnsi="Times New Roman" w:cs="Times New Roman"/>
          <w:i/>
          <w:iCs/>
        </w:rPr>
        <w:t xml:space="preserve"> Lãnh đạo hoặc leader có khả năng tổng hợp ý kiến, đưa ra các đề xuất người có chung ý tưởng, hướng đi vào chung 1 nhóm.</w:t>
      </w:r>
    </w:p>
    <w:p w14:paraId="6540BB52" w14:textId="38325B7A" w:rsidR="00223928" w:rsidRPr="00DF474F" w:rsidRDefault="00223928" w:rsidP="005830B5">
      <w:pPr>
        <w:pStyle w:val="ListParagraph"/>
        <w:numPr>
          <w:ilvl w:val="0"/>
          <w:numId w:val="18"/>
        </w:numPr>
        <w:rPr>
          <w:rFonts w:ascii="Times New Roman" w:hAnsi="Times New Roman" w:cs="Times New Roman"/>
        </w:rPr>
      </w:pPr>
      <w:r w:rsidRPr="00DF474F">
        <w:rPr>
          <w:rFonts w:ascii="Times New Roman" w:hAnsi="Times New Roman" w:cs="Times New Roman"/>
        </w:rPr>
        <w:t>Vấn đề tài chính</w:t>
      </w:r>
    </w:p>
    <w:p w14:paraId="4A0361F8" w14:textId="020EE710" w:rsidR="00223928" w:rsidRPr="00DF474F" w:rsidRDefault="00223928" w:rsidP="005830B5">
      <w:pPr>
        <w:pStyle w:val="ListParagraph"/>
        <w:numPr>
          <w:ilvl w:val="0"/>
          <w:numId w:val="21"/>
        </w:numPr>
        <w:rPr>
          <w:rFonts w:ascii="Times New Roman" w:hAnsi="Times New Roman" w:cs="Times New Roman"/>
          <w:i/>
          <w:iCs/>
        </w:rPr>
      </w:pPr>
      <w:r w:rsidRPr="00DF474F">
        <w:rPr>
          <w:rFonts w:ascii="Times New Roman" w:hAnsi="Times New Roman" w:cs="Times New Roman"/>
          <w:i/>
          <w:iCs/>
        </w:rPr>
        <w:t>Mô tả rủi ro:</w:t>
      </w:r>
      <w:r w:rsidR="00114E24" w:rsidRPr="00DF474F">
        <w:rPr>
          <w:rFonts w:ascii="Times New Roman" w:hAnsi="Times New Roman" w:cs="Times New Roman"/>
          <w:i/>
          <w:iCs/>
        </w:rPr>
        <w:t xml:space="preserve"> Thiếu hụt chi phí vận hành dự án do thiếu hụt chi phí đâu tư cơ sở vật chất(văn phòng, thiết bị điện tử…)</w:t>
      </w:r>
    </w:p>
    <w:p w14:paraId="7ED248B9" w14:textId="05A068E5" w:rsidR="00223928" w:rsidRPr="00DF474F" w:rsidRDefault="00223928" w:rsidP="005830B5">
      <w:pPr>
        <w:pStyle w:val="ListParagraph"/>
        <w:numPr>
          <w:ilvl w:val="0"/>
          <w:numId w:val="21"/>
        </w:numPr>
        <w:rPr>
          <w:rFonts w:ascii="Times New Roman" w:hAnsi="Times New Roman" w:cs="Times New Roman"/>
          <w:i/>
          <w:iCs/>
        </w:rPr>
      </w:pPr>
      <w:r w:rsidRPr="00DF474F">
        <w:rPr>
          <w:rFonts w:ascii="Times New Roman" w:hAnsi="Times New Roman" w:cs="Times New Roman"/>
          <w:i/>
          <w:iCs/>
        </w:rPr>
        <w:t>Xác suất xảy ra:</w:t>
      </w:r>
      <w:r w:rsidR="00114E24" w:rsidRPr="00DF474F">
        <w:rPr>
          <w:rFonts w:ascii="Times New Roman" w:hAnsi="Times New Roman" w:cs="Times New Roman"/>
          <w:i/>
          <w:iCs/>
        </w:rPr>
        <w:t xml:space="preserve"> 59%</w:t>
      </w:r>
    </w:p>
    <w:p w14:paraId="643CD50B" w14:textId="4F86D952" w:rsidR="00223928" w:rsidRPr="00DF474F" w:rsidRDefault="00223928" w:rsidP="005830B5">
      <w:pPr>
        <w:pStyle w:val="ListParagraph"/>
        <w:numPr>
          <w:ilvl w:val="0"/>
          <w:numId w:val="21"/>
        </w:numPr>
        <w:rPr>
          <w:rFonts w:ascii="Times New Roman" w:hAnsi="Times New Roman" w:cs="Times New Roman"/>
          <w:i/>
          <w:iCs/>
        </w:rPr>
      </w:pPr>
      <w:r w:rsidRPr="00DF474F">
        <w:rPr>
          <w:rFonts w:ascii="Times New Roman" w:hAnsi="Times New Roman" w:cs="Times New Roman"/>
          <w:i/>
          <w:iCs/>
        </w:rPr>
        <w:t>Mức độ thiệt hại:</w:t>
      </w:r>
      <w:r w:rsidR="00114E24" w:rsidRPr="00DF474F">
        <w:rPr>
          <w:rFonts w:ascii="Times New Roman" w:hAnsi="Times New Roman" w:cs="Times New Roman"/>
          <w:i/>
          <w:iCs/>
        </w:rPr>
        <w:t xml:space="preserve"> </w:t>
      </w:r>
      <w:r w:rsidR="00114E24" w:rsidRPr="00DF474F">
        <w:rPr>
          <w:rFonts w:ascii="Times New Roman" w:hAnsi="Times New Roman" w:cs="Times New Roman"/>
          <w:i/>
          <w:iCs/>
          <w:lang w:val="vi-VN"/>
        </w:rPr>
        <w:t>Do thiếu hụt kinh phí, dự án sẽ rơi vào trạng thái treo để chờ vốn hoặc tệ hơn là có thể phải hủy bỏ dự án.</w:t>
      </w:r>
    </w:p>
    <w:p w14:paraId="5F5B3B6B" w14:textId="3732E5BC" w:rsidR="00223928" w:rsidRPr="00DF474F" w:rsidRDefault="00223928" w:rsidP="005830B5">
      <w:pPr>
        <w:pStyle w:val="ListParagraph"/>
        <w:numPr>
          <w:ilvl w:val="0"/>
          <w:numId w:val="21"/>
        </w:numPr>
        <w:rPr>
          <w:rFonts w:ascii="Times New Roman" w:hAnsi="Times New Roman" w:cs="Times New Roman"/>
          <w:i/>
          <w:iCs/>
        </w:rPr>
      </w:pPr>
      <w:r w:rsidRPr="00DF474F">
        <w:rPr>
          <w:rFonts w:ascii="Times New Roman" w:hAnsi="Times New Roman" w:cs="Times New Roman"/>
          <w:i/>
          <w:iCs/>
        </w:rPr>
        <w:t>Giải pháp xử lý:</w:t>
      </w:r>
      <w:r w:rsidR="00114E24" w:rsidRPr="00DF474F">
        <w:rPr>
          <w:rFonts w:ascii="Times New Roman" w:hAnsi="Times New Roman" w:cs="Times New Roman"/>
          <w:i/>
          <w:iCs/>
          <w:sz w:val="24"/>
          <w:szCs w:val="24"/>
          <w:lang w:val="vi-VN"/>
        </w:rPr>
        <w:t xml:space="preserve"> </w:t>
      </w:r>
      <w:r w:rsidR="00114E24" w:rsidRPr="00DF474F">
        <w:rPr>
          <w:rFonts w:ascii="Times New Roman" w:hAnsi="Times New Roman" w:cs="Times New Roman"/>
          <w:i/>
          <w:iCs/>
          <w:lang w:val="vi-VN"/>
        </w:rPr>
        <w:t>Tính toán cẩn thận tiền bạc, cân đối chi phí sao cho hợp lý, có một khoản dự trù cho những tình huống xấu có thể xảy ra.</w:t>
      </w:r>
    </w:p>
    <w:p w14:paraId="5532CC94" w14:textId="4F7211A5" w:rsidR="00E31DB9" w:rsidRPr="00DF474F" w:rsidRDefault="00E31DB9" w:rsidP="00E31DB9">
      <w:pPr>
        <w:pStyle w:val="Heading1"/>
        <w:rPr>
          <w:rFonts w:ascii="Times New Roman" w:hAnsi="Times New Roman" w:cs="Times New Roman"/>
        </w:rPr>
      </w:pPr>
      <w:bookmarkStart w:id="16" w:name="_Toc57272154"/>
      <w:r w:rsidRPr="00DF474F">
        <w:rPr>
          <w:rFonts w:ascii="Times New Roman" w:hAnsi="Times New Roman" w:cs="Times New Roman"/>
        </w:rPr>
        <w:lastRenderedPageBreak/>
        <w:t>Ước lượng giá thành</w:t>
      </w:r>
      <w:bookmarkEnd w:id="16"/>
    </w:p>
    <w:p w14:paraId="0956B7DC" w14:textId="7C170DDC" w:rsidR="00643D16" w:rsidRPr="00DF474F" w:rsidRDefault="00643D16" w:rsidP="003D6029">
      <w:pPr>
        <w:rPr>
          <w:rFonts w:ascii="Times New Roman" w:hAnsi="Times New Roman" w:cs="Times New Roman"/>
          <w:i/>
        </w:rPr>
      </w:pPr>
      <w:r w:rsidRPr="00DF474F">
        <w:rPr>
          <w:rFonts w:ascii="Times New Roman" w:hAnsi="Times New Roman" w:cs="Times New Roman"/>
          <w:i/>
        </w:rPr>
        <w:t>Giả định rằng nhóm tải về mã nguồn mở này</w:t>
      </w:r>
      <w:r w:rsidR="00D52202" w:rsidRPr="00DF474F">
        <w:rPr>
          <w:rFonts w:ascii="Times New Roman" w:hAnsi="Times New Roman" w:cs="Times New Roman"/>
          <w:i/>
        </w:rPr>
        <w:t>, tìm hiểu</w:t>
      </w:r>
      <w:r w:rsidRPr="00DF474F">
        <w:rPr>
          <w:rFonts w:ascii="Times New Roman" w:hAnsi="Times New Roman" w:cs="Times New Roman"/>
          <w:i/>
        </w:rPr>
        <w:t xml:space="preserve"> và đem </w:t>
      </w:r>
      <w:r w:rsidR="003A5EB8" w:rsidRPr="00DF474F">
        <w:rPr>
          <w:rFonts w:ascii="Times New Roman" w:hAnsi="Times New Roman" w:cs="Times New Roman"/>
          <w:i/>
        </w:rPr>
        <w:t>bán luôn cho người sử dụng</w:t>
      </w:r>
    </w:p>
    <w:p w14:paraId="44E85B20" w14:textId="76E9FB33" w:rsidR="003E6A70" w:rsidRPr="00DF474F" w:rsidRDefault="003E6A70" w:rsidP="003D6029">
      <w:pPr>
        <w:rPr>
          <w:rFonts w:ascii="Times New Roman" w:hAnsi="Times New Roman" w:cs="Times New Roman"/>
          <w:i/>
        </w:rPr>
      </w:pPr>
      <w:r w:rsidRPr="00DF474F">
        <w:rPr>
          <w:rFonts w:ascii="Times New Roman" w:hAnsi="Times New Roman" w:cs="Times New Roman"/>
          <w:i/>
        </w:rPr>
        <w:t>Chi phí phát triển  +  Chi phí kiểm thử</w:t>
      </w:r>
    </w:p>
    <w:p w14:paraId="5B12B085" w14:textId="57F96118" w:rsidR="003E6A70" w:rsidRPr="00DF474F" w:rsidRDefault="003E6A70" w:rsidP="003D6029">
      <w:pPr>
        <w:rPr>
          <w:rFonts w:ascii="Times New Roman" w:hAnsi="Times New Roman" w:cs="Times New Roman"/>
          <w:i/>
        </w:rPr>
      </w:pPr>
      <w:r w:rsidRPr="00DF474F">
        <w:rPr>
          <w:rFonts w:ascii="Times New Roman" w:hAnsi="Times New Roman" w:cs="Times New Roman"/>
          <w:i/>
        </w:rPr>
        <w:t>Chi phí vận hành</w:t>
      </w:r>
      <w:r w:rsidR="003C2146" w:rsidRPr="00DF474F">
        <w:rPr>
          <w:rFonts w:ascii="Times New Roman" w:hAnsi="Times New Roman" w:cs="Times New Roman"/>
          <w:i/>
        </w:rPr>
        <w:t>, quản lý, hành chính</w:t>
      </w:r>
    </w:p>
    <w:p w14:paraId="150ECCDC" w14:textId="16B828C3" w:rsidR="003C2146" w:rsidRPr="00DF474F" w:rsidRDefault="003C2146" w:rsidP="003D6029">
      <w:pPr>
        <w:rPr>
          <w:rFonts w:ascii="Times New Roman" w:hAnsi="Times New Roman" w:cs="Times New Roman"/>
          <w:i/>
        </w:rPr>
      </w:pPr>
      <w:r w:rsidRPr="00DF474F">
        <w:rPr>
          <w:rFonts w:ascii="Times New Roman" w:hAnsi="Times New Roman" w:cs="Times New Roman"/>
          <w:i/>
        </w:rPr>
        <w:t>Chi phí kính doanh, quảng cáo, tiếp thị</w:t>
      </w:r>
    </w:p>
    <w:p w14:paraId="578C2CD0" w14:textId="2114E611" w:rsidR="00D65A38" w:rsidRPr="00DF474F" w:rsidRDefault="00D65A38" w:rsidP="00D65A38">
      <w:pPr>
        <w:pStyle w:val="Heading1"/>
        <w:rPr>
          <w:rFonts w:ascii="Times New Roman" w:hAnsi="Times New Roman" w:cs="Times New Roman"/>
        </w:rPr>
      </w:pPr>
      <w:bookmarkStart w:id="17" w:name="_Toc57272155"/>
      <w:r w:rsidRPr="00DF474F">
        <w:rPr>
          <w:rFonts w:ascii="Times New Roman" w:hAnsi="Times New Roman" w:cs="Times New Roman"/>
        </w:rPr>
        <w:t>Ước lượng chất lượng</w:t>
      </w:r>
      <w:bookmarkEnd w:id="17"/>
    </w:p>
    <w:p w14:paraId="32007B6F" w14:textId="1DFFE073" w:rsidR="00D65A38" w:rsidRPr="00BB7FB9" w:rsidRDefault="00FF6F60" w:rsidP="003D6029">
      <w:pPr>
        <w:rPr>
          <w:rFonts w:ascii="Times New Roman" w:hAnsi="Times New Roman" w:cs="Times New Roman"/>
          <w:i/>
          <w:lang w:val="vi-VN"/>
        </w:rPr>
      </w:pPr>
      <w:r w:rsidRPr="00DF474F">
        <w:rPr>
          <w:rFonts w:ascii="Times New Roman" w:hAnsi="Times New Roman" w:cs="Times New Roman"/>
          <w:i/>
        </w:rPr>
        <w:t>Ước lượng số dòng code</w:t>
      </w:r>
      <w:r w:rsidR="00BB7FB9">
        <w:rPr>
          <w:rFonts w:ascii="Times New Roman" w:hAnsi="Times New Roman" w:cs="Times New Roman"/>
          <w:i/>
          <w:lang w:val="vi-VN"/>
        </w:rPr>
        <w:t xml:space="preserve"> :140</w:t>
      </w:r>
    </w:p>
    <w:p w14:paraId="49FE857A" w14:textId="7C1089C8" w:rsidR="00FF6F60" w:rsidRPr="00BB7FB9" w:rsidRDefault="00FF6F60" w:rsidP="003D6029">
      <w:pPr>
        <w:rPr>
          <w:rFonts w:ascii="Times New Roman" w:hAnsi="Times New Roman" w:cs="Times New Roman"/>
          <w:i/>
          <w:lang w:val="vi-VN"/>
        </w:rPr>
      </w:pPr>
      <w:r w:rsidRPr="00DF474F">
        <w:rPr>
          <w:rFonts w:ascii="Times New Roman" w:hAnsi="Times New Roman" w:cs="Times New Roman"/>
          <w:i/>
        </w:rPr>
        <w:t xml:space="preserve">Ước lượng số testcase </w:t>
      </w:r>
      <w:r w:rsidR="00BB7FB9">
        <w:rPr>
          <w:rFonts w:ascii="Times New Roman" w:hAnsi="Times New Roman" w:cs="Times New Roman"/>
          <w:i/>
          <w:lang w:val="vi-VN"/>
        </w:rPr>
        <w:t xml:space="preserve"> :</w:t>
      </w:r>
    </w:p>
    <w:p w14:paraId="22C571DC" w14:textId="060DE2F2" w:rsidR="00AE641A" w:rsidRPr="00DF474F" w:rsidRDefault="00AE641A" w:rsidP="003D6029">
      <w:pPr>
        <w:rPr>
          <w:rFonts w:ascii="Times New Roman" w:hAnsi="Times New Roman" w:cs="Times New Roman"/>
          <w:i/>
          <w:lang w:val="fr-FR"/>
        </w:rPr>
      </w:pPr>
      <w:r w:rsidRPr="00DF474F">
        <w:rPr>
          <w:rFonts w:ascii="Times New Roman" w:hAnsi="Times New Roman" w:cs="Times New Roman"/>
          <w:i/>
          <w:lang w:val="fr-FR"/>
        </w:rPr>
        <w:t>Qui định số dòng comment trên mỗi K</w:t>
      </w:r>
      <w:r w:rsidR="009D5FF7" w:rsidRPr="00DF474F">
        <w:rPr>
          <w:rFonts w:ascii="Times New Roman" w:hAnsi="Times New Roman" w:cs="Times New Roman"/>
          <w:i/>
          <w:lang w:val="fr-FR"/>
        </w:rPr>
        <w:t>l</w:t>
      </w:r>
      <w:r w:rsidRPr="00DF474F">
        <w:rPr>
          <w:rFonts w:ascii="Times New Roman" w:hAnsi="Times New Roman" w:cs="Times New Roman"/>
          <w:i/>
          <w:lang w:val="fr-FR"/>
        </w:rPr>
        <w:t>oc</w:t>
      </w:r>
    </w:p>
    <w:p w14:paraId="2715EB7B" w14:textId="40CA726C" w:rsidR="009D5FF7" w:rsidRPr="00DF474F" w:rsidRDefault="009D5FF7" w:rsidP="003D6029">
      <w:pPr>
        <w:rPr>
          <w:rFonts w:ascii="Times New Roman" w:hAnsi="Times New Roman" w:cs="Times New Roman"/>
          <w:i/>
          <w:lang w:val="fr-FR"/>
        </w:rPr>
      </w:pPr>
      <w:r w:rsidRPr="00DF474F">
        <w:rPr>
          <w:rFonts w:ascii="Times New Roman" w:hAnsi="Times New Roman" w:cs="Times New Roman"/>
          <w:i/>
          <w:lang w:val="fr-FR"/>
        </w:rPr>
        <w:t>Qui định về số unit test, automation test</w:t>
      </w:r>
    </w:p>
    <w:p w14:paraId="46C3CD65" w14:textId="51F65BDC" w:rsidR="005E2D65" w:rsidRPr="00DF474F" w:rsidRDefault="005E2D65" w:rsidP="005E2D65">
      <w:pPr>
        <w:pStyle w:val="Heading1"/>
        <w:rPr>
          <w:rFonts w:ascii="Times New Roman" w:hAnsi="Times New Roman" w:cs="Times New Roman"/>
        </w:rPr>
      </w:pPr>
      <w:bookmarkStart w:id="18" w:name="_Toc57272156"/>
      <w:r w:rsidRPr="00DF474F">
        <w:rPr>
          <w:rFonts w:ascii="Times New Roman" w:hAnsi="Times New Roman" w:cs="Times New Roman"/>
        </w:rPr>
        <w:t>Đóng dự án</w:t>
      </w:r>
      <w:bookmarkEnd w:id="18"/>
    </w:p>
    <w:p w14:paraId="6CD045D2" w14:textId="10AD25F7" w:rsidR="005E2D65" w:rsidRPr="00B92D0B" w:rsidRDefault="008E6AE9" w:rsidP="005E2D65">
      <w:pPr>
        <w:rPr>
          <w:rFonts w:ascii="Times New Roman" w:hAnsi="Times New Roman" w:cs="Times New Roman"/>
          <w:lang w:val="vi-VN"/>
        </w:rPr>
      </w:pPr>
      <w:r w:rsidRPr="00DF474F">
        <w:rPr>
          <w:rFonts w:ascii="Times New Roman" w:hAnsi="Times New Roman" w:cs="Times New Roman"/>
        </w:rPr>
        <w:t>Thực hiện các thống kê</w:t>
      </w:r>
      <w:r w:rsidR="00B92D0B">
        <w:rPr>
          <w:rFonts w:ascii="Times New Roman" w:hAnsi="Times New Roman" w:cs="Times New Roman"/>
          <w:lang w:val="vi-VN"/>
        </w:rPr>
        <w:t xml:space="preserve"> .</w:t>
      </w:r>
    </w:p>
    <w:p w14:paraId="37A5DC86" w14:textId="03D73393" w:rsidR="008E6AE9" w:rsidRPr="00DF474F" w:rsidRDefault="00D1020B" w:rsidP="00D1020B">
      <w:pPr>
        <w:pStyle w:val="Heading2"/>
        <w:rPr>
          <w:rFonts w:ascii="Times New Roman" w:hAnsi="Times New Roman" w:cs="Times New Roman"/>
        </w:rPr>
      </w:pPr>
      <w:bookmarkStart w:id="19" w:name="_Toc57272157"/>
      <w:r w:rsidRPr="00DF474F">
        <w:rPr>
          <w:rFonts w:ascii="Times New Roman" w:hAnsi="Times New Roman" w:cs="Times New Roman"/>
        </w:rPr>
        <w:t>Quản lý mã nguồn</w:t>
      </w:r>
      <w:bookmarkEnd w:id="19"/>
    </w:p>
    <w:p w14:paraId="727D6E3F" w14:textId="25B8E7AC" w:rsidR="00D1020B" w:rsidRPr="00DF474F" w:rsidRDefault="00D1020B" w:rsidP="005E2D65">
      <w:pPr>
        <w:rPr>
          <w:rFonts w:ascii="Times New Roman" w:hAnsi="Times New Roman" w:cs="Times New Roman"/>
        </w:rPr>
      </w:pPr>
      <w:r w:rsidRPr="00DF474F">
        <w:rPr>
          <w:rFonts w:ascii="Times New Roman" w:hAnsi="Times New Roman" w:cs="Times New Roman"/>
        </w:rPr>
        <w:t>Dựa trên các biểu đồ của Git</w:t>
      </w:r>
      <w:r w:rsidR="006D666A" w:rsidRPr="00DF474F">
        <w:rPr>
          <w:rFonts w:ascii="Times New Roman" w:hAnsi="Times New Roman" w:cs="Times New Roman"/>
        </w:rPr>
        <w:t xml:space="preserve"> của dự án mới mà nhóm đã fork</w:t>
      </w:r>
      <w:r w:rsidR="00687A4B" w:rsidRPr="00DF474F">
        <w:rPr>
          <w:rFonts w:ascii="Times New Roman" w:hAnsi="Times New Roman" w:cs="Times New Roman"/>
        </w:rPr>
        <w:t>, hoặc các công cụ phân tích code</w:t>
      </w:r>
      <w:r w:rsidRPr="00DF474F">
        <w:rPr>
          <w:rFonts w:ascii="Times New Roman" w:hAnsi="Times New Roman" w:cs="Times New Roman"/>
        </w:rPr>
        <w:t>,</w:t>
      </w:r>
      <w:r w:rsidR="006A739D" w:rsidRPr="00DF474F">
        <w:rPr>
          <w:rFonts w:ascii="Times New Roman" w:hAnsi="Times New Roman" w:cs="Times New Roman"/>
        </w:rPr>
        <w:t xml:space="preserve"> xuất ra </w:t>
      </w:r>
      <w:r w:rsidR="00924FA9" w:rsidRPr="00DF474F">
        <w:rPr>
          <w:rFonts w:ascii="Times New Roman" w:hAnsi="Times New Roman" w:cs="Times New Roman"/>
        </w:rPr>
        <w:t>3</w:t>
      </w:r>
      <w:r w:rsidR="006A739D" w:rsidRPr="00DF474F">
        <w:rPr>
          <w:rFonts w:ascii="Times New Roman" w:hAnsi="Times New Roman" w:cs="Times New Roman"/>
        </w:rPr>
        <w:t xml:space="preserve"> thông kê</w:t>
      </w:r>
      <w:r w:rsidR="00ED43BF" w:rsidRPr="00DF474F">
        <w:rPr>
          <w:rFonts w:ascii="Times New Roman" w:hAnsi="Times New Roman" w:cs="Times New Roman"/>
        </w:rPr>
        <w:t>. Gợi ý</w:t>
      </w:r>
      <w:r w:rsidR="00A46FF8" w:rsidRPr="00DF474F">
        <w:rPr>
          <w:rFonts w:ascii="Times New Roman" w:hAnsi="Times New Roman" w:cs="Times New Roman"/>
        </w:rPr>
        <w:t xml:space="preserve"> </w:t>
      </w:r>
    </w:p>
    <w:p w14:paraId="2E646AEC" w14:textId="70A50CAB" w:rsidR="006A739D" w:rsidRPr="00DF474F" w:rsidRDefault="00DD4BB4" w:rsidP="005830B5">
      <w:pPr>
        <w:pStyle w:val="ListParagraph"/>
        <w:numPr>
          <w:ilvl w:val="0"/>
          <w:numId w:val="5"/>
        </w:numPr>
        <w:rPr>
          <w:rFonts w:ascii="Times New Roman" w:hAnsi="Times New Roman" w:cs="Times New Roman"/>
        </w:rPr>
      </w:pPr>
      <w:r w:rsidRPr="00DF474F">
        <w:rPr>
          <w:rFonts w:ascii="Times New Roman" w:hAnsi="Times New Roman" w:cs="Times New Roman"/>
        </w:rPr>
        <w:t>Số commit của mỗi người</w:t>
      </w:r>
    </w:p>
    <w:p w14:paraId="06E3DE0E" w14:textId="3A10E2A0" w:rsidR="00DD4BB4" w:rsidRPr="00DF474F" w:rsidRDefault="00DD4BB4" w:rsidP="005830B5">
      <w:pPr>
        <w:pStyle w:val="ListParagraph"/>
        <w:numPr>
          <w:ilvl w:val="0"/>
          <w:numId w:val="5"/>
        </w:numPr>
        <w:rPr>
          <w:rFonts w:ascii="Times New Roman" w:hAnsi="Times New Roman" w:cs="Times New Roman"/>
        </w:rPr>
      </w:pPr>
      <w:r w:rsidRPr="00DF474F">
        <w:rPr>
          <w:rFonts w:ascii="Times New Roman" w:hAnsi="Times New Roman" w:cs="Times New Roman"/>
        </w:rPr>
        <w:t>Phân bố commit của dự án (sáng chiều đêm…)</w:t>
      </w:r>
    </w:p>
    <w:p w14:paraId="34D2EF2A" w14:textId="3DCBD9A1" w:rsidR="00DD4BB4" w:rsidRPr="00DF474F" w:rsidRDefault="000E5F9F" w:rsidP="005830B5">
      <w:pPr>
        <w:pStyle w:val="ListParagraph"/>
        <w:numPr>
          <w:ilvl w:val="0"/>
          <w:numId w:val="5"/>
        </w:numPr>
        <w:rPr>
          <w:rFonts w:ascii="Times New Roman" w:hAnsi="Times New Roman" w:cs="Times New Roman"/>
        </w:rPr>
      </w:pPr>
      <w:r w:rsidRPr="00DF474F">
        <w:rPr>
          <w:rFonts w:ascii="Times New Roman" w:hAnsi="Times New Roman" w:cs="Times New Roman"/>
        </w:rPr>
        <w:t xml:space="preserve">Số </w:t>
      </w:r>
      <w:r w:rsidR="001C5DD1" w:rsidRPr="00DF474F">
        <w:rPr>
          <w:rFonts w:ascii="Times New Roman" w:hAnsi="Times New Roman" w:cs="Times New Roman"/>
        </w:rPr>
        <w:t xml:space="preserve">dòng lệnh bị </w:t>
      </w:r>
      <w:r w:rsidRPr="00DF474F">
        <w:rPr>
          <w:rFonts w:ascii="Times New Roman" w:hAnsi="Times New Roman" w:cs="Times New Roman"/>
        </w:rPr>
        <w:t>thay đổi</w:t>
      </w:r>
    </w:p>
    <w:p w14:paraId="363052BB" w14:textId="77B9D073" w:rsidR="00DC5E3B" w:rsidRPr="00DF474F" w:rsidRDefault="00DC5E3B" w:rsidP="005830B5">
      <w:pPr>
        <w:pStyle w:val="ListParagraph"/>
        <w:numPr>
          <w:ilvl w:val="0"/>
          <w:numId w:val="5"/>
        </w:numPr>
        <w:rPr>
          <w:rFonts w:ascii="Times New Roman" w:hAnsi="Times New Roman" w:cs="Times New Roman"/>
        </w:rPr>
      </w:pPr>
      <w:r w:rsidRPr="00DF474F">
        <w:rPr>
          <w:rFonts w:ascii="Times New Roman" w:hAnsi="Times New Roman" w:cs="Times New Roman"/>
        </w:rPr>
        <w:t>Sơ đồ các branch được tạo ra</w:t>
      </w:r>
    </w:p>
    <w:p w14:paraId="658CE6F7" w14:textId="091921DB" w:rsidR="000F7EFC" w:rsidRPr="00DF474F" w:rsidRDefault="000F7EFC" w:rsidP="005830B5">
      <w:pPr>
        <w:pStyle w:val="ListParagraph"/>
        <w:numPr>
          <w:ilvl w:val="0"/>
          <w:numId w:val="5"/>
        </w:numPr>
        <w:rPr>
          <w:rFonts w:ascii="Times New Roman" w:hAnsi="Times New Roman" w:cs="Times New Roman"/>
        </w:rPr>
      </w:pPr>
      <w:r w:rsidRPr="00DF474F">
        <w:rPr>
          <w:rFonts w:ascii="Times New Roman" w:hAnsi="Times New Roman" w:cs="Times New Roman"/>
        </w:rPr>
        <w:t>Số dòng lệnh của dự án</w:t>
      </w:r>
    </w:p>
    <w:p w14:paraId="071A5D9D" w14:textId="006A1283" w:rsidR="00D1020B" w:rsidRPr="00DF474F" w:rsidRDefault="00D1020B" w:rsidP="00D1020B">
      <w:pPr>
        <w:pStyle w:val="Heading2"/>
        <w:rPr>
          <w:rFonts w:ascii="Times New Roman" w:hAnsi="Times New Roman" w:cs="Times New Roman"/>
        </w:rPr>
      </w:pPr>
      <w:bookmarkStart w:id="20" w:name="_Toc57272158"/>
      <w:r w:rsidRPr="00DF474F">
        <w:rPr>
          <w:rFonts w:ascii="Times New Roman" w:hAnsi="Times New Roman" w:cs="Times New Roman"/>
        </w:rPr>
        <w:t>Quản lý công việc</w:t>
      </w:r>
      <w:bookmarkEnd w:id="20"/>
    </w:p>
    <w:p w14:paraId="35E6B112" w14:textId="1C8C6250" w:rsidR="00816042" w:rsidRPr="00DF474F" w:rsidRDefault="00816042" w:rsidP="00816042">
      <w:pPr>
        <w:rPr>
          <w:rFonts w:ascii="Times New Roman" w:hAnsi="Times New Roman" w:cs="Times New Roman"/>
        </w:rPr>
      </w:pPr>
      <w:r w:rsidRPr="00DF474F">
        <w:rPr>
          <w:rFonts w:ascii="Times New Roman" w:hAnsi="Times New Roman" w:cs="Times New Roman"/>
        </w:rPr>
        <w:t xml:space="preserve">Dựa trên các biểu đồ của </w:t>
      </w:r>
      <w:r w:rsidR="000C1F52" w:rsidRPr="00DF474F">
        <w:rPr>
          <w:rFonts w:ascii="Times New Roman" w:hAnsi="Times New Roman" w:cs="Times New Roman"/>
        </w:rPr>
        <w:t>Planner</w:t>
      </w:r>
      <w:r w:rsidRPr="00DF474F">
        <w:rPr>
          <w:rFonts w:ascii="Times New Roman" w:hAnsi="Times New Roman" w:cs="Times New Roman"/>
        </w:rPr>
        <w:t xml:space="preserve">, xuất ra </w:t>
      </w:r>
      <w:r w:rsidR="00EC046A" w:rsidRPr="00DF474F">
        <w:rPr>
          <w:rFonts w:ascii="Times New Roman" w:hAnsi="Times New Roman" w:cs="Times New Roman"/>
        </w:rPr>
        <w:t>2</w:t>
      </w:r>
      <w:r w:rsidRPr="00DF474F">
        <w:rPr>
          <w:rFonts w:ascii="Times New Roman" w:hAnsi="Times New Roman" w:cs="Times New Roman"/>
        </w:rPr>
        <w:t xml:space="preserve"> th</w:t>
      </w:r>
      <w:r w:rsidR="00F7259E" w:rsidRPr="00DF474F">
        <w:rPr>
          <w:rFonts w:ascii="Times New Roman" w:hAnsi="Times New Roman" w:cs="Times New Roman"/>
        </w:rPr>
        <w:t>ố</w:t>
      </w:r>
      <w:r w:rsidRPr="00DF474F">
        <w:rPr>
          <w:rFonts w:ascii="Times New Roman" w:hAnsi="Times New Roman" w:cs="Times New Roman"/>
        </w:rPr>
        <w:t>ng kê. Gợi ý</w:t>
      </w:r>
    </w:p>
    <w:p w14:paraId="4FB2F80B" w14:textId="736A1734" w:rsidR="00924FA9" w:rsidRPr="00DF474F" w:rsidRDefault="00816042" w:rsidP="005830B5">
      <w:pPr>
        <w:pStyle w:val="ListParagraph"/>
        <w:numPr>
          <w:ilvl w:val="0"/>
          <w:numId w:val="6"/>
        </w:numPr>
        <w:rPr>
          <w:rFonts w:ascii="Times New Roman" w:hAnsi="Times New Roman" w:cs="Times New Roman"/>
        </w:rPr>
      </w:pPr>
      <w:r w:rsidRPr="00DF474F">
        <w:rPr>
          <w:rFonts w:ascii="Times New Roman" w:hAnsi="Times New Roman" w:cs="Times New Roman"/>
        </w:rPr>
        <w:t xml:space="preserve">Số task </w:t>
      </w:r>
      <w:r w:rsidR="00F916B8" w:rsidRPr="00DF474F">
        <w:rPr>
          <w:rFonts w:ascii="Times New Roman" w:hAnsi="Times New Roman" w:cs="Times New Roman"/>
        </w:rPr>
        <w:t>đã hoàn thành, chưa hoàn thành,</w:t>
      </w:r>
      <w:r w:rsidR="00720ED8" w:rsidRPr="00DF474F">
        <w:rPr>
          <w:rFonts w:ascii="Times New Roman" w:hAnsi="Times New Roman" w:cs="Times New Roman"/>
        </w:rPr>
        <w:t xml:space="preserve"> </w:t>
      </w:r>
      <w:r w:rsidR="00B92D0B">
        <w:rPr>
          <w:rFonts w:ascii="Times New Roman" w:hAnsi="Times New Roman" w:cs="Times New Roman"/>
        </w:rPr>
        <w:t>muộn</w:t>
      </w:r>
      <w:r w:rsidR="00B92D0B">
        <w:rPr>
          <w:rFonts w:ascii="Times New Roman" w:hAnsi="Times New Roman" w:cs="Times New Roman"/>
          <w:lang w:val="vi-VN"/>
        </w:rPr>
        <w:t>.</w:t>
      </w:r>
    </w:p>
    <w:p w14:paraId="4D3B78A3" w14:textId="6709AE79" w:rsidR="00720ED8" w:rsidRPr="00DF474F" w:rsidRDefault="00B20CF2" w:rsidP="005830B5">
      <w:pPr>
        <w:pStyle w:val="ListParagraph"/>
        <w:numPr>
          <w:ilvl w:val="0"/>
          <w:numId w:val="6"/>
        </w:numPr>
        <w:rPr>
          <w:rFonts w:ascii="Times New Roman" w:hAnsi="Times New Roman" w:cs="Times New Roman"/>
        </w:rPr>
      </w:pPr>
      <w:r w:rsidRPr="00DF474F">
        <w:rPr>
          <w:rFonts w:ascii="Times New Roman" w:hAnsi="Times New Roman" w:cs="Times New Roman"/>
        </w:rPr>
        <w:t>Bố trí task theo Schedule</w:t>
      </w:r>
      <w:r w:rsidR="00B92D0B">
        <w:rPr>
          <w:rFonts w:ascii="Times New Roman" w:hAnsi="Times New Roman" w:cs="Times New Roman"/>
          <w:lang w:val="vi-VN"/>
        </w:rPr>
        <w:t xml:space="preserve"> .</w:t>
      </w:r>
    </w:p>
    <w:p w14:paraId="01AC2A27" w14:textId="1E92EDB7" w:rsidR="00127A55" w:rsidRPr="00DF474F" w:rsidRDefault="00127A55" w:rsidP="00127A55">
      <w:pPr>
        <w:pStyle w:val="Heading1"/>
        <w:rPr>
          <w:rFonts w:ascii="Times New Roman" w:hAnsi="Times New Roman" w:cs="Times New Roman"/>
          <w:lang w:eastAsia="en-US" w:bidi="ar-SA"/>
        </w:rPr>
      </w:pPr>
      <w:bookmarkStart w:id="21" w:name="_Toc57272159"/>
      <w:r w:rsidRPr="00DF474F">
        <w:rPr>
          <w:rFonts w:ascii="Times New Roman" w:hAnsi="Times New Roman" w:cs="Times New Roman"/>
          <w:lang w:eastAsia="en-US" w:bidi="ar-SA"/>
        </w:rPr>
        <w:t>Danh mục tài liệu liên quan</w:t>
      </w:r>
      <w:bookmarkEnd w:id="21"/>
    </w:p>
    <w:p w14:paraId="46BDFD53" w14:textId="77777777" w:rsidR="00127A55" w:rsidRPr="00DF474F" w:rsidRDefault="00127A55" w:rsidP="00127A55">
      <w:pPr>
        <w:rPr>
          <w:rFonts w:ascii="Times New Roman" w:hAnsi="Times New Roman" w:cs="Times New Roman"/>
          <w:lang w:eastAsia="en-US" w:bidi="ar-SA"/>
        </w:rPr>
      </w:pPr>
    </w:p>
    <w:p w14:paraId="7568F996" w14:textId="77777777" w:rsidR="00BC1A91" w:rsidRPr="00DF474F" w:rsidRDefault="00BC1A91" w:rsidP="00BC1A91">
      <w:pPr>
        <w:rPr>
          <w:rFonts w:ascii="Times New Roman" w:hAnsi="Times New Roman" w:cs="Times New Roman"/>
          <w:lang w:eastAsia="en-US" w:bidi="ar-SA"/>
        </w:rPr>
      </w:pPr>
    </w:p>
    <w:p w14:paraId="17965795" w14:textId="77777777" w:rsidR="003F1120" w:rsidRPr="00DF474F" w:rsidRDefault="003F1120" w:rsidP="003F1120">
      <w:pPr>
        <w:rPr>
          <w:rFonts w:ascii="Times New Roman" w:hAnsi="Times New Roman" w:cs="Times New Roman"/>
        </w:rPr>
      </w:pPr>
    </w:p>
    <w:sectPr w:rsidR="003F1120" w:rsidRPr="00DF474F" w:rsidSect="005013DA">
      <w:headerReference w:type="even" r:id="rId15"/>
      <w:headerReference w:type="default" r:id="rId16"/>
      <w:footerReference w:type="even" r:id="rId17"/>
      <w:footerReference w:type="default" r:id="rId18"/>
      <w:headerReference w:type="first" r:id="rId19"/>
      <w:footerReference w:type="first" r:id="rId20"/>
      <w:footnotePr>
        <w:pos w:val="beneathText"/>
      </w:footnotePr>
      <w:pgSz w:w="11905" w:h="16837"/>
      <w:pgMar w:top="1138" w:right="1138" w:bottom="1138" w:left="1987" w:header="57"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DAC70D" w14:textId="77777777" w:rsidR="00B75425" w:rsidRDefault="00B75425">
      <w:r>
        <w:separator/>
      </w:r>
    </w:p>
    <w:p w14:paraId="66131FE0" w14:textId="77777777" w:rsidR="00B75425" w:rsidRDefault="00B75425"/>
  </w:endnote>
  <w:endnote w:type="continuationSeparator" w:id="0">
    <w:p w14:paraId="4835068B" w14:textId="77777777" w:rsidR="00B75425" w:rsidRDefault="00B75425">
      <w:r>
        <w:continuationSeparator/>
      </w:r>
    </w:p>
    <w:p w14:paraId="3548CBB4" w14:textId="77777777" w:rsidR="00B75425" w:rsidRDefault="00B75425"/>
  </w:endnote>
  <w:endnote w:type="continuationNotice" w:id="1">
    <w:p w14:paraId="67CF36AB" w14:textId="77777777" w:rsidR="00B75425" w:rsidRDefault="00B754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E27ED2" w14:textId="77777777" w:rsidR="00A46170" w:rsidRPr="009A57EC" w:rsidRDefault="00932976" w:rsidP="00445936">
    <w:pPr>
      <w:pStyle w:val="Footer"/>
      <w:pBdr>
        <w:top w:val="single" w:sz="8" w:space="1" w:color="365F91"/>
      </w:pBdr>
      <w:tabs>
        <w:tab w:val="right" w:pos="8757"/>
      </w:tabs>
      <w:rPr>
        <w:i/>
        <w:color w:val="951B13"/>
        <w:lang w:eastAsia="ar-SA" w:bidi="ar-SA"/>
      </w:rPr>
    </w:pPr>
    <w:r w:rsidRPr="009A57EC">
      <w:rPr>
        <w:i/>
        <w:color w:val="951B13"/>
        <w:lang w:eastAsia="ar-SA" w:bidi="ar-SA"/>
      </w:rPr>
      <w:t>www.techlinkvn.com</w:t>
    </w:r>
    <w:r w:rsidR="00A46170" w:rsidRPr="009A57EC">
      <w:rPr>
        <w:i/>
        <w:color w:val="951B13"/>
        <w:lang w:eastAsia="ar-SA" w:bidi="ar-SA"/>
      </w:rPr>
      <w:tab/>
    </w:r>
    <w:r w:rsidR="00A46170" w:rsidRPr="009A57EC">
      <w:rPr>
        <w:i/>
        <w:color w:val="951B13"/>
        <w:lang w:eastAsia="ar-SA" w:bidi="ar-SA"/>
      </w:rPr>
      <w:fldChar w:fldCharType="begin"/>
    </w:r>
    <w:r w:rsidR="00A46170" w:rsidRPr="009A57EC">
      <w:rPr>
        <w:i/>
        <w:color w:val="951B13"/>
        <w:lang w:eastAsia="ar-SA" w:bidi="ar-SA"/>
      </w:rPr>
      <w:instrText xml:space="preserve"> PAGE </w:instrText>
    </w:r>
    <w:r w:rsidR="00A46170" w:rsidRPr="009A57EC">
      <w:rPr>
        <w:i/>
        <w:color w:val="951B13"/>
        <w:lang w:eastAsia="ar-SA" w:bidi="ar-SA"/>
      </w:rPr>
      <w:fldChar w:fldCharType="separate"/>
    </w:r>
    <w:r w:rsidR="00396BF4">
      <w:rPr>
        <w:i/>
        <w:noProof/>
        <w:color w:val="951B13"/>
        <w:lang w:eastAsia="ar-SA" w:bidi="ar-SA"/>
      </w:rPr>
      <w:t>v</w:t>
    </w:r>
    <w:r w:rsidR="00A46170" w:rsidRPr="009A57EC">
      <w:rPr>
        <w:i/>
        <w:color w:val="951B13"/>
        <w:lang w:eastAsia="ar-SA" w:bidi="ar-S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E7BF06" w14:textId="42B74BC1" w:rsidR="00033D8B" w:rsidRPr="00932976" w:rsidRDefault="00932976" w:rsidP="00033D8B">
    <w:pPr>
      <w:pStyle w:val="Footer"/>
      <w:tabs>
        <w:tab w:val="left" w:pos="990"/>
      </w:tabs>
      <w:rPr>
        <w:i/>
        <w:color w:val="003366"/>
      </w:rPr>
    </w:pPr>
    <w:r w:rsidRPr="00932976">
      <w:rPr>
        <w:i/>
        <w:color w:val="003366"/>
      </w:rPr>
      <w:t>Address</w:t>
    </w:r>
    <w:r>
      <w:rPr>
        <w:i/>
        <w:color w:val="003366"/>
      </w:rPr>
      <w:tab/>
    </w:r>
    <w:r w:rsidRPr="00932976">
      <w:rPr>
        <w:i/>
        <w:color w:val="003366"/>
      </w:rPr>
      <w:t xml:space="preserve">: </w:t>
    </w:r>
    <w:r w:rsidR="00644387">
      <w:rPr>
        <w:i/>
        <w:color w:val="003366"/>
      </w:rPr>
      <w:t>s</w:t>
    </w:r>
    <w:r w:rsidR="00033D8B" w:rsidRPr="00AA0DD6">
      <w:rPr>
        <w:i/>
        <w:color w:val="003366"/>
      </w:rPr>
      <w:t xml:space="preserve">uite </w:t>
    </w:r>
    <w:r w:rsidR="00320782">
      <w:rPr>
        <w:i/>
        <w:color w:val="003366"/>
      </w:rPr>
      <w:t>50</w:t>
    </w:r>
    <w:r w:rsidR="00644387">
      <w:rPr>
        <w:i/>
        <w:color w:val="003366"/>
      </w:rPr>
      <w:t>4</w:t>
    </w:r>
    <w:r w:rsidR="00033D8B" w:rsidRPr="00AA0DD6">
      <w:rPr>
        <w:i/>
        <w:color w:val="003366"/>
      </w:rPr>
      <w:t xml:space="preserve">, B1 Building, </w:t>
    </w:r>
    <w:r w:rsidR="00320782">
      <w:rPr>
        <w:i/>
        <w:color w:val="003366"/>
      </w:rPr>
      <w:t>HUST</w:t>
    </w:r>
  </w:p>
  <w:p w14:paraId="43981AA0" w14:textId="5F4FFB3E" w:rsidR="00033D8B" w:rsidRPr="00932976" w:rsidRDefault="00033D8B" w:rsidP="00033D8B">
    <w:pPr>
      <w:pStyle w:val="Footer"/>
      <w:tabs>
        <w:tab w:val="left" w:pos="990"/>
      </w:tabs>
      <w:rPr>
        <w:i/>
        <w:color w:val="003366"/>
      </w:rPr>
    </w:pPr>
    <w:r>
      <w:rPr>
        <w:i/>
        <w:color w:val="003366"/>
      </w:rPr>
      <w:t>Tel</w:t>
    </w:r>
    <w:r w:rsidRPr="00932976">
      <w:rPr>
        <w:i/>
        <w:color w:val="003366"/>
      </w:rPr>
      <w:tab/>
      <w:t xml:space="preserve">: </w:t>
    </w:r>
  </w:p>
  <w:p w14:paraId="3D4256F9" w14:textId="57CB25D8" w:rsidR="00932976" w:rsidRDefault="00932976" w:rsidP="00932976">
    <w:pPr>
      <w:pStyle w:val="Footer"/>
      <w:tabs>
        <w:tab w:val="left" w:pos="990"/>
      </w:tabs>
      <w:rPr>
        <w:i/>
        <w:color w:val="003366"/>
      </w:rPr>
    </w:pPr>
    <w:r w:rsidRPr="00932976">
      <w:rPr>
        <w:i/>
        <w:color w:val="003366"/>
      </w:rPr>
      <w:t>Website</w:t>
    </w:r>
    <w:r w:rsidRPr="00932976">
      <w:rPr>
        <w:i/>
        <w:color w:val="003366"/>
      </w:rPr>
      <w:tab/>
      <w:t xml:space="preserve">: </w:t>
    </w:r>
    <w:r w:rsidR="009A2527">
      <w:rPr>
        <w:i/>
        <w:color w:val="003366"/>
      </w:rPr>
      <w:t>soict</w:t>
    </w:r>
    <w:r w:rsidR="00320782">
      <w:rPr>
        <w:i/>
        <w:color w:val="003366"/>
      </w:rPr>
      <w:t>.hust.edu.vn</w:t>
    </w:r>
  </w:p>
  <w:p w14:paraId="350F690C" w14:textId="77777777" w:rsidR="00932976" w:rsidRDefault="00932976">
    <w:pPr>
      <w:pStyle w:val="Footer"/>
      <w:rPr>
        <w:i/>
        <w:color w:val="003366"/>
      </w:rPr>
    </w:pPr>
  </w:p>
  <w:p w14:paraId="2B3DBBFD" w14:textId="77777777" w:rsidR="00932976" w:rsidRDefault="00932976">
    <w:pPr>
      <w:pStyle w:val="Footer"/>
      <w:rPr>
        <w:i/>
        <w:color w:val="003366"/>
      </w:rPr>
    </w:pPr>
  </w:p>
  <w:p w14:paraId="7A61AF73" w14:textId="77777777" w:rsidR="00932976" w:rsidRPr="00932976" w:rsidRDefault="00932976">
    <w:pPr>
      <w:pStyle w:val="Footer"/>
      <w:rPr>
        <w:i/>
        <w:color w:val="00336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37E45A" w14:textId="77777777" w:rsidR="00A46170" w:rsidRDefault="00A46170"/>
  <w:p w14:paraId="7F403060" w14:textId="77777777" w:rsidR="00A46170" w:rsidRDefault="00A4617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485AEA" w14:textId="77AA30B6" w:rsidR="00A46170" w:rsidRPr="001022FF" w:rsidRDefault="00BB183C" w:rsidP="00C659C5">
    <w:pPr>
      <w:pStyle w:val="Footer"/>
      <w:pBdr>
        <w:top w:val="single" w:sz="8" w:space="1" w:color="365F91"/>
      </w:pBdr>
      <w:tabs>
        <w:tab w:val="right" w:pos="8757"/>
      </w:tabs>
      <w:rPr>
        <w:i/>
        <w:color w:val="C00000"/>
        <w:lang w:eastAsia="ar-SA" w:bidi="ar-SA"/>
      </w:rPr>
    </w:pPr>
    <w:r>
      <w:rPr>
        <w:i/>
        <w:color w:val="C00000"/>
        <w:lang w:eastAsia="ar-SA" w:bidi="ar-SA"/>
      </w:rPr>
      <w:t>soict.hust.edu.vn</w:t>
    </w:r>
    <w:r w:rsidR="00A46170" w:rsidRPr="001022FF">
      <w:rPr>
        <w:i/>
        <w:color w:val="C00000"/>
        <w:lang w:eastAsia="ar-SA" w:bidi="ar-SA"/>
      </w:rPr>
      <w:tab/>
    </w:r>
    <w:r w:rsidR="00A46170" w:rsidRPr="001022FF">
      <w:rPr>
        <w:i/>
        <w:color w:val="C00000"/>
        <w:lang w:eastAsia="ar-SA" w:bidi="ar-SA"/>
      </w:rPr>
      <w:fldChar w:fldCharType="begin"/>
    </w:r>
    <w:r w:rsidR="00A46170" w:rsidRPr="001022FF">
      <w:rPr>
        <w:i/>
        <w:color w:val="C00000"/>
        <w:lang w:eastAsia="ar-SA" w:bidi="ar-SA"/>
      </w:rPr>
      <w:instrText xml:space="preserve"> PAGE </w:instrText>
    </w:r>
    <w:r w:rsidR="00A46170" w:rsidRPr="001022FF">
      <w:rPr>
        <w:i/>
        <w:color w:val="C00000"/>
        <w:lang w:eastAsia="ar-SA" w:bidi="ar-SA"/>
      </w:rPr>
      <w:fldChar w:fldCharType="separate"/>
    </w:r>
    <w:r w:rsidR="009349BF">
      <w:rPr>
        <w:i/>
        <w:noProof/>
        <w:color w:val="C00000"/>
        <w:lang w:eastAsia="ar-SA" w:bidi="ar-SA"/>
      </w:rPr>
      <w:t>7</w:t>
    </w:r>
    <w:r w:rsidR="00A46170" w:rsidRPr="001022FF">
      <w:rPr>
        <w:i/>
        <w:color w:val="C00000"/>
        <w:lang w:eastAsia="ar-SA" w:bidi="ar-SA"/>
      </w:rPr>
      <w:fldChar w:fldCharType="end"/>
    </w:r>
    <w:r w:rsidR="00A46170" w:rsidRPr="001022FF">
      <w:rPr>
        <w:i/>
        <w:color w:val="C00000"/>
        <w:lang w:eastAsia="ar-SA" w:bidi="ar-SA"/>
      </w:rPr>
      <w:t>/</w:t>
    </w:r>
    <w:r w:rsidR="00A46170" w:rsidRPr="001022FF">
      <w:rPr>
        <w:i/>
        <w:color w:val="C00000"/>
        <w:lang w:eastAsia="ar-SA" w:bidi="ar-SA"/>
      </w:rPr>
      <w:fldChar w:fldCharType="begin"/>
    </w:r>
    <w:r w:rsidR="00A46170" w:rsidRPr="001022FF">
      <w:rPr>
        <w:i/>
        <w:color w:val="C00000"/>
        <w:lang w:eastAsia="ar-SA" w:bidi="ar-SA"/>
      </w:rPr>
      <w:instrText xml:space="preserve"> NUMPAGES \*Arabic </w:instrText>
    </w:r>
    <w:r w:rsidR="00A46170" w:rsidRPr="001022FF">
      <w:rPr>
        <w:i/>
        <w:color w:val="C00000"/>
        <w:lang w:eastAsia="ar-SA" w:bidi="ar-SA"/>
      </w:rPr>
      <w:fldChar w:fldCharType="separate"/>
    </w:r>
    <w:r w:rsidR="009349BF">
      <w:rPr>
        <w:i/>
        <w:noProof/>
        <w:color w:val="C00000"/>
        <w:lang w:eastAsia="ar-SA" w:bidi="ar-SA"/>
      </w:rPr>
      <w:t>10</w:t>
    </w:r>
    <w:r w:rsidR="00A46170" w:rsidRPr="001022FF">
      <w:rPr>
        <w:i/>
        <w:color w:val="C00000"/>
        <w:lang w:eastAsia="ar-SA" w:bidi="ar-S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28EB8C" w14:textId="77777777" w:rsidR="00A46170" w:rsidRDefault="00A461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7705A9" w14:textId="77777777" w:rsidR="00B75425" w:rsidRDefault="00B75425">
      <w:r>
        <w:separator/>
      </w:r>
    </w:p>
    <w:p w14:paraId="7621086C" w14:textId="77777777" w:rsidR="00B75425" w:rsidRDefault="00B75425"/>
  </w:footnote>
  <w:footnote w:type="continuationSeparator" w:id="0">
    <w:p w14:paraId="619AB743" w14:textId="77777777" w:rsidR="00B75425" w:rsidRDefault="00B75425">
      <w:r>
        <w:continuationSeparator/>
      </w:r>
    </w:p>
    <w:p w14:paraId="07756E2B" w14:textId="77777777" w:rsidR="00B75425" w:rsidRDefault="00B75425"/>
  </w:footnote>
  <w:footnote w:type="continuationNotice" w:id="1">
    <w:p w14:paraId="6895F81F" w14:textId="77777777" w:rsidR="00B75425" w:rsidRDefault="00B754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FD2E81" w14:textId="2274A31A" w:rsidR="00A46170" w:rsidRPr="009A57EC" w:rsidRDefault="0049419B" w:rsidP="002F5F61">
    <w:pPr>
      <w:pStyle w:val="Header"/>
      <w:pBdr>
        <w:bottom w:val="single" w:sz="8" w:space="1" w:color="365F91"/>
      </w:pBdr>
      <w:tabs>
        <w:tab w:val="left" w:pos="0"/>
        <w:tab w:val="right" w:pos="8784"/>
      </w:tabs>
      <w:ind w:right="27"/>
      <w:rPr>
        <w:i/>
        <w:color w:val="951B13"/>
        <w:lang w:eastAsia="ar-SA" w:bidi="ar-SA"/>
      </w:rPr>
    </w:pPr>
    <w:r>
      <w:rPr>
        <w:noProof/>
        <w:lang w:eastAsia="en-US" w:bidi="ar-SA"/>
      </w:rPr>
      <w:drawing>
        <wp:inline distT="0" distB="0" distL="0" distR="0" wp14:anchorId="6FA1F169" wp14:editId="32B74899">
          <wp:extent cx="603738" cy="604733"/>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04433" cy="605429"/>
                  </a:xfrm>
                  <a:prstGeom prst="rect">
                    <a:avLst/>
                  </a:prstGeom>
                </pic:spPr>
              </pic:pic>
            </a:graphicData>
          </a:graphic>
        </wp:inline>
      </w:drawing>
    </w:r>
    <w:r w:rsidR="00A46170" w:rsidRPr="009A57EC">
      <w:rPr>
        <w:i/>
        <w:color w:val="951B13"/>
        <w:lang w:eastAsia="ar-SA" w:bidi="ar-SA"/>
      </w:rPr>
      <w:tab/>
      <w:t>Preface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163434" w14:textId="489BF406" w:rsidR="002F64A0" w:rsidRDefault="002F64A0">
    <w:pPr>
      <w:pStyle w:val="Header"/>
    </w:pPr>
    <w:r>
      <w:rPr>
        <w:noProof/>
        <w:lang w:eastAsia="en-US" w:bidi="ar-SA"/>
      </w:rPr>
      <w:drawing>
        <wp:inline distT="0" distB="0" distL="0" distR="0" wp14:anchorId="21ED5BDB" wp14:editId="4BE42258">
          <wp:extent cx="603738" cy="604733"/>
          <wp:effectExtent l="0" t="0" r="635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04433" cy="60542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A77296" w14:textId="77777777" w:rsidR="00A46170" w:rsidRDefault="00A4617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9438D9" w14:textId="3F5096F9" w:rsidR="00CD745D" w:rsidRPr="009C208E" w:rsidRDefault="005013DA" w:rsidP="009C208E">
    <w:pPr>
      <w:rPr>
        <w:rFonts w:ascii="Times New Roman" w:hAnsi="Times New Roman" w:cs="Times New Roman"/>
        <w:color w:val="0070C0"/>
        <w:sz w:val="24"/>
        <w:szCs w:val="24"/>
      </w:rPr>
    </w:pPr>
    <w:r w:rsidRPr="009C208E">
      <w:rPr>
        <w:noProof/>
        <w:lang w:eastAsia="en-US" w:bidi="ar-SA"/>
      </w:rPr>
      <w:drawing>
        <wp:inline distT="0" distB="0" distL="0" distR="0" wp14:anchorId="11BCA680" wp14:editId="396D00F7">
          <wp:extent cx="767861" cy="7274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69405" cy="728910"/>
                  </a:xfrm>
                  <a:prstGeom prst="rect">
                    <a:avLst/>
                  </a:prstGeom>
                </pic:spPr>
              </pic:pic>
            </a:graphicData>
          </a:graphic>
        </wp:inline>
      </w:drawing>
    </w:r>
  </w:p>
  <w:p w14:paraId="0A17CD0E" w14:textId="2B470188" w:rsidR="00CD745D" w:rsidRPr="00CD745D" w:rsidRDefault="005013DA" w:rsidP="00CD745D">
    <w:pPr>
      <w:pStyle w:val="Header"/>
      <w:pBdr>
        <w:bottom w:val="single" w:sz="8" w:space="1" w:color="365F91"/>
      </w:pBdr>
      <w:tabs>
        <w:tab w:val="right" w:pos="8784"/>
      </w:tabs>
      <w:ind w:right="27"/>
      <w:rPr>
        <w:i/>
        <w:color w:val="C00000"/>
        <w:lang w:eastAsia="ar-SA" w:bidi="ar-SA"/>
      </w:rPr>
    </w:pPr>
    <w:r w:rsidRPr="005013DA">
      <w:rPr>
        <w:rFonts w:ascii="Times New Roman" w:hAnsi="Times New Roman" w:cs="Times New Roman"/>
        <w:i/>
        <w:color w:val="FF0000"/>
        <w:sz w:val="24"/>
        <w:szCs w:val="24"/>
      </w:rPr>
      <w:t>Excel Custom Functions</w:t>
    </w:r>
    <w:r w:rsidR="00A46170" w:rsidRPr="00AB15C8">
      <w:rPr>
        <w:i/>
        <w:color w:val="C00000"/>
        <w:lang w:eastAsia="ar-SA" w:bidi="ar-SA"/>
      </w:rPr>
      <w:tab/>
    </w:r>
    <w:r w:rsidR="000800BD">
      <w:rPr>
        <w:i/>
        <w:color w:val="C00000"/>
        <w:lang w:eastAsia="ar-SA" w:bidi="ar-SA"/>
      </w:rPr>
      <w:fldChar w:fldCharType="begin"/>
    </w:r>
    <w:r w:rsidR="000800BD">
      <w:rPr>
        <w:i/>
        <w:color w:val="C00000"/>
        <w:lang w:eastAsia="ar-SA" w:bidi="ar-SA"/>
      </w:rPr>
      <w:instrText xml:space="preserve"> TITLE   \* MERGEFORMAT </w:instrText>
    </w:r>
    <w:r w:rsidR="000800BD">
      <w:rPr>
        <w:i/>
        <w:color w:val="C00000"/>
        <w:lang w:eastAsia="ar-SA" w:bidi="ar-SA"/>
      </w:rPr>
      <w:fldChar w:fldCharType="separate"/>
    </w:r>
    <w:r w:rsidR="000604A2">
      <w:rPr>
        <w:i/>
        <w:color w:val="C00000"/>
        <w:lang w:eastAsia="ar-SA" w:bidi="ar-SA"/>
      </w:rPr>
      <w:t>Ước lượng dự án nguồn mở</w:t>
    </w:r>
    <w:r w:rsidR="000800BD">
      <w:rPr>
        <w:i/>
        <w:color w:val="C00000"/>
        <w:lang w:eastAsia="ar-SA" w:bidi="ar-SA"/>
      </w:rPr>
      <w:fldChar w:fldCharType="end"/>
    </w:r>
    <w:r w:rsidR="000604A2">
      <w:rPr>
        <w:i/>
        <w:color w:val="C00000"/>
        <w:lang w:eastAsia="ar-SA" w:bidi="ar-SA"/>
      </w:rPr>
      <w:t>:</w:t>
    </w:r>
    <w:r w:rsidR="00A46170" w:rsidRPr="00AB15C8">
      <w:rPr>
        <w:i/>
        <w:color w:val="C00000"/>
        <w:lang w:eastAsia="ar-SA" w:bidi="ar-SA"/>
      </w:rPr>
      <w:t xml:space="preserve"> </w:t>
    </w:r>
    <w:r w:rsidR="00DF474F">
      <w:rPr>
        <w:i/>
        <w:color w:val="C00000"/>
        <w:lang w:eastAsia="ar-SA" w:bidi="ar-SA"/>
      </w:rPr>
      <w:t>Excel Custom Functions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75C654" w14:textId="77777777" w:rsidR="00A46170" w:rsidRDefault="00A461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AC12CE28"/>
    <w:lvl w:ilvl="0">
      <w:start w:val="1"/>
      <w:numFmt w:val="decimal"/>
      <w:pStyle w:val="Heading1"/>
      <w:lvlText w:val="%1. "/>
      <w:lvlJc w:val="left"/>
      <w:pPr>
        <w:tabs>
          <w:tab w:val="num" w:pos="432"/>
        </w:tabs>
        <w:ind w:left="432" w:hanging="432"/>
      </w:pPr>
    </w:lvl>
    <w:lvl w:ilvl="1">
      <w:start w:val="1"/>
      <w:numFmt w:val="decimal"/>
      <w:pStyle w:val="Heading2"/>
      <w:lvlText w:val="%1.%2."/>
      <w:lvlJc w:val="left"/>
      <w:pPr>
        <w:tabs>
          <w:tab w:val="num" w:pos="576"/>
        </w:tabs>
        <w:ind w:left="576" w:hanging="576"/>
      </w:pPr>
      <w:rPr>
        <w:rFonts w:ascii="Tahoma" w:hAnsi="Tahoma" w:cs="Tahoma" w:hint="default"/>
      </w:r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multilevel"/>
    <w:tmpl w:val="00000003"/>
    <w:name w:val="WW8Num2"/>
    <w:lvl w:ilvl="0">
      <w:start w:val="1"/>
      <w:numFmt w:val="decimal"/>
      <w:lvlText w:val="%1."/>
      <w:lvlJc w:val="left"/>
      <w:pPr>
        <w:tabs>
          <w:tab w:val="num" w:pos="360"/>
        </w:tabs>
        <w:ind w:left="360" w:hanging="360"/>
      </w:pPr>
    </w:lvl>
    <w:lvl w:ilvl="1">
      <w:start w:val="1"/>
      <w:numFmt w:val="lowerLetter"/>
      <w:lvlText w:val="%2."/>
      <w:lvlJc w:val="left"/>
      <w:pPr>
        <w:tabs>
          <w:tab w:val="num" w:pos="1015"/>
        </w:tabs>
        <w:ind w:left="1015" w:hanging="360"/>
      </w:pPr>
    </w:lvl>
    <w:lvl w:ilvl="2">
      <w:start w:val="1"/>
      <w:numFmt w:val="lowerRoman"/>
      <w:lvlText w:val="%3."/>
      <w:lvlJc w:val="right"/>
      <w:pPr>
        <w:tabs>
          <w:tab w:val="num" w:pos="1735"/>
        </w:tabs>
        <w:ind w:left="1735" w:hanging="180"/>
      </w:pPr>
    </w:lvl>
    <w:lvl w:ilvl="3">
      <w:start w:val="1"/>
      <w:numFmt w:val="decimal"/>
      <w:lvlText w:val="%4."/>
      <w:lvlJc w:val="left"/>
      <w:pPr>
        <w:tabs>
          <w:tab w:val="num" w:pos="2455"/>
        </w:tabs>
        <w:ind w:left="2455" w:hanging="360"/>
      </w:pPr>
    </w:lvl>
    <w:lvl w:ilvl="4">
      <w:start w:val="1"/>
      <w:numFmt w:val="lowerLetter"/>
      <w:lvlText w:val="%5."/>
      <w:lvlJc w:val="left"/>
      <w:pPr>
        <w:tabs>
          <w:tab w:val="num" w:pos="3175"/>
        </w:tabs>
        <w:ind w:left="3175" w:hanging="360"/>
      </w:pPr>
    </w:lvl>
    <w:lvl w:ilvl="5">
      <w:start w:val="1"/>
      <w:numFmt w:val="lowerRoman"/>
      <w:lvlText w:val="%6."/>
      <w:lvlJc w:val="right"/>
      <w:pPr>
        <w:tabs>
          <w:tab w:val="num" w:pos="3895"/>
        </w:tabs>
        <w:ind w:left="3895" w:hanging="180"/>
      </w:pPr>
    </w:lvl>
    <w:lvl w:ilvl="6">
      <w:start w:val="1"/>
      <w:numFmt w:val="decimal"/>
      <w:lvlText w:val="%7."/>
      <w:lvlJc w:val="left"/>
      <w:pPr>
        <w:tabs>
          <w:tab w:val="num" w:pos="4615"/>
        </w:tabs>
        <w:ind w:left="4615" w:hanging="360"/>
      </w:pPr>
    </w:lvl>
    <w:lvl w:ilvl="7">
      <w:start w:val="1"/>
      <w:numFmt w:val="lowerLetter"/>
      <w:lvlText w:val="%8."/>
      <w:lvlJc w:val="left"/>
      <w:pPr>
        <w:tabs>
          <w:tab w:val="num" w:pos="5335"/>
        </w:tabs>
        <w:ind w:left="5335" w:hanging="360"/>
      </w:pPr>
    </w:lvl>
    <w:lvl w:ilvl="8">
      <w:start w:val="1"/>
      <w:numFmt w:val="lowerRoman"/>
      <w:lvlText w:val="%9."/>
      <w:lvlJc w:val="right"/>
      <w:pPr>
        <w:tabs>
          <w:tab w:val="num" w:pos="6055"/>
        </w:tabs>
        <w:ind w:left="6055" w:hanging="180"/>
      </w:pPr>
    </w:lvl>
  </w:abstractNum>
  <w:abstractNum w:abstractNumId="3" w15:restartNumberingAfterBreak="0">
    <w:nsid w:val="00000005"/>
    <w:multiLevelType w:val="singleLevel"/>
    <w:tmpl w:val="00000005"/>
    <w:name w:val="WW8Num4"/>
    <w:lvl w:ilvl="0">
      <w:start w:val="1"/>
      <w:numFmt w:val="decimal"/>
      <w:lvlText w:val="%1."/>
      <w:lvlJc w:val="left"/>
      <w:pPr>
        <w:tabs>
          <w:tab w:val="num" w:pos="720"/>
        </w:tabs>
        <w:ind w:left="720" w:hanging="360"/>
      </w:pPr>
      <w:rPr>
        <w:rFonts w:ascii="Tahoma" w:hAnsi="Tahoma" w:cs="Tahoma"/>
        <w:sz w:val="20"/>
        <w:szCs w:val="20"/>
      </w:rPr>
    </w:lvl>
  </w:abstractNum>
  <w:abstractNum w:abstractNumId="4" w15:restartNumberingAfterBreak="0">
    <w:nsid w:val="00000006"/>
    <w:multiLevelType w:val="singleLevel"/>
    <w:tmpl w:val="00000006"/>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7"/>
    <w:multiLevelType w:val="singleLevel"/>
    <w:tmpl w:val="00000007"/>
    <w:name w:val="WW8Num7"/>
    <w:lvl w:ilvl="0">
      <w:start w:val="1"/>
      <w:numFmt w:val="decimal"/>
      <w:lvlText w:val="%1."/>
      <w:lvlJc w:val="left"/>
      <w:pPr>
        <w:tabs>
          <w:tab w:val="num" w:pos="360"/>
        </w:tabs>
        <w:ind w:left="360" w:hanging="360"/>
      </w:pPr>
    </w:lvl>
  </w:abstractNum>
  <w:abstractNum w:abstractNumId="6" w15:restartNumberingAfterBreak="0">
    <w:nsid w:val="00000008"/>
    <w:multiLevelType w:val="singleLevel"/>
    <w:tmpl w:val="00000008"/>
    <w:name w:val="WW8Num8"/>
    <w:lvl w:ilvl="0">
      <w:start w:val="1"/>
      <w:numFmt w:val="decimal"/>
      <w:lvlText w:val="%1."/>
      <w:lvlJc w:val="left"/>
      <w:pPr>
        <w:tabs>
          <w:tab w:val="num" w:pos="720"/>
        </w:tabs>
        <w:ind w:left="720" w:hanging="360"/>
      </w:pPr>
      <w:rPr>
        <w:rFonts w:ascii="Tahoma" w:hAnsi="Tahoma" w:cs="Tahoma"/>
        <w:sz w:val="20"/>
        <w:szCs w:val="20"/>
      </w:rPr>
    </w:lvl>
  </w:abstractNum>
  <w:abstractNum w:abstractNumId="7" w15:restartNumberingAfterBreak="0">
    <w:nsid w:val="00000009"/>
    <w:multiLevelType w:val="singleLevel"/>
    <w:tmpl w:val="00000009"/>
    <w:name w:val="WW8Num9"/>
    <w:lvl w:ilvl="0">
      <w:start w:val="1"/>
      <w:numFmt w:val="decimal"/>
      <w:lvlText w:val="%1."/>
      <w:lvlJc w:val="left"/>
      <w:pPr>
        <w:tabs>
          <w:tab w:val="num" w:pos="720"/>
        </w:tabs>
        <w:ind w:left="720" w:hanging="360"/>
      </w:pPr>
    </w:lvl>
  </w:abstractNum>
  <w:abstractNum w:abstractNumId="8" w15:restartNumberingAfterBreak="0">
    <w:nsid w:val="0000000A"/>
    <w:multiLevelType w:val="singleLevel"/>
    <w:tmpl w:val="0000000A"/>
    <w:name w:val="WW8Num10"/>
    <w:lvl w:ilvl="0">
      <w:start w:val="1"/>
      <w:numFmt w:val="decimal"/>
      <w:lvlText w:val="%1."/>
      <w:lvlJc w:val="left"/>
      <w:pPr>
        <w:tabs>
          <w:tab w:val="num" w:pos="720"/>
        </w:tabs>
        <w:ind w:left="720" w:hanging="360"/>
      </w:pPr>
    </w:lvl>
  </w:abstractNum>
  <w:abstractNum w:abstractNumId="9" w15:restartNumberingAfterBreak="0">
    <w:nsid w:val="0000000B"/>
    <w:multiLevelType w:val="singleLevel"/>
    <w:tmpl w:val="0000000B"/>
    <w:name w:val="WW8Num11"/>
    <w:lvl w:ilvl="0">
      <w:start w:val="1"/>
      <w:numFmt w:val="decimal"/>
      <w:lvlText w:val="%1."/>
      <w:lvlJc w:val="left"/>
      <w:pPr>
        <w:tabs>
          <w:tab w:val="num" w:pos="720"/>
        </w:tabs>
        <w:ind w:left="720" w:hanging="360"/>
      </w:pPr>
      <w:rPr>
        <w:lang w:val="en-IE"/>
      </w:rPr>
    </w:lvl>
  </w:abstractNum>
  <w:abstractNum w:abstractNumId="10" w15:restartNumberingAfterBreak="0">
    <w:nsid w:val="0000000C"/>
    <w:multiLevelType w:val="singleLevel"/>
    <w:tmpl w:val="0000000C"/>
    <w:name w:val="WW8Num13"/>
    <w:lvl w:ilvl="0">
      <w:start w:val="1"/>
      <w:numFmt w:val="decimal"/>
      <w:lvlText w:val="%1."/>
      <w:lvlJc w:val="left"/>
      <w:pPr>
        <w:tabs>
          <w:tab w:val="num" w:pos="720"/>
        </w:tabs>
        <w:ind w:left="720" w:hanging="360"/>
      </w:pPr>
      <w:rPr>
        <w:rFonts w:ascii="Tahoma" w:hAnsi="Tahoma" w:cs="Tahoma"/>
        <w:sz w:val="20"/>
        <w:szCs w:val="20"/>
      </w:rPr>
    </w:lvl>
  </w:abstractNum>
  <w:abstractNum w:abstractNumId="11" w15:restartNumberingAfterBreak="0">
    <w:nsid w:val="0000000D"/>
    <w:multiLevelType w:val="singleLevel"/>
    <w:tmpl w:val="0000000D"/>
    <w:name w:val="WW8Num14"/>
    <w:lvl w:ilvl="0">
      <w:start w:val="1"/>
      <w:numFmt w:val="decimal"/>
      <w:lvlText w:val="%1."/>
      <w:lvlJc w:val="left"/>
      <w:pPr>
        <w:tabs>
          <w:tab w:val="num" w:pos="800"/>
        </w:tabs>
        <w:ind w:left="800" w:hanging="360"/>
      </w:pPr>
    </w:lvl>
  </w:abstractNum>
  <w:abstractNum w:abstractNumId="12" w15:restartNumberingAfterBreak="0">
    <w:nsid w:val="0000000E"/>
    <w:multiLevelType w:val="multilevel"/>
    <w:tmpl w:val="0000000E"/>
    <w:name w:val="WW8Num15"/>
    <w:lvl w:ilvl="0">
      <w:start w:val="1"/>
      <w:numFmt w:val="decimal"/>
      <w:lvlText w:val="%1."/>
      <w:lvlJc w:val="left"/>
      <w:pPr>
        <w:tabs>
          <w:tab w:val="num" w:pos="360"/>
        </w:tabs>
        <w:ind w:left="360" w:hanging="360"/>
      </w:pPr>
    </w:lvl>
    <w:lvl w:ilvl="1">
      <w:start w:val="1"/>
      <w:numFmt w:val="lowerLetter"/>
      <w:lvlText w:val="%2."/>
      <w:lvlJc w:val="left"/>
      <w:pPr>
        <w:tabs>
          <w:tab w:val="num" w:pos="1015"/>
        </w:tabs>
        <w:ind w:left="1015" w:hanging="360"/>
      </w:pPr>
    </w:lvl>
    <w:lvl w:ilvl="2">
      <w:start w:val="1"/>
      <w:numFmt w:val="lowerRoman"/>
      <w:lvlText w:val="%3."/>
      <w:lvlJc w:val="right"/>
      <w:pPr>
        <w:tabs>
          <w:tab w:val="num" w:pos="1735"/>
        </w:tabs>
        <w:ind w:left="1735" w:hanging="180"/>
      </w:pPr>
    </w:lvl>
    <w:lvl w:ilvl="3">
      <w:start w:val="1"/>
      <w:numFmt w:val="decimal"/>
      <w:lvlText w:val="%4."/>
      <w:lvlJc w:val="left"/>
      <w:pPr>
        <w:tabs>
          <w:tab w:val="num" w:pos="2455"/>
        </w:tabs>
        <w:ind w:left="2455" w:hanging="360"/>
      </w:pPr>
    </w:lvl>
    <w:lvl w:ilvl="4">
      <w:start w:val="1"/>
      <w:numFmt w:val="lowerLetter"/>
      <w:lvlText w:val="%5."/>
      <w:lvlJc w:val="left"/>
      <w:pPr>
        <w:tabs>
          <w:tab w:val="num" w:pos="3175"/>
        </w:tabs>
        <w:ind w:left="3175" w:hanging="360"/>
      </w:pPr>
    </w:lvl>
    <w:lvl w:ilvl="5">
      <w:start w:val="1"/>
      <w:numFmt w:val="lowerRoman"/>
      <w:lvlText w:val="%6."/>
      <w:lvlJc w:val="right"/>
      <w:pPr>
        <w:tabs>
          <w:tab w:val="num" w:pos="3895"/>
        </w:tabs>
        <w:ind w:left="3895" w:hanging="180"/>
      </w:pPr>
    </w:lvl>
    <w:lvl w:ilvl="6">
      <w:start w:val="1"/>
      <w:numFmt w:val="decimal"/>
      <w:lvlText w:val="%7."/>
      <w:lvlJc w:val="left"/>
      <w:pPr>
        <w:tabs>
          <w:tab w:val="num" w:pos="4615"/>
        </w:tabs>
        <w:ind w:left="4615" w:hanging="360"/>
      </w:pPr>
    </w:lvl>
    <w:lvl w:ilvl="7">
      <w:start w:val="1"/>
      <w:numFmt w:val="lowerLetter"/>
      <w:lvlText w:val="%8."/>
      <w:lvlJc w:val="left"/>
      <w:pPr>
        <w:tabs>
          <w:tab w:val="num" w:pos="5335"/>
        </w:tabs>
        <w:ind w:left="5335" w:hanging="360"/>
      </w:pPr>
    </w:lvl>
    <w:lvl w:ilvl="8">
      <w:start w:val="1"/>
      <w:numFmt w:val="lowerRoman"/>
      <w:lvlText w:val="%9."/>
      <w:lvlJc w:val="right"/>
      <w:pPr>
        <w:tabs>
          <w:tab w:val="num" w:pos="6055"/>
        </w:tabs>
        <w:ind w:left="6055" w:hanging="180"/>
      </w:pPr>
    </w:lvl>
  </w:abstractNum>
  <w:abstractNum w:abstractNumId="13" w15:restartNumberingAfterBreak="0">
    <w:nsid w:val="0000000F"/>
    <w:multiLevelType w:val="singleLevel"/>
    <w:tmpl w:val="0000000F"/>
    <w:name w:val="WW8Num16"/>
    <w:lvl w:ilvl="0">
      <w:start w:val="1"/>
      <w:numFmt w:val="decimal"/>
      <w:lvlText w:val="%1."/>
      <w:lvlJc w:val="left"/>
      <w:pPr>
        <w:tabs>
          <w:tab w:val="num" w:pos="360"/>
        </w:tabs>
        <w:ind w:left="360" w:hanging="360"/>
      </w:pPr>
    </w:lvl>
  </w:abstractNum>
  <w:abstractNum w:abstractNumId="14" w15:restartNumberingAfterBreak="0">
    <w:nsid w:val="00000010"/>
    <w:multiLevelType w:val="multilevel"/>
    <w:tmpl w:val="00000010"/>
    <w:name w:val="WW8Num17"/>
    <w:lvl w:ilvl="0">
      <w:start w:val="1"/>
      <w:numFmt w:val="decimal"/>
      <w:lvlText w:val="%1."/>
      <w:lvlJc w:val="left"/>
      <w:pPr>
        <w:tabs>
          <w:tab w:val="num" w:pos="360"/>
        </w:tabs>
        <w:ind w:left="360" w:hanging="360"/>
      </w:pPr>
    </w:lvl>
    <w:lvl w:ilvl="1">
      <w:start w:val="1"/>
      <w:numFmt w:val="lowerLetter"/>
      <w:lvlText w:val="%2."/>
      <w:lvlJc w:val="left"/>
      <w:pPr>
        <w:tabs>
          <w:tab w:val="num" w:pos="1015"/>
        </w:tabs>
        <w:ind w:left="1015" w:hanging="360"/>
      </w:pPr>
    </w:lvl>
    <w:lvl w:ilvl="2">
      <w:start w:val="1"/>
      <w:numFmt w:val="lowerRoman"/>
      <w:lvlText w:val="%3."/>
      <w:lvlJc w:val="right"/>
      <w:pPr>
        <w:tabs>
          <w:tab w:val="num" w:pos="1735"/>
        </w:tabs>
        <w:ind w:left="1735" w:hanging="180"/>
      </w:pPr>
    </w:lvl>
    <w:lvl w:ilvl="3">
      <w:start w:val="1"/>
      <w:numFmt w:val="decimal"/>
      <w:lvlText w:val="%4."/>
      <w:lvlJc w:val="left"/>
      <w:pPr>
        <w:tabs>
          <w:tab w:val="num" w:pos="2455"/>
        </w:tabs>
        <w:ind w:left="2455" w:hanging="360"/>
      </w:pPr>
    </w:lvl>
    <w:lvl w:ilvl="4">
      <w:start w:val="1"/>
      <w:numFmt w:val="lowerLetter"/>
      <w:lvlText w:val="%5."/>
      <w:lvlJc w:val="left"/>
      <w:pPr>
        <w:tabs>
          <w:tab w:val="num" w:pos="3175"/>
        </w:tabs>
        <w:ind w:left="3175" w:hanging="360"/>
      </w:pPr>
    </w:lvl>
    <w:lvl w:ilvl="5">
      <w:start w:val="1"/>
      <w:numFmt w:val="lowerRoman"/>
      <w:lvlText w:val="%6."/>
      <w:lvlJc w:val="right"/>
      <w:pPr>
        <w:tabs>
          <w:tab w:val="num" w:pos="3895"/>
        </w:tabs>
        <w:ind w:left="3895" w:hanging="180"/>
      </w:pPr>
    </w:lvl>
    <w:lvl w:ilvl="6">
      <w:start w:val="1"/>
      <w:numFmt w:val="decimal"/>
      <w:lvlText w:val="%7."/>
      <w:lvlJc w:val="left"/>
      <w:pPr>
        <w:tabs>
          <w:tab w:val="num" w:pos="4615"/>
        </w:tabs>
        <w:ind w:left="4615" w:hanging="360"/>
      </w:pPr>
    </w:lvl>
    <w:lvl w:ilvl="7">
      <w:start w:val="1"/>
      <w:numFmt w:val="lowerLetter"/>
      <w:lvlText w:val="%8."/>
      <w:lvlJc w:val="left"/>
      <w:pPr>
        <w:tabs>
          <w:tab w:val="num" w:pos="5335"/>
        </w:tabs>
        <w:ind w:left="5335" w:hanging="360"/>
      </w:pPr>
    </w:lvl>
    <w:lvl w:ilvl="8">
      <w:start w:val="1"/>
      <w:numFmt w:val="lowerRoman"/>
      <w:lvlText w:val="%9."/>
      <w:lvlJc w:val="right"/>
      <w:pPr>
        <w:tabs>
          <w:tab w:val="num" w:pos="6055"/>
        </w:tabs>
        <w:ind w:left="6055" w:hanging="180"/>
      </w:pPr>
    </w:lvl>
  </w:abstractNum>
  <w:abstractNum w:abstractNumId="15" w15:restartNumberingAfterBreak="0">
    <w:nsid w:val="00000012"/>
    <w:multiLevelType w:val="singleLevel"/>
    <w:tmpl w:val="00000012"/>
    <w:name w:val="WW8Num22"/>
    <w:lvl w:ilvl="0">
      <w:start w:val="1"/>
      <w:numFmt w:val="decimal"/>
      <w:lvlText w:val="%1."/>
      <w:lvlJc w:val="left"/>
      <w:pPr>
        <w:tabs>
          <w:tab w:val="num" w:pos="1020"/>
        </w:tabs>
        <w:ind w:left="1020" w:hanging="360"/>
      </w:pPr>
    </w:lvl>
  </w:abstractNum>
  <w:abstractNum w:abstractNumId="16" w15:restartNumberingAfterBreak="0">
    <w:nsid w:val="00A744F7"/>
    <w:multiLevelType w:val="hybridMultilevel"/>
    <w:tmpl w:val="F8E29C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01B64541"/>
    <w:multiLevelType w:val="hybridMultilevel"/>
    <w:tmpl w:val="9EEE78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ED161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29B2984"/>
    <w:multiLevelType w:val="multilevel"/>
    <w:tmpl w:val="4A061A6A"/>
    <w:lvl w:ilvl="0">
      <w:start w:val="1"/>
      <w:numFmt w:val="lowerLetter"/>
      <w:lvlText w:val="%1."/>
      <w:lvlJc w:val="left"/>
      <w:pPr>
        <w:ind w:left="1080" w:hanging="360"/>
      </w:pPr>
      <w:rPr>
        <w:rFonts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0" w15:restartNumberingAfterBreak="0">
    <w:nsid w:val="04196722"/>
    <w:multiLevelType w:val="hybridMultilevel"/>
    <w:tmpl w:val="CF6020C4"/>
    <w:lvl w:ilvl="0" w:tplc="9908545C">
      <w:numFmt w:val="bullet"/>
      <w:lvlText w:val="-"/>
      <w:lvlJc w:val="left"/>
      <w:pPr>
        <w:ind w:left="720" w:hanging="360"/>
      </w:pPr>
      <w:rPr>
        <w:rFonts w:ascii="Tahoma" w:eastAsia="MS Mincho" w:hAnsi="Tahoma" w:cs="Tahoma"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D01D73"/>
    <w:multiLevelType w:val="hybridMultilevel"/>
    <w:tmpl w:val="EF7606F2"/>
    <w:lvl w:ilvl="0" w:tplc="152479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A7652A"/>
    <w:multiLevelType w:val="hybridMultilevel"/>
    <w:tmpl w:val="849E49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1FE2537C"/>
    <w:multiLevelType w:val="hybridMultilevel"/>
    <w:tmpl w:val="DC94D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EB47C4"/>
    <w:multiLevelType w:val="hybridMultilevel"/>
    <w:tmpl w:val="58A2CC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443ABE"/>
    <w:multiLevelType w:val="hybridMultilevel"/>
    <w:tmpl w:val="77FED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6554959"/>
    <w:multiLevelType w:val="multilevel"/>
    <w:tmpl w:val="4A061A6A"/>
    <w:lvl w:ilvl="0">
      <w:start w:val="1"/>
      <w:numFmt w:val="lowerLetter"/>
      <w:lvlText w:val="%1."/>
      <w:lvlJc w:val="left"/>
      <w:pPr>
        <w:ind w:left="1080" w:hanging="360"/>
      </w:pPr>
      <w:rPr>
        <w:rFonts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7" w15:restartNumberingAfterBreak="0">
    <w:nsid w:val="2B800EFD"/>
    <w:multiLevelType w:val="multilevel"/>
    <w:tmpl w:val="4A061A6A"/>
    <w:lvl w:ilvl="0">
      <w:start w:val="1"/>
      <w:numFmt w:val="lowerLetter"/>
      <w:lvlText w:val="%1."/>
      <w:lvlJc w:val="left"/>
      <w:pPr>
        <w:ind w:left="1080" w:hanging="360"/>
      </w:pPr>
      <w:rPr>
        <w:rFonts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8" w15:restartNumberingAfterBreak="0">
    <w:nsid w:val="348051F6"/>
    <w:multiLevelType w:val="hybridMultilevel"/>
    <w:tmpl w:val="192881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BBE155C"/>
    <w:multiLevelType w:val="multilevel"/>
    <w:tmpl w:val="31B09B36"/>
    <w:lvl w:ilvl="0">
      <w:start w:val="1"/>
      <w:numFmt w:val="lowerLetter"/>
      <w:lvlText w:val="%1."/>
      <w:lvlJc w:val="left"/>
      <w:pPr>
        <w:ind w:left="1080" w:hanging="360"/>
      </w:pPr>
      <w:rPr>
        <w:rFonts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0" w15:restartNumberingAfterBreak="0">
    <w:nsid w:val="3EA57883"/>
    <w:multiLevelType w:val="hybridMultilevel"/>
    <w:tmpl w:val="28A6D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30147BD"/>
    <w:multiLevelType w:val="hybridMultilevel"/>
    <w:tmpl w:val="C108F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83D14AA"/>
    <w:multiLevelType w:val="hybridMultilevel"/>
    <w:tmpl w:val="DA1888A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8A10028"/>
    <w:multiLevelType w:val="hybridMultilevel"/>
    <w:tmpl w:val="58A2CC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5464DE"/>
    <w:multiLevelType w:val="hybridMultilevel"/>
    <w:tmpl w:val="EFDA0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EAF51D8"/>
    <w:multiLevelType w:val="hybridMultilevel"/>
    <w:tmpl w:val="1DFCB26E"/>
    <w:lvl w:ilvl="0" w:tplc="C1BCF37C">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B83102"/>
    <w:multiLevelType w:val="hybridMultilevel"/>
    <w:tmpl w:val="C86EC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8BB4986"/>
    <w:multiLevelType w:val="hybridMultilevel"/>
    <w:tmpl w:val="DCA670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9085131"/>
    <w:multiLevelType w:val="hybridMultilevel"/>
    <w:tmpl w:val="D78008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E6566D4"/>
    <w:multiLevelType w:val="hybridMultilevel"/>
    <w:tmpl w:val="DC94D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EB08EE"/>
    <w:multiLevelType w:val="hybridMultilevel"/>
    <w:tmpl w:val="E7F2D24E"/>
    <w:lvl w:ilvl="0" w:tplc="6A0CD4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4"/>
  </w:num>
  <w:num w:numId="3">
    <w:abstractNumId w:val="35"/>
  </w:num>
  <w:num w:numId="4">
    <w:abstractNumId w:val="33"/>
  </w:num>
  <w:num w:numId="5">
    <w:abstractNumId w:val="39"/>
  </w:num>
  <w:num w:numId="6">
    <w:abstractNumId w:val="23"/>
  </w:num>
  <w:num w:numId="7">
    <w:abstractNumId w:val="20"/>
  </w:num>
  <w:num w:numId="8">
    <w:abstractNumId w:val="17"/>
  </w:num>
  <w:num w:numId="9">
    <w:abstractNumId w:val="18"/>
  </w:num>
  <w:num w:numId="10">
    <w:abstractNumId w:val="32"/>
  </w:num>
  <w:num w:numId="11">
    <w:abstractNumId w:val="29"/>
  </w:num>
  <w:num w:numId="12">
    <w:abstractNumId w:val="40"/>
  </w:num>
  <w:num w:numId="13">
    <w:abstractNumId w:val="28"/>
  </w:num>
  <w:num w:numId="14">
    <w:abstractNumId w:val="36"/>
  </w:num>
  <w:num w:numId="15">
    <w:abstractNumId w:val="38"/>
  </w:num>
  <w:num w:numId="16">
    <w:abstractNumId w:val="34"/>
  </w:num>
  <w:num w:numId="17">
    <w:abstractNumId w:val="30"/>
  </w:num>
  <w:num w:numId="18">
    <w:abstractNumId w:val="21"/>
  </w:num>
  <w:num w:numId="19">
    <w:abstractNumId w:val="31"/>
  </w:num>
  <w:num w:numId="20">
    <w:abstractNumId w:val="37"/>
  </w:num>
  <w:num w:numId="21">
    <w:abstractNumId w:val="25"/>
  </w:num>
  <w:num w:numId="22">
    <w:abstractNumId w:val="27"/>
  </w:num>
  <w:num w:numId="23">
    <w:abstractNumId w:val="19"/>
  </w:num>
  <w:num w:numId="24">
    <w:abstractNumId w:val="26"/>
  </w:num>
  <w:num w:numId="25">
    <w:abstractNumId w:val="22"/>
  </w:num>
  <w:num w:numId="26">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pos w:val="beneathText"/>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33B9"/>
    <w:rsid w:val="00000D34"/>
    <w:rsid w:val="000011BB"/>
    <w:rsid w:val="00001D7C"/>
    <w:rsid w:val="00010D52"/>
    <w:rsid w:val="00011B84"/>
    <w:rsid w:val="000123C4"/>
    <w:rsid w:val="0001730E"/>
    <w:rsid w:val="00017E86"/>
    <w:rsid w:val="00030EB1"/>
    <w:rsid w:val="00033D8B"/>
    <w:rsid w:val="000342ED"/>
    <w:rsid w:val="0003691C"/>
    <w:rsid w:val="00044EE2"/>
    <w:rsid w:val="000465BE"/>
    <w:rsid w:val="00050CBF"/>
    <w:rsid w:val="00054E47"/>
    <w:rsid w:val="000604A2"/>
    <w:rsid w:val="00063221"/>
    <w:rsid w:val="000705DC"/>
    <w:rsid w:val="00072CD7"/>
    <w:rsid w:val="000800BD"/>
    <w:rsid w:val="00081ADE"/>
    <w:rsid w:val="0008695B"/>
    <w:rsid w:val="00095542"/>
    <w:rsid w:val="00097E16"/>
    <w:rsid w:val="000A09A5"/>
    <w:rsid w:val="000A3881"/>
    <w:rsid w:val="000A4065"/>
    <w:rsid w:val="000A639E"/>
    <w:rsid w:val="000B02E2"/>
    <w:rsid w:val="000C1116"/>
    <w:rsid w:val="000C1F52"/>
    <w:rsid w:val="000C4959"/>
    <w:rsid w:val="000C4B0B"/>
    <w:rsid w:val="000C515B"/>
    <w:rsid w:val="000C6EB0"/>
    <w:rsid w:val="000D487F"/>
    <w:rsid w:val="000D65BE"/>
    <w:rsid w:val="000D792D"/>
    <w:rsid w:val="000E098D"/>
    <w:rsid w:val="000E161A"/>
    <w:rsid w:val="000E34A3"/>
    <w:rsid w:val="000E3E6E"/>
    <w:rsid w:val="000E5F9F"/>
    <w:rsid w:val="000F42AD"/>
    <w:rsid w:val="000F4661"/>
    <w:rsid w:val="000F785C"/>
    <w:rsid w:val="000F7EFC"/>
    <w:rsid w:val="00100106"/>
    <w:rsid w:val="00100A68"/>
    <w:rsid w:val="00101A71"/>
    <w:rsid w:val="001022FF"/>
    <w:rsid w:val="00102388"/>
    <w:rsid w:val="00103C0B"/>
    <w:rsid w:val="001045B7"/>
    <w:rsid w:val="00104DEC"/>
    <w:rsid w:val="0010634F"/>
    <w:rsid w:val="001073BC"/>
    <w:rsid w:val="001074E3"/>
    <w:rsid w:val="0011003A"/>
    <w:rsid w:val="001103DE"/>
    <w:rsid w:val="001115C5"/>
    <w:rsid w:val="001115D0"/>
    <w:rsid w:val="00111637"/>
    <w:rsid w:val="00113883"/>
    <w:rsid w:val="00114E24"/>
    <w:rsid w:val="001156B4"/>
    <w:rsid w:val="00116C10"/>
    <w:rsid w:val="00122C66"/>
    <w:rsid w:val="00125AE5"/>
    <w:rsid w:val="00127A55"/>
    <w:rsid w:val="001307F8"/>
    <w:rsid w:val="00130FEA"/>
    <w:rsid w:val="001341DC"/>
    <w:rsid w:val="001417E6"/>
    <w:rsid w:val="00141A0D"/>
    <w:rsid w:val="00141B15"/>
    <w:rsid w:val="001501A9"/>
    <w:rsid w:val="00165B2F"/>
    <w:rsid w:val="001674DD"/>
    <w:rsid w:val="00167BC6"/>
    <w:rsid w:val="001706A0"/>
    <w:rsid w:val="00170971"/>
    <w:rsid w:val="0017102C"/>
    <w:rsid w:val="00171520"/>
    <w:rsid w:val="00175BC5"/>
    <w:rsid w:val="00180183"/>
    <w:rsid w:val="00191F37"/>
    <w:rsid w:val="00192437"/>
    <w:rsid w:val="001A04B9"/>
    <w:rsid w:val="001A1FF1"/>
    <w:rsid w:val="001A2E68"/>
    <w:rsid w:val="001A7B00"/>
    <w:rsid w:val="001B3ACB"/>
    <w:rsid w:val="001C04DA"/>
    <w:rsid w:val="001C5DD1"/>
    <w:rsid w:val="001D0D5E"/>
    <w:rsid w:val="001D0E15"/>
    <w:rsid w:val="001D2421"/>
    <w:rsid w:val="001D3253"/>
    <w:rsid w:val="001D3B5F"/>
    <w:rsid w:val="001D61A7"/>
    <w:rsid w:val="001E052D"/>
    <w:rsid w:val="001E09B7"/>
    <w:rsid w:val="001E1B83"/>
    <w:rsid w:val="001E2510"/>
    <w:rsid w:val="001F20AA"/>
    <w:rsid w:val="001F2E8C"/>
    <w:rsid w:val="001F489F"/>
    <w:rsid w:val="001F6140"/>
    <w:rsid w:val="00201E3C"/>
    <w:rsid w:val="00203D9C"/>
    <w:rsid w:val="00216B0F"/>
    <w:rsid w:val="0022086A"/>
    <w:rsid w:val="00221AC0"/>
    <w:rsid w:val="00223405"/>
    <w:rsid w:val="00223928"/>
    <w:rsid w:val="00223F28"/>
    <w:rsid w:val="00224DF2"/>
    <w:rsid w:val="00224EDD"/>
    <w:rsid w:val="00224F53"/>
    <w:rsid w:val="0022717F"/>
    <w:rsid w:val="00227C6E"/>
    <w:rsid w:val="00230289"/>
    <w:rsid w:val="002331B0"/>
    <w:rsid w:val="00234C1D"/>
    <w:rsid w:val="0023689A"/>
    <w:rsid w:val="002402B9"/>
    <w:rsid w:val="00240BE2"/>
    <w:rsid w:val="00240F96"/>
    <w:rsid w:val="002417E3"/>
    <w:rsid w:val="00244556"/>
    <w:rsid w:val="0024475C"/>
    <w:rsid w:val="0025160B"/>
    <w:rsid w:val="00252DC9"/>
    <w:rsid w:val="00252DCE"/>
    <w:rsid w:val="00253719"/>
    <w:rsid w:val="002540ED"/>
    <w:rsid w:val="00255E85"/>
    <w:rsid w:val="0027238F"/>
    <w:rsid w:val="0027590A"/>
    <w:rsid w:val="00280184"/>
    <w:rsid w:val="002814C8"/>
    <w:rsid w:val="002817C3"/>
    <w:rsid w:val="00281828"/>
    <w:rsid w:val="00283AE8"/>
    <w:rsid w:val="00290676"/>
    <w:rsid w:val="002924B9"/>
    <w:rsid w:val="00294AE0"/>
    <w:rsid w:val="00294F92"/>
    <w:rsid w:val="00294FE5"/>
    <w:rsid w:val="002963B3"/>
    <w:rsid w:val="00297AAA"/>
    <w:rsid w:val="002A00AB"/>
    <w:rsid w:val="002B2A6D"/>
    <w:rsid w:val="002B35EE"/>
    <w:rsid w:val="002B3B67"/>
    <w:rsid w:val="002B5322"/>
    <w:rsid w:val="002B6881"/>
    <w:rsid w:val="002C3C23"/>
    <w:rsid w:val="002C7E78"/>
    <w:rsid w:val="002D07CA"/>
    <w:rsid w:val="002D111B"/>
    <w:rsid w:val="002D2BB9"/>
    <w:rsid w:val="002D400C"/>
    <w:rsid w:val="002E0BF2"/>
    <w:rsid w:val="002E11E0"/>
    <w:rsid w:val="002E40B5"/>
    <w:rsid w:val="002E4B10"/>
    <w:rsid w:val="002F295C"/>
    <w:rsid w:val="002F3D39"/>
    <w:rsid w:val="002F48CB"/>
    <w:rsid w:val="002F5F61"/>
    <w:rsid w:val="002F64A0"/>
    <w:rsid w:val="00307EAA"/>
    <w:rsid w:val="00311645"/>
    <w:rsid w:val="00314148"/>
    <w:rsid w:val="003157A5"/>
    <w:rsid w:val="00320782"/>
    <w:rsid w:val="00321C72"/>
    <w:rsid w:val="003245D6"/>
    <w:rsid w:val="003266D8"/>
    <w:rsid w:val="00327CC3"/>
    <w:rsid w:val="00332244"/>
    <w:rsid w:val="003358FC"/>
    <w:rsid w:val="00341689"/>
    <w:rsid w:val="003432F3"/>
    <w:rsid w:val="00344D7B"/>
    <w:rsid w:val="00345A50"/>
    <w:rsid w:val="003473EC"/>
    <w:rsid w:val="0034776F"/>
    <w:rsid w:val="00352285"/>
    <w:rsid w:val="00353A70"/>
    <w:rsid w:val="003569B7"/>
    <w:rsid w:val="003574D5"/>
    <w:rsid w:val="003604BD"/>
    <w:rsid w:val="003613A4"/>
    <w:rsid w:val="00363548"/>
    <w:rsid w:val="003642C9"/>
    <w:rsid w:val="00372858"/>
    <w:rsid w:val="00374075"/>
    <w:rsid w:val="003748EC"/>
    <w:rsid w:val="0038105F"/>
    <w:rsid w:val="00384E4F"/>
    <w:rsid w:val="003851CC"/>
    <w:rsid w:val="00385A65"/>
    <w:rsid w:val="0038643E"/>
    <w:rsid w:val="0038799F"/>
    <w:rsid w:val="003917E6"/>
    <w:rsid w:val="00393ECF"/>
    <w:rsid w:val="0039657F"/>
    <w:rsid w:val="00396BF4"/>
    <w:rsid w:val="003A07F2"/>
    <w:rsid w:val="003A3FFF"/>
    <w:rsid w:val="003A5EB8"/>
    <w:rsid w:val="003B1213"/>
    <w:rsid w:val="003B1D09"/>
    <w:rsid w:val="003B4CE6"/>
    <w:rsid w:val="003C0262"/>
    <w:rsid w:val="003C026C"/>
    <w:rsid w:val="003C2146"/>
    <w:rsid w:val="003C4C8F"/>
    <w:rsid w:val="003C7422"/>
    <w:rsid w:val="003D1032"/>
    <w:rsid w:val="003D6029"/>
    <w:rsid w:val="003E1613"/>
    <w:rsid w:val="003E27B5"/>
    <w:rsid w:val="003E575B"/>
    <w:rsid w:val="003E6A70"/>
    <w:rsid w:val="003E6FB7"/>
    <w:rsid w:val="003F1120"/>
    <w:rsid w:val="00401B28"/>
    <w:rsid w:val="004052B6"/>
    <w:rsid w:val="00405F48"/>
    <w:rsid w:val="0040623D"/>
    <w:rsid w:val="00407AC0"/>
    <w:rsid w:val="00411497"/>
    <w:rsid w:val="00423B9A"/>
    <w:rsid w:val="004265A4"/>
    <w:rsid w:val="00427BEE"/>
    <w:rsid w:val="00432A26"/>
    <w:rsid w:val="0043374D"/>
    <w:rsid w:val="00435887"/>
    <w:rsid w:val="004427C7"/>
    <w:rsid w:val="0044296C"/>
    <w:rsid w:val="004454EE"/>
    <w:rsid w:val="00445936"/>
    <w:rsid w:val="00446917"/>
    <w:rsid w:val="00451DC3"/>
    <w:rsid w:val="00455F19"/>
    <w:rsid w:val="00456D7A"/>
    <w:rsid w:val="0045792D"/>
    <w:rsid w:val="00460E60"/>
    <w:rsid w:val="00464FA9"/>
    <w:rsid w:val="0046550C"/>
    <w:rsid w:val="0047634D"/>
    <w:rsid w:val="00476644"/>
    <w:rsid w:val="00482D3E"/>
    <w:rsid w:val="00493972"/>
    <w:rsid w:val="0049419B"/>
    <w:rsid w:val="00495E5D"/>
    <w:rsid w:val="004A1B61"/>
    <w:rsid w:val="004A422B"/>
    <w:rsid w:val="004A60F2"/>
    <w:rsid w:val="004A61CF"/>
    <w:rsid w:val="004A6C7A"/>
    <w:rsid w:val="004A6FCF"/>
    <w:rsid w:val="004A7F93"/>
    <w:rsid w:val="004B1258"/>
    <w:rsid w:val="004B3762"/>
    <w:rsid w:val="004B6C3C"/>
    <w:rsid w:val="004C71FA"/>
    <w:rsid w:val="004D36AD"/>
    <w:rsid w:val="004D572B"/>
    <w:rsid w:val="004D7309"/>
    <w:rsid w:val="004E3C1E"/>
    <w:rsid w:val="004F0C06"/>
    <w:rsid w:val="004F23DA"/>
    <w:rsid w:val="004F37AE"/>
    <w:rsid w:val="004F3E43"/>
    <w:rsid w:val="004F6387"/>
    <w:rsid w:val="00501304"/>
    <w:rsid w:val="005013DA"/>
    <w:rsid w:val="005040CD"/>
    <w:rsid w:val="00506F90"/>
    <w:rsid w:val="00507006"/>
    <w:rsid w:val="00517604"/>
    <w:rsid w:val="005306F1"/>
    <w:rsid w:val="005325D6"/>
    <w:rsid w:val="00535FEC"/>
    <w:rsid w:val="0053618E"/>
    <w:rsid w:val="00543831"/>
    <w:rsid w:val="005444C6"/>
    <w:rsid w:val="0054514B"/>
    <w:rsid w:val="00546773"/>
    <w:rsid w:val="00551589"/>
    <w:rsid w:val="00551F94"/>
    <w:rsid w:val="005558A8"/>
    <w:rsid w:val="00560085"/>
    <w:rsid w:val="00560553"/>
    <w:rsid w:val="00564F32"/>
    <w:rsid w:val="00572F5B"/>
    <w:rsid w:val="00577108"/>
    <w:rsid w:val="005774E1"/>
    <w:rsid w:val="0058075C"/>
    <w:rsid w:val="00581E2C"/>
    <w:rsid w:val="005830B5"/>
    <w:rsid w:val="00587AEE"/>
    <w:rsid w:val="0059161C"/>
    <w:rsid w:val="00591E25"/>
    <w:rsid w:val="005955A9"/>
    <w:rsid w:val="005971FC"/>
    <w:rsid w:val="005A2078"/>
    <w:rsid w:val="005A285A"/>
    <w:rsid w:val="005A4994"/>
    <w:rsid w:val="005C0A6A"/>
    <w:rsid w:val="005C397A"/>
    <w:rsid w:val="005C3A75"/>
    <w:rsid w:val="005C68D1"/>
    <w:rsid w:val="005C7168"/>
    <w:rsid w:val="005D09D2"/>
    <w:rsid w:val="005D1F9A"/>
    <w:rsid w:val="005D2E76"/>
    <w:rsid w:val="005D7AFD"/>
    <w:rsid w:val="005E1B31"/>
    <w:rsid w:val="005E2D65"/>
    <w:rsid w:val="005E3008"/>
    <w:rsid w:val="005E3146"/>
    <w:rsid w:val="005E6C88"/>
    <w:rsid w:val="005F0C07"/>
    <w:rsid w:val="005F37E7"/>
    <w:rsid w:val="005F4078"/>
    <w:rsid w:val="005F5B85"/>
    <w:rsid w:val="006009F9"/>
    <w:rsid w:val="00601960"/>
    <w:rsid w:val="00605636"/>
    <w:rsid w:val="00611CB5"/>
    <w:rsid w:val="00612C3F"/>
    <w:rsid w:val="00612FB1"/>
    <w:rsid w:val="006150E4"/>
    <w:rsid w:val="006158E3"/>
    <w:rsid w:val="0062484B"/>
    <w:rsid w:val="00625AEF"/>
    <w:rsid w:val="00626606"/>
    <w:rsid w:val="006312F5"/>
    <w:rsid w:val="0063296D"/>
    <w:rsid w:val="0063650F"/>
    <w:rsid w:val="00642F63"/>
    <w:rsid w:val="00643D16"/>
    <w:rsid w:val="00644387"/>
    <w:rsid w:val="00645808"/>
    <w:rsid w:val="00646789"/>
    <w:rsid w:val="00651187"/>
    <w:rsid w:val="006519D7"/>
    <w:rsid w:val="006526C5"/>
    <w:rsid w:val="00654A5B"/>
    <w:rsid w:val="006645F5"/>
    <w:rsid w:val="00666F0F"/>
    <w:rsid w:val="006677AA"/>
    <w:rsid w:val="00667DD5"/>
    <w:rsid w:val="0067312C"/>
    <w:rsid w:val="00676795"/>
    <w:rsid w:val="00682351"/>
    <w:rsid w:val="0068390E"/>
    <w:rsid w:val="00686B20"/>
    <w:rsid w:val="00687A4B"/>
    <w:rsid w:val="00691E7B"/>
    <w:rsid w:val="0069381A"/>
    <w:rsid w:val="0069459D"/>
    <w:rsid w:val="00695D18"/>
    <w:rsid w:val="006A53E0"/>
    <w:rsid w:val="006A739D"/>
    <w:rsid w:val="006B06C7"/>
    <w:rsid w:val="006B0D24"/>
    <w:rsid w:val="006B716D"/>
    <w:rsid w:val="006C33B9"/>
    <w:rsid w:val="006D1C2D"/>
    <w:rsid w:val="006D2A20"/>
    <w:rsid w:val="006D666A"/>
    <w:rsid w:val="006D6E0A"/>
    <w:rsid w:val="006E0E28"/>
    <w:rsid w:val="006E1B96"/>
    <w:rsid w:val="006E1FFE"/>
    <w:rsid w:val="006F11C9"/>
    <w:rsid w:val="006F1552"/>
    <w:rsid w:val="00700187"/>
    <w:rsid w:val="007014B4"/>
    <w:rsid w:val="00702D09"/>
    <w:rsid w:val="00710B3F"/>
    <w:rsid w:val="00715679"/>
    <w:rsid w:val="00715834"/>
    <w:rsid w:val="00720ED8"/>
    <w:rsid w:val="007214EF"/>
    <w:rsid w:val="0072499D"/>
    <w:rsid w:val="00724A5C"/>
    <w:rsid w:val="00725933"/>
    <w:rsid w:val="00727431"/>
    <w:rsid w:val="00727810"/>
    <w:rsid w:val="00741AE9"/>
    <w:rsid w:val="0074533F"/>
    <w:rsid w:val="00747A56"/>
    <w:rsid w:val="00751F1C"/>
    <w:rsid w:val="007627E0"/>
    <w:rsid w:val="00762E8B"/>
    <w:rsid w:val="00766319"/>
    <w:rsid w:val="007703F5"/>
    <w:rsid w:val="00770814"/>
    <w:rsid w:val="0077221A"/>
    <w:rsid w:val="00783AF4"/>
    <w:rsid w:val="0078665F"/>
    <w:rsid w:val="00787BC6"/>
    <w:rsid w:val="00790978"/>
    <w:rsid w:val="00791779"/>
    <w:rsid w:val="0079293C"/>
    <w:rsid w:val="00796375"/>
    <w:rsid w:val="007A2CA7"/>
    <w:rsid w:val="007A4A5B"/>
    <w:rsid w:val="007A5049"/>
    <w:rsid w:val="007A680E"/>
    <w:rsid w:val="007A6D1B"/>
    <w:rsid w:val="007B3292"/>
    <w:rsid w:val="007B587E"/>
    <w:rsid w:val="007C74D2"/>
    <w:rsid w:val="007D1877"/>
    <w:rsid w:val="007D2948"/>
    <w:rsid w:val="007D6D88"/>
    <w:rsid w:val="007E3AA3"/>
    <w:rsid w:val="007E4D30"/>
    <w:rsid w:val="007E4E75"/>
    <w:rsid w:val="007E52BD"/>
    <w:rsid w:val="007E759E"/>
    <w:rsid w:val="007F1B3F"/>
    <w:rsid w:val="007F2FAD"/>
    <w:rsid w:val="007F7F25"/>
    <w:rsid w:val="00801B73"/>
    <w:rsid w:val="00802E21"/>
    <w:rsid w:val="00805A58"/>
    <w:rsid w:val="008158CE"/>
    <w:rsid w:val="00816042"/>
    <w:rsid w:val="0081618B"/>
    <w:rsid w:val="00820850"/>
    <w:rsid w:val="00821D54"/>
    <w:rsid w:val="00823FF5"/>
    <w:rsid w:val="00830223"/>
    <w:rsid w:val="008346FB"/>
    <w:rsid w:val="0083474F"/>
    <w:rsid w:val="0083628A"/>
    <w:rsid w:val="008410A0"/>
    <w:rsid w:val="0084286F"/>
    <w:rsid w:val="008443B7"/>
    <w:rsid w:val="008445BE"/>
    <w:rsid w:val="008453A8"/>
    <w:rsid w:val="008453B8"/>
    <w:rsid w:val="0084706A"/>
    <w:rsid w:val="00853766"/>
    <w:rsid w:val="00853CD0"/>
    <w:rsid w:val="008549E0"/>
    <w:rsid w:val="00855EFD"/>
    <w:rsid w:val="008606E4"/>
    <w:rsid w:val="00864945"/>
    <w:rsid w:val="00864AAE"/>
    <w:rsid w:val="00865CE6"/>
    <w:rsid w:val="00870AE3"/>
    <w:rsid w:val="00873879"/>
    <w:rsid w:val="0087449E"/>
    <w:rsid w:val="00875549"/>
    <w:rsid w:val="00877DC8"/>
    <w:rsid w:val="00882F81"/>
    <w:rsid w:val="00886173"/>
    <w:rsid w:val="008868E0"/>
    <w:rsid w:val="00887EF8"/>
    <w:rsid w:val="00892C13"/>
    <w:rsid w:val="0089595C"/>
    <w:rsid w:val="00895F6E"/>
    <w:rsid w:val="00896C23"/>
    <w:rsid w:val="008A4F46"/>
    <w:rsid w:val="008A60DC"/>
    <w:rsid w:val="008A7E5C"/>
    <w:rsid w:val="008B0148"/>
    <w:rsid w:val="008B0D9E"/>
    <w:rsid w:val="008B3A19"/>
    <w:rsid w:val="008B4872"/>
    <w:rsid w:val="008B68D0"/>
    <w:rsid w:val="008C0E63"/>
    <w:rsid w:val="008C1710"/>
    <w:rsid w:val="008D0992"/>
    <w:rsid w:val="008D1ED2"/>
    <w:rsid w:val="008D1F52"/>
    <w:rsid w:val="008D419B"/>
    <w:rsid w:val="008D4E35"/>
    <w:rsid w:val="008E0605"/>
    <w:rsid w:val="008E661F"/>
    <w:rsid w:val="008E6AE9"/>
    <w:rsid w:val="008E766C"/>
    <w:rsid w:val="008F2A74"/>
    <w:rsid w:val="008F3873"/>
    <w:rsid w:val="008F3ED7"/>
    <w:rsid w:val="008F5E3F"/>
    <w:rsid w:val="008F7A6D"/>
    <w:rsid w:val="008F7C39"/>
    <w:rsid w:val="00900B52"/>
    <w:rsid w:val="0090121D"/>
    <w:rsid w:val="009030C7"/>
    <w:rsid w:val="00903E43"/>
    <w:rsid w:val="009102CB"/>
    <w:rsid w:val="0091115A"/>
    <w:rsid w:val="0091528E"/>
    <w:rsid w:val="00915C78"/>
    <w:rsid w:val="00916DFB"/>
    <w:rsid w:val="00920D49"/>
    <w:rsid w:val="009227BC"/>
    <w:rsid w:val="009245BF"/>
    <w:rsid w:val="00924FA9"/>
    <w:rsid w:val="00924FAD"/>
    <w:rsid w:val="009266C4"/>
    <w:rsid w:val="00932976"/>
    <w:rsid w:val="009349BF"/>
    <w:rsid w:val="009350E9"/>
    <w:rsid w:val="009371CA"/>
    <w:rsid w:val="00941B49"/>
    <w:rsid w:val="00942CDB"/>
    <w:rsid w:val="009434B0"/>
    <w:rsid w:val="00947134"/>
    <w:rsid w:val="00947316"/>
    <w:rsid w:val="009500D0"/>
    <w:rsid w:val="00952DA5"/>
    <w:rsid w:val="00953D5D"/>
    <w:rsid w:val="00954A4A"/>
    <w:rsid w:val="00960F1C"/>
    <w:rsid w:val="0096261C"/>
    <w:rsid w:val="009626D5"/>
    <w:rsid w:val="0096683F"/>
    <w:rsid w:val="009716BD"/>
    <w:rsid w:val="00974A72"/>
    <w:rsid w:val="0098177E"/>
    <w:rsid w:val="009859C7"/>
    <w:rsid w:val="009903FA"/>
    <w:rsid w:val="009936EE"/>
    <w:rsid w:val="0099580C"/>
    <w:rsid w:val="00995E6C"/>
    <w:rsid w:val="009A012B"/>
    <w:rsid w:val="009A0D8C"/>
    <w:rsid w:val="009A2527"/>
    <w:rsid w:val="009A3E97"/>
    <w:rsid w:val="009A44DB"/>
    <w:rsid w:val="009A4B4D"/>
    <w:rsid w:val="009A4C41"/>
    <w:rsid w:val="009A57EC"/>
    <w:rsid w:val="009A592B"/>
    <w:rsid w:val="009A7949"/>
    <w:rsid w:val="009B0A7E"/>
    <w:rsid w:val="009B7852"/>
    <w:rsid w:val="009C208E"/>
    <w:rsid w:val="009C41F9"/>
    <w:rsid w:val="009D1330"/>
    <w:rsid w:val="009D290A"/>
    <w:rsid w:val="009D5FF7"/>
    <w:rsid w:val="009E1B22"/>
    <w:rsid w:val="009E2E20"/>
    <w:rsid w:val="009E4DA9"/>
    <w:rsid w:val="009E7506"/>
    <w:rsid w:val="009F0F85"/>
    <w:rsid w:val="009F1174"/>
    <w:rsid w:val="009F16BF"/>
    <w:rsid w:val="009F3E55"/>
    <w:rsid w:val="009F4AAD"/>
    <w:rsid w:val="00A01B4E"/>
    <w:rsid w:val="00A0606D"/>
    <w:rsid w:val="00A06DC4"/>
    <w:rsid w:val="00A105D3"/>
    <w:rsid w:val="00A14C1B"/>
    <w:rsid w:val="00A151A2"/>
    <w:rsid w:val="00A1567B"/>
    <w:rsid w:val="00A1588F"/>
    <w:rsid w:val="00A17A47"/>
    <w:rsid w:val="00A206EB"/>
    <w:rsid w:val="00A23C6C"/>
    <w:rsid w:val="00A2521D"/>
    <w:rsid w:val="00A31DC4"/>
    <w:rsid w:val="00A3290F"/>
    <w:rsid w:val="00A367CF"/>
    <w:rsid w:val="00A428A2"/>
    <w:rsid w:val="00A43D43"/>
    <w:rsid w:val="00A44839"/>
    <w:rsid w:val="00A455DC"/>
    <w:rsid w:val="00A4571D"/>
    <w:rsid w:val="00A46170"/>
    <w:rsid w:val="00A46FF8"/>
    <w:rsid w:val="00A50C52"/>
    <w:rsid w:val="00A516FF"/>
    <w:rsid w:val="00A5435A"/>
    <w:rsid w:val="00A54F06"/>
    <w:rsid w:val="00A55218"/>
    <w:rsid w:val="00A60A47"/>
    <w:rsid w:val="00A62F4F"/>
    <w:rsid w:val="00A66123"/>
    <w:rsid w:val="00A702BA"/>
    <w:rsid w:val="00A7166E"/>
    <w:rsid w:val="00A717D7"/>
    <w:rsid w:val="00A75FB7"/>
    <w:rsid w:val="00A77408"/>
    <w:rsid w:val="00A84D40"/>
    <w:rsid w:val="00A87113"/>
    <w:rsid w:val="00A9178E"/>
    <w:rsid w:val="00A97F32"/>
    <w:rsid w:val="00AA2B9A"/>
    <w:rsid w:val="00AA7A9A"/>
    <w:rsid w:val="00AA7B5D"/>
    <w:rsid w:val="00AB0417"/>
    <w:rsid w:val="00AB15C8"/>
    <w:rsid w:val="00AB1674"/>
    <w:rsid w:val="00AB1C3B"/>
    <w:rsid w:val="00AB2031"/>
    <w:rsid w:val="00AB2FC5"/>
    <w:rsid w:val="00AB3ADE"/>
    <w:rsid w:val="00AB5A77"/>
    <w:rsid w:val="00AC44E7"/>
    <w:rsid w:val="00AC5ED2"/>
    <w:rsid w:val="00AC79F2"/>
    <w:rsid w:val="00AC7F66"/>
    <w:rsid w:val="00AD13E4"/>
    <w:rsid w:val="00AD3FB8"/>
    <w:rsid w:val="00AD72E3"/>
    <w:rsid w:val="00AE0415"/>
    <w:rsid w:val="00AE641A"/>
    <w:rsid w:val="00AE76AF"/>
    <w:rsid w:val="00B02EEF"/>
    <w:rsid w:val="00B055F1"/>
    <w:rsid w:val="00B0583E"/>
    <w:rsid w:val="00B05CF6"/>
    <w:rsid w:val="00B1287F"/>
    <w:rsid w:val="00B13B97"/>
    <w:rsid w:val="00B150AB"/>
    <w:rsid w:val="00B15216"/>
    <w:rsid w:val="00B15A23"/>
    <w:rsid w:val="00B17B99"/>
    <w:rsid w:val="00B20CF2"/>
    <w:rsid w:val="00B2142D"/>
    <w:rsid w:val="00B31F6E"/>
    <w:rsid w:val="00B34199"/>
    <w:rsid w:val="00B36BA3"/>
    <w:rsid w:val="00B42D4F"/>
    <w:rsid w:val="00B44EEE"/>
    <w:rsid w:val="00B45C27"/>
    <w:rsid w:val="00B5217B"/>
    <w:rsid w:val="00B55631"/>
    <w:rsid w:val="00B57F42"/>
    <w:rsid w:val="00B6094A"/>
    <w:rsid w:val="00B622C4"/>
    <w:rsid w:val="00B63678"/>
    <w:rsid w:val="00B65C9D"/>
    <w:rsid w:val="00B72F55"/>
    <w:rsid w:val="00B75425"/>
    <w:rsid w:val="00B7683B"/>
    <w:rsid w:val="00B77464"/>
    <w:rsid w:val="00B7752F"/>
    <w:rsid w:val="00B80C20"/>
    <w:rsid w:val="00B82B15"/>
    <w:rsid w:val="00B8632C"/>
    <w:rsid w:val="00B87E33"/>
    <w:rsid w:val="00B90DCD"/>
    <w:rsid w:val="00B92D0B"/>
    <w:rsid w:val="00B934B7"/>
    <w:rsid w:val="00BA11C8"/>
    <w:rsid w:val="00BA2CF4"/>
    <w:rsid w:val="00BA6E75"/>
    <w:rsid w:val="00BA730B"/>
    <w:rsid w:val="00BB04F8"/>
    <w:rsid w:val="00BB0DB3"/>
    <w:rsid w:val="00BB1006"/>
    <w:rsid w:val="00BB183C"/>
    <w:rsid w:val="00BB6AFB"/>
    <w:rsid w:val="00BB7FB9"/>
    <w:rsid w:val="00BC1A91"/>
    <w:rsid w:val="00BC3C7B"/>
    <w:rsid w:val="00BC5981"/>
    <w:rsid w:val="00BD1CF0"/>
    <w:rsid w:val="00BD1F66"/>
    <w:rsid w:val="00BD2456"/>
    <w:rsid w:val="00BD2F74"/>
    <w:rsid w:val="00BD4022"/>
    <w:rsid w:val="00BD62EA"/>
    <w:rsid w:val="00BE4AB9"/>
    <w:rsid w:val="00BE4D55"/>
    <w:rsid w:val="00BE7D7A"/>
    <w:rsid w:val="00BF16FE"/>
    <w:rsid w:val="00BF55FC"/>
    <w:rsid w:val="00BF7699"/>
    <w:rsid w:val="00BF7A3F"/>
    <w:rsid w:val="00C00A8F"/>
    <w:rsid w:val="00C00EFE"/>
    <w:rsid w:val="00C01F07"/>
    <w:rsid w:val="00C03807"/>
    <w:rsid w:val="00C10F42"/>
    <w:rsid w:val="00C14092"/>
    <w:rsid w:val="00C16F59"/>
    <w:rsid w:val="00C179B2"/>
    <w:rsid w:val="00C20C6A"/>
    <w:rsid w:val="00C2490A"/>
    <w:rsid w:val="00C25018"/>
    <w:rsid w:val="00C26A31"/>
    <w:rsid w:val="00C26C98"/>
    <w:rsid w:val="00C30C8F"/>
    <w:rsid w:val="00C350D5"/>
    <w:rsid w:val="00C356CB"/>
    <w:rsid w:val="00C37CE2"/>
    <w:rsid w:val="00C43177"/>
    <w:rsid w:val="00C4424A"/>
    <w:rsid w:val="00C45552"/>
    <w:rsid w:val="00C465FD"/>
    <w:rsid w:val="00C509E2"/>
    <w:rsid w:val="00C5136B"/>
    <w:rsid w:val="00C52A75"/>
    <w:rsid w:val="00C64416"/>
    <w:rsid w:val="00C659C5"/>
    <w:rsid w:val="00C66E19"/>
    <w:rsid w:val="00C71AF5"/>
    <w:rsid w:val="00C722EE"/>
    <w:rsid w:val="00C72E8B"/>
    <w:rsid w:val="00C73484"/>
    <w:rsid w:val="00C75F15"/>
    <w:rsid w:val="00C77385"/>
    <w:rsid w:val="00C77825"/>
    <w:rsid w:val="00C849E9"/>
    <w:rsid w:val="00C867E6"/>
    <w:rsid w:val="00C9399B"/>
    <w:rsid w:val="00C93AFA"/>
    <w:rsid w:val="00C93D1F"/>
    <w:rsid w:val="00C96BC2"/>
    <w:rsid w:val="00CA16D1"/>
    <w:rsid w:val="00CA2483"/>
    <w:rsid w:val="00CA32C8"/>
    <w:rsid w:val="00CA4B97"/>
    <w:rsid w:val="00CB05D6"/>
    <w:rsid w:val="00CB3E7C"/>
    <w:rsid w:val="00CB4C67"/>
    <w:rsid w:val="00CB64DD"/>
    <w:rsid w:val="00CC00AB"/>
    <w:rsid w:val="00CC1CD0"/>
    <w:rsid w:val="00CC24F7"/>
    <w:rsid w:val="00CC296C"/>
    <w:rsid w:val="00CC2A76"/>
    <w:rsid w:val="00CC4AF0"/>
    <w:rsid w:val="00CC5376"/>
    <w:rsid w:val="00CC6509"/>
    <w:rsid w:val="00CD17A9"/>
    <w:rsid w:val="00CD3084"/>
    <w:rsid w:val="00CD6F81"/>
    <w:rsid w:val="00CD6F8E"/>
    <w:rsid w:val="00CD745D"/>
    <w:rsid w:val="00CD7D33"/>
    <w:rsid w:val="00CE0B65"/>
    <w:rsid w:val="00CE19E1"/>
    <w:rsid w:val="00CE5923"/>
    <w:rsid w:val="00CF53E4"/>
    <w:rsid w:val="00CF7915"/>
    <w:rsid w:val="00D010B9"/>
    <w:rsid w:val="00D0134B"/>
    <w:rsid w:val="00D019AC"/>
    <w:rsid w:val="00D1020B"/>
    <w:rsid w:val="00D1198D"/>
    <w:rsid w:val="00D148B5"/>
    <w:rsid w:val="00D14AA0"/>
    <w:rsid w:val="00D157EC"/>
    <w:rsid w:val="00D210E2"/>
    <w:rsid w:val="00D21A43"/>
    <w:rsid w:val="00D26094"/>
    <w:rsid w:val="00D31474"/>
    <w:rsid w:val="00D35504"/>
    <w:rsid w:val="00D43208"/>
    <w:rsid w:val="00D466C7"/>
    <w:rsid w:val="00D51001"/>
    <w:rsid w:val="00D51159"/>
    <w:rsid w:val="00D513C9"/>
    <w:rsid w:val="00D52202"/>
    <w:rsid w:val="00D650B4"/>
    <w:rsid w:val="00D65A38"/>
    <w:rsid w:val="00D6697D"/>
    <w:rsid w:val="00D7293B"/>
    <w:rsid w:val="00D72C0E"/>
    <w:rsid w:val="00D73252"/>
    <w:rsid w:val="00D756C3"/>
    <w:rsid w:val="00D7727B"/>
    <w:rsid w:val="00D80C48"/>
    <w:rsid w:val="00D819FD"/>
    <w:rsid w:val="00D82BE2"/>
    <w:rsid w:val="00D83A9D"/>
    <w:rsid w:val="00D83F95"/>
    <w:rsid w:val="00D84E41"/>
    <w:rsid w:val="00D8660E"/>
    <w:rsid w:val="00D8793C"/>
    <w:rsid w:val="00D9442F"/>
    <w:rsid w:val="00D950AC"/>
    <w:rsid w:val="00D97D6C"/>
    <w:rsid w:val="00DA062F"/>
    <w:rsid w:val="00DA0A61"/>
    <w:rsid w:val="00DA0C78"/>
    <w:rsid w:val="00DA17CA"/>
    <w:rsid w:val="00DA1E11"/>
    <w:rsid w:val="00DA3770"/>
    <w:rsid w:val="00DA4E0A"/>
    <w:rsid w:val="00DA5CCC"/>
    <w:rsid w:val="00DB0353"/>
    <w:rsid w:val="00DB2EB7"/>
    <w:rsid w:val="00DB3F37"/>
    <w:rsid w:val="00DB48C3"/>
    <w:rsid w:val="00DB595E"/>
    <w:rsid w:val="00DB68EF"/>
    <w:rsid w:val="00DB6F02"/>
    <w:rsid w:val="00DC0CD6"/>
    <w:rsid w:val="00DC204F"/>
    <w:rsid w:val="00DC42E3"/>
    <w:rsid w:val="00DC5E3B"/>
    <w:rsid w:val="00DC6CF5"/>
    <w:rsid w:val="00DD00D8"/>
    <w:rsid w:val="00DD223B"/>
    <w:rsid w:val="00DD2744"/>
    <w:rsid w:val="00DD4BB4"/>
    <w:rsid w:val="00DD5442"/>
    <w:rsid w:val="00DD5BC7"/>
    <w:rsid w:val="00DE0787"/>
    <w:rsid w:val="00DE2C3B"/>
    <w:rsid w:val="00DF474F"/>
    <w:rsid w:val="00E02806"/>
    <w:rsid w:val="00E0360C"/>
    <w:rsid w:val="00E038A0"/>
    <w:rsid w:val="00E0391B"/>
    <w:rsid w:val="00E066B1"/>
    <w:rsid w:val="00E07F07"/>
    <w:rsid w:val="00E10D4C"/>
    <w:rsid w:val="00E11667"/>
    <w:rsid w:val="00E11CC7"/>
    <w:rsid w:val="00E173CE"/>
    <w:rsid w:val="00E202DA"/>
    <w:rsid w:val="00E20FBF"/>
    <w:rsid w:val="00E22133"/>
    <w:rsid w:val="00E24534"/>
    <w:rsid w:val="00E27DF2"/>
    <w:rsid w:val="00E31DB9"/>
    <w:rsid w:val="00E4013C"/>
    <w:rsid w:val="00E428F4"/>
    <w:rsid w:val="00E648D6"/>
    <w:rsid w:val="00E70D25"/>
    <w:rsid w:val="00E71A11"/>
    <w:rsid w:val="00E71B07"/>
    <w:rsid w:val="00E73AE8"/>
    <w:rsid w:val="00E75365"/>
    <w:rsid w:val="00E83396"/>
    <w:rsid w:val="00E86757"/>
    <w:rsid w:val="00E86DFC"/>
    <w:rsid w:val="00E92314"/>
    <w:rsid w:val="00E926C3"/>
    <w:rsid w:val="00EA3398"/>
    <w:rsid w:val="00EA7DC5"/>
    <w:rsid w:val="00EB6D44"/>
    <w:rsid w:val="00EB7A6A"/>
    <w:rsid w:val="00EC046A"/>
    <w:rsid w:val="00EC32DC"/>
    <w:rsid w:val="00EC3409"/>
    <w:rsid w:val="00ED43BF"/>
    <w:rsid w:val="00ED59D9"/>
    <w:rsid w:val="00ED5C1F"/>
    <w:rsid w:val="00ED6D21"/>
    <w:rsid w:val="00EE1C50"/>
    <w:rsid w:val="00EE7E46"/>
    <w:rsid w:val="00EF20A3"/>
    <w:rsid w:val="00EF2426"/>
    <w:rsid w:val="00EF70EA"/>
    <w:rsid w:val="00EF7954"/>
    <w:rsid w:val="00F068C8"/>
    <w:rsid w:val="00F105E2"/>
    <w:rsid w:val="00F14AFD"/>
    <w:rsid w:val="00F16A81"/>
    <w:rsid w:val="00F16F4E"/>
    <w:rsid w:val="00F247F1"/>
    <w:rsid w:val="00F26C21"/>
    <w:rsid w:val="00F279BC"/>
    <w:rsid w:val="00F3107B"/>
    <w:rsid w:val="00F31DE3"/>
    <w:rsid w:val="00F33511"/>
    <w:rsid w:val="00F3362F"/>
    <w:rsid w:val="00F34A9B"/>
    <w:rsid w:val="00F40202"/>
    <w:rsid w:val="00F41A82"/>
    <w:rsid w:val="00F425CF"/>
    <w:rsid w:val="00F45E06"/>
    <w:rsid w:val="00F461C3"/>
    <w:rsid w:val="00F55141"/>
    <w:rsid w:val="00F616AE"/>
    <w:rsid w:val="00F669CB"/>
    <w:rsid w:val="00F7259E"/>
    <w:rsid w:val="00F72B6D"/>
    <w:rsid w:val="00F80AFD"/>
    <w:rsid w:val="00F85B49"/>
    <w:rsid w:val="00F90676"/>
    <w:rsid w:val="00F916B8"/>
    <w:rsid w:val="00F930E7"/>
    <w:rsid w:val="00F95EA1"/>
    <w:rsid w:val="00FA5449"/>
    <w:rsid w:val="00FA6329"/>
    <w:rsid w:val="00FB1B65"/>
    <w:rsid w:val="00FB1FF5"/>
    <w:rsid w:val="00FB6EAC"/>
    <w:rsid w:val="00FB78AA"/>
    <w:rsid w:val="00FC1529"/>
    <w:rsid w:val="00FD4755"/>
    <w:rsid w:val="00FE1382"/>
    <w:rsid w:val="00FE57E1"/>
    <w:rsid w:val="00FF2D7B"/>
    <w:rsid w:val="00FF2FE9"/>
    <w:rsid w:val="00FF6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C37BF0"/>
  <w15:docId w15:val="{4F803C4C-F99E-475A-96EE-EDB83DF36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776F"/>
    <w:pPr>
      <w:widowControl w:val="0"/>
      <w:suppressAutoHyphens/>
      <w:spacing w:after="120" w:line="276" w:lineRule="auto"/>
      <w:jc w:val="both"/>
    </w:pPr>
    <w:rPr>
      <w:rFonts w:ascii="Tahoma" w:eastAsia="MS Mincho" w:hAnsi="Tahoma" w:cs="Calibri"/>
      <w:lang w:eastAsia="hi-IN" w:bidi="hi-IN"/>
    </w:rPr>
  </w:style>
  <w:style w:type="paragraph" w:styleId="Heading1">
    <w:name w:val="heading 1"/>
    <w:basedOn w:val="Normal"/>
    <w:next w:val="Normal"/>
    <w:qFormat/>
    <w:rsid w:val="009A57EC"/>
    <w:pPr>
      <w:keepNext/>
      <w:numPr>
        <w:numId w:val="1"/>
      </w:numPr>
      <w:pBdr>
        <w:bottom w:val="single" w:sz="4" w:space="1" w:color="auto"/>
      </w:pBdr>
      <w:spacing w:before="240"/>
      <w:jc w:val="left"/>
      <w:outlineLvl w:val="0"/>
    </w:pPr>
    <w:rPr>
      <w:rFonts w:eastAsia="MS Gothic" w:cs="Mangal"/>
      <w:b/>
      <w:color w:val="951B13"/>
      <w:sz w:val="36"/>
      <w:szCs w:val="36"/>
    </w:rPr>
  </w:style>
  <w:style w:type="paragraph" w:styleId="Heading2">
    <w:name w:val="heading 2"/>
    <w:basedOn w:val="Normal"/>
    <w:next w:val="Normal"/>
    <w:qFormat/>
    <w:rsid w:val="009A57EC"/>
    <w:pPr>
      <w:keepNext/>
      <w:numPr>
        <w:ilvl w:val="1"/>
        <w:numId w:val="1"/>
      </w:numPr>
      <w:spacing w:before="240"/>
      <w:jc w:val="left"/>
      <w:outlineLvl w:val="1"/>
    </w:pPr>
    <w:rPr>
      <w:rFonts w:eastAsia="MS Gothic" w:cs="Mangal"/>
      <w:b/>
      <w:color w:val="951B13"/>
      <w:sz w:val="26"/>
      <w:szCs w:val="26"/>
    </w:rPr>
  </w:style>
  <w:style w:type="paragraph" w:styleId="Heading3">
    <w:name w:val="heading 3"/>
    <w:basedOn w:val="Normal"/>
    <w:next w:val="Normal"/>
    <w:qFormat/>
    <w:rsid w:val="009A57EC"/>
    <w:pPr>
      <w:keepNext/>
      <w:numPr>
        <w:ilvl w:val="2"/>
        <w:numId w:val="1"/>
      </w:numPr>
      <w:spacing w:before="240"/>
      <w:ind w:left="0" w:firstLine="0"/>
      <w:jc w:val="left"/>
      <w:outlineLvl w:val="2"/>
    </w:pPr>
    <w:rPr>
      <w:rFonts w:eastAsia="MS Gothic" w:cs="Times New Roman"/>
      <w:b/>
      <w:color w:val="951B1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4z0">
    <w:name w:val="WW8Num4z0"/>
    <w:rPr>
      <w:rFonts w:ascii="Tahoma" w:hAnsi="Tahoma" w:cs="Tahoma"/>
      <w:sz w:val="20"/>
      <w:szCs w:val="20"/>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8z0">
    <w:name w:val="WW8Num8z0"/>
    <w:rPr>
      <w:rFonts w:ascii="Tahoma" w:hAnsi="Tahoma" w:cs="Tahoma"/>
      <w:sz w:val="20"/>
      <w:szCs w:val="20"/>
    </w:rPr>
  </w:style>
  <w:style w:type="character" w:customStyle="1" w:styleId="WW8Num11z0">
    <w:name w:val="WW8Num11z0"/>
    <w:rPr>
      <w:lang w:val="en-IE"/>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Tahoma" w:hAnsi="Tahoma" w:cs="Tahoma"/>
      <w:sz w:val="20"/>
      <w:szCs w:val="20"/>
    </w:rPr>
  </w:style>
  <w:style w:type="character" w:customStyle="1" w:styleId="NoSpacingChar">
    <w:name w:val="No Spacing Char"/>
    <w:basedOn w:val="DefaultParagraphFont"/>
    <w:rPr>
      <w:sz w:val="22"/>
      <w:szCs w:val="22"/>
      <w:lang w:val="en-US" w:eastAsia="ar-SA" w:bidi="ar-SA"/>
    </w:rPr>
  </w:style>
  <w:style w:type="character" w:customStyle="1" w:styleId="CharChar2">
    <w:name w:val="Char Char2"/>
    <w:basedOn w:val="DefaultParagraphFont"/>
    <w:rPr>
      <w:rFonts w:ascii="Tahoma" w:hAnsi="Tahoma" w:cs="Mangal"/>
      <w:sz w:val="16"/>
      <w:szCs w:val="14"/>
    </w:rPr>
  </w:style>
  <w:style w:type="character" w:customStyle="1" w:styleId="CharChar1">
    <w:name w:val="Char Char1"/>
    <w:basedOn w:val="DefaultParagraphFont"/>
  </w:style>
  <w:style w:type="character" w:customStyle="1" w:styleId="CharChar">
    <w:name w:val="Char Char"/>
    <w:basedOn w:val="DefaultParagraphFont"/>
  </w:style>
  <w:style w:type="character" w:styleId="PlaceholderText">
    <w:name w:val="Placeholder Text"/>
    <w:basedOn w:val="DefaultParagraphFont"/>
    <w:rPr>
      <w:color w:val="808080"/>
    </w:rPr>
  </w:style>
  <w:style w:type="character" w:customStyle="1" w:styleId="CharChar5">
    <w:name w:val="Char Char5"/>
    <w:basedOn w:val="DefaultParagraphFont"/>
    <w:rPr>
      <w:rFonts w:ascii="Cambria" w:eastAsia="MS Gothic" w:hAnsi="Cambria" w:cs="Mangal"/>
      <w:sz w:val="24"/>
      <w:szCs w:val="21"/>
    </w:rPr>
  </w:style>
  <w:style w:type="character" w:customStyle="1" w:styleId="CharChar4">
    <w:name w:val="Char Char4"/>
    <w:basedOn w:val="DefaultParagraphFont"/>
    <w:rPr>
      <w:rFonts w:ascii="Cambria" w:eastAsia="MS Gothic" w:hAnsi="Cambria" w:cs="Mangal"/>
    </w:rPr>
  </w:style>
  <w:style w:type="character" w:customStyle="1" w:styleId="CharChar3">
    <w:name w:val="Char Char3"/>
    <w:basedOn w:val="DefaultParagraphFont"/>
    <w:rPr>
      <w:rFonts w:ascii="Cambria" w:eastAsia="MS Gothic" w:hAnsi="Cambria" w:cs="Times New Roman"/>
    </w:rPr>
  </w:style>
  <w:style w:type="character" w:styleId="Hyperlink">
    <w:name w:val="Hyperlink"/>
    <w:basedOn w:val="DefaultParagraphFont"/>
    <w:uiPriority w:val="99"/>
    <w:rPr>
      <w:color w:val="0000FF"/>
      <w:u w:val="single"/>
    </w:rPr>
  </w:style>
  <w:style w:type="character" w:styleId="CommentReference">
    <w:name w:val="annotation reference"/>
    <w:basedOn w:val="DefaultParagraphFont"/>
    <w:rPr>
      <w:sz w:val="16"/>
      <w:szCs w:val="16"/>
    </w:rPr>
  </w:style>
  <w:style w:type="character" w:styleId="PageNumber">
    <w:name w:val="page number"/>
    <w:basedOn w:val="DefaultParagraphFont"/>
  </w:style>
  <w:style w:type="paragraph" w:customStyle="1" w:styleId="Tiu">
    <w:name w:val="Tiêu đề"/>
    <w:basedOn w:val="Normal"/>
    <w:next w:val="BodyText"/>
    <w:pPr>
      <w:keepNext/>
      <w:spacing w:before="240"/>
    </w:pPr>
    <w:rPr>
      <w:rFonts w:ascii="Arial" w:eastAsia="MS PGothic" w:hAnsi="Arial" w:cs="Tahoma"/>
      <w:sz w:val="28"/>
      <w:szCs w:val="28"/>
    </w:rPr>
  </w:style>
  <w:style w:type="paragraph" w:styleId="BodyText">
    <w:name w:val="Body Text"/>
    <w:basedOn w:val="Normal"/>
  </w:style>
  <w:style w:type="paragraph" w:styleId="List">
    <w:name w:val="List"/>
    <w:basedOn w:val="BodyText"/>
    <w:rPr>
      <w:rFonts w:cs="Tahoma"/>
    </w:rPr>
  </w:style>
  <w:style w:type="paragraph" w:customStyle="1" w:styleId="Ph">
    <w:name w:val="Phụ đề"/>
    <w:basedOn w:val="Normal"/>
    <w:pPr>
      <w:suppressLineNumbers/>
      <w:spacing w:before="120"/>
    </w:pPr>
    <w:rPr>
      <w:rFonts w:cs="Tahoma"/>
      <w:i/>
      <w:iCs/>
      <w:sz w:val="24"/>
      <w:szCs w:val="24"/>
    </w:rPr>
  </w:style>
  <w:style w:type="paragraph" w:customStyle="1" w:styleId="Chmc">
    <w:name w:val="Chỉ mục"/>
    <w:basedOn w:val="Normal"/>
    <w:pPr>
      <w:suppressLineNumbers/>
    </w:pPr>
    <w:rPr>
      <w:rFonts w:cs="Tahoma"/>
    </w:rPr>
  </w:style>
  <w:style w:type="paragraph" w:styleId="NoSpacing">
    <w:name w:val="No Spacing"/>
    <w:qFormat/>
    <w:pPr>
      <w:widowControl w:val="0"/>
      <w:suppressAutoHyphens/>
    </w:pPr>
    <w:rPr>
      <w:rFonts w:ascii="Calibri" w:eastAsia="MS Mincho" w:hAnsi="Calibri" w:cs="Calibri"/>
      <w:sz w:val="22"/>
      <w:szCs w:val="22"/>
      <w:lang w:eastAsia="ar-SA"/>
    </w:rPr>
  </w:style>
  <w:style w:type="paragraph" w:styleId="BalloonText">
    <w:name w:val="Balloon Text"/>
    <w:basedOn w:val="Normal"/>
    <w:pPr>
      <w:spacing w:after="0" w:line="240" w:lineRule="auto"/>
    </w:pPr>
    <w:rPr>
      <w:rFonts w:cs="Mangal"/>
      <w:sz w:val="16"/>
      <w:szCs w:val="14"/>
    </w:r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ListParagraph">
    <w:name w:val="List Paragraph"/>
    <w:basedOn w:val="Normal"/>
    <w:qFormat/>
    <w:pPr>
      <w:ind w:left="840"/>
    </w:pPr>
  </w:style>
  <w:style w:type="paragraph" w:customStyle="1" w:styleId="NormalH">
    <w:name w:val="NormalH"/>
    <w:basedOn w:val="Normal"/>
    <w:pPr>
      <w:pageBreakBefore/>
      <w:tabs>
        <w:tab w:val="left" w:pos="2160"/>
        <w:tab w:val="right" w:pos="5040"/>
        <w:tab w:val="left" w:pos="5760"/>
        <w:tab w:val="right" w:pos="8640"/>
      </w:tabs>
      <w:spacing w:before="360" w:after="240" w:line="360" w:lineRule="auto"/>
      <w:jc w:val="center"/>
    </w:pPr>
    <w:rPr>
      <w:rFonts w:ascii="Verdana" w:hAnsi="Verdana" w:cs="Tahoma"/>
      <w:b/>
      <w:bCs/>
      <w:caps/>
      <w:color w:val="548DD4"/>
      <w:sz w:val="24"/>
      <w:lang w:eastAsia="ar-SA" w:bidi="ar-SA"/>
    </w:rPr>
  </w:style>
  <w:style w:type="paragraph" w:styleId="TOCHeading">
    <w:name w:val="TOC Heading"/>
    <w:basedOn w:val="Heading1"/>
    <w:next w:val="Normal"/>
    <w:qFormat/>
    <w:rsid w:val="009A57EC"/>
    <w:pPr>
      <w:keepLines/>
      <w:numPr>
        <w:numId w:val="0"/>
      </w:numPr>
      <w:spacing w:before="480" w:after="0"/>
      <w:outlineLvl w:val="9"/>
    </w:pPr>
    <w:rPr>
      <w:rFonts w:ascii="Cambria" w:hAnsi="Cambria"/>
      <w:bCs/>
      <w:sz w:val="28"/>
      <w:szCs w:val="28"/>
      <w:lang w:eastAsia="ar-SA" w:bidi="ar-SA"/>
    </w:rPr>
  </w:style>
  <w:style w:type="paragraph" w:styleId="TOC2">
    <w:name w:val="toc 2"/>
    <w:basedOn w:val="Normal"/>
    <w:next w:val="Normal"/>
    <w:uiPriority w:val="39"/>
    <w:rsid w:val="00030EB1"/>
    <w:pPr>
      <w:tabs>
        <w:tab w:val="left" w:pos="1540"/>
        <w:tab w:val="right" w:leader="dot" w:pos="8827"/>
      </w:tabs>
      <w:spacing w:after="0"/>
      <w:ind w:left="1540" w:hanging="550"/>
    </w:pPr>
  </w:style>
  <w:style w:type="paragraph" w:styleId="TOC1">
    <w:name w:val="toc 1"/>
    <w:basedOn w:val="Normal"/>
    <w:next w:val="Normal"/>
    <w:uiPriority w:val="39"/>
    <w:rsid w:val="00030EB1"/>
    <w:pPr>
      <w:tabs>
        <w:tab w:val="left" w:pos="432"/>
        <w:tab w:val="right" w:leader="underscore" w:pos="8827"/>
      </w:tabs>
      <w:spacing w:before="120"/>
    </w:pPr>
    <w:rPr>
      <w:rFonts w:eastAsia="Tahoma" w:cs="Tahoma"/>
      <w:b/>
      <w:bCs/>
      <w:caps/>
    </w:rPr>
  </w:style>
  <w:style w:type="paragraph" w:styleId="TOC3">
    <w:name w:val="toc 3"/>
    <w:basedOn w:val="Normal"/>
    <w:next w:val="Normal"/>
    <w:uiPriority w:val="39"/>
    <w:rsid w:val="00030EB1"/>
    <w:pPr>
      <w:tabs>
        <w:tab w:val="left" w:pos="1872"/>
        <w:tab w:val="right" w:leader="dot" w:pos="8827"/>
      </w:tabs>
      <w:spacing w:after="0"/>
      <w:ind w:left="994"/>
    </w:pPr>
    <w:rPr>
      <w:iCs/>
    </w:rPr>
  </w:style>
  <w:style w:type="paragraph" w:styleId="TOC4">
    <w:name w:val="toc 4"/>
    <w:basedOn w:val="Normal"/>
    <w:next w:val="Normal"/>
    <w:semiHidden/>
    <w:pPr>
      <w:spacing w:after="0"/>
      <w:ind w:left="660"/>
    </w:pPr>
    <w:rPr>
      <w:sz w:val="18"/>
      <w:szCs w:val="18"/>
    </w:rPr>
  </w:style>
  <w:style w:type="paragraph" w:styleId="TOC5">
    <w:name w:val="toc 5"/>
    <w:basedOn w:val="Normal"/>
    <w:next w:val="Normal"/>
    <w:semiHidden/>
    <w:pPr>
      <w:spacing w:after="0"/>
      <w:ind w:left="880"/>
    </w:pPr>
    <w:rPr>
      <w:sz w:val="18"/>
      <w:szCs w:val="18"/>
    </w:rPr>
  </w:style>
  <w:style w:type="paragraph" w:styleId="TOC6">
    <w:name w:val="toc 6"/>
    <w:basedOn w:val="Normal"/>
    <w:next w:val="Normal"/>
    <w:semiHidden/>
    <w:pPr>
      <w:spacing w:after="0"/>
      <w:ind w:left="1100"/>
    </w:pPr>
    <w:rPr>
      <w:sz w:val="18"/>
      <w:szCs w:val="18"/>
    </w:rPr>
  </w:style>
  <w:style w:type="paragraph" w:styleId="TOC7">
    <w:name w:val="toc 7"/>
    <w:basedOn w:val="Normal"/>
    <w:next w:val="Normal"/>
    <w:semiHidden/>
    <w:pPr>
      <w:spacing w:after="0"/>
      <w:ind w:left="1320"/>
    </w:pPr>
    <w:rPr>
      <w:sz w:val="18"/>
      <w:szCs w:val="18"/>
    </w:rPr>
  </w:style>
  <w:style w:type="paragraph" w:styleId="TOC8">
    <w:name w:val="toc 8"/>
    <w:basedOn w:val="Normal"/>
    <w:next w:val="Normal"/>
    <w:semiHidden/>
    <w:pPr>
      <w:spacing w:after="0"/>
      <w:ind w:left="1540"/>
    </w:pPr>
    <w:rPr>
      <w:sz w:val="18"/>
      <w:szCs w:val="18"/>
    </w:rPr>
  </w:style>
  <w:style w:type="paragraph" w:styleId="TOC9">
    <w:name w:val="toc 9"/>
    <w:basedOn w:val="Normal"/>
    <w:next w:val="Normal"/>
    <w:semiHidden/>
    <w:pPr>
      <w:spacing w:after="0"/>
      <w:ind w:left="1760"/>
    </w:pPr>
    <w:rPr>
      <w:sz w:val="18"/>
      <w:szCs w:val="18"/>
    </w:rPr>
  </w:style>
  <w:style w:type="paragraph" w:styleId="DocumentMap">
    <w:name w:val="Document Map"/>
    <w:basedOn w:val="Normal"/>
    <w:pPr>
      <w:shd w:val="clear" w:color="auto" w:fill="000080"/>
    </w:pPr>
    <w:rPr>
      <w:rFonts w:cs="Tahoma"/>
    </w:rPr>
  </w:style>
  <w:style w:type="paragraph" w:styleId="PlainText">
    <w:name w:val="Plain Text"/>
    <w:basedOn w:val="Normal"/>
    <w:pPr>
      <w:spacing w:after="0" w:line="240" w:lineRule="auto"/>
    </w:pPr>
    <w:rPr>
      <w:rFonts w:ascii="Courier New" w:hAnsi="Courier New" w:cs="Courier New"/>
      <w:lang w:eastAsia="ar-SA" w:bidi="ar-SA"/>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Caption">
    <w:name w:val="caption"/>
    <w:basedOn w:val="Normal"/>
    <w:next w:val="Normal"/>
    <w:qFormat/>
    <w:rsid w:val="00A105D3"/>
    <w:pPr>
      <w:jc w:val="center"/>
    </w:pPr>
    <w:rPr>
      <w:b/>
      <w:bCs/>
    </w:rPr>
  </w:style>
  <w:style w:type="paragraph" w:customStyle="1" w:styleId="Nidungkhung">
    <w:name w:val="Nội dung khung"/>
    <w:basedOn w:val="BodyText"/>
  </w:style>
  <w:style w:type="paragraph" w:customStyle="1" w:styleId="Nidungbng">
    <w:name w:val="Nội dung bảng"/>
    <w:basedOn w:val="Normal"/>
    <w:pPr>
      <w:suppressLineNumbers/>
    </w:pPr>
  </w:style>
  <w:style w:type="paragraph" w:customStyle="1" w:styleId="Tiubng">
    <w:name w:val="Tiêu đề bảng"/>
    <w:basedOn w:val="Nidungbng"/>
    <w:pPr>
      <w:jc w:val="center"/>
    </w:pPr>
    <w:rPr>
      <w:b/>
      <w:bCs/>
    </w:rPr>
  </w:style>
  <w:style w:type="paragraph" w:customStyle="1" w:styleId="StyleHeading2Tahoma13ptBoldCustomColorRGB44105178">
    <w:name w:val="Style Heading 2 + Tahoma 13 pt Bold Custom Color(RGB(44105178))"/>
    <w:basedOn w:val="Heading2"/>
    <w:autoRedefine/>
    <w:rsid w:val="003748EC"/>
    <w:rPr>
      <w:b w:val="0"/>
      <w:bCs/>
      <w:color w:val="2C69B2"/>
    </w:rPr>
  </w:style>
  <w:style w:type="paragraph" w:customStyle="1" w:styleId="StyleHeading2Tahoma13ptBoldCustomColorRGB441051781">
    <w:name w:val="Style Heading 2 + Tahoma 13 pt Bold Custom Color(RGB(44105178))1"/>
    <w:basedOn w:val="Heading2"/>
    <w:autoRedefine/>
    <w:rsid w:val="003748EC"/>
    <w:rPr>
      <w:b w:val="0"/>
      <w:bCs/>
      <w:color w:val="2C69B2"/>
    </w:rPr>
  </w:style>
  <w:style w:type="paragraph" w:customStyle="1" w:styleId="StyleHeading2Tahoma13ptBoldCustomColorRGB441051782">
    <w:name w:val="Style Heading 2 + Tahoma 13 pt Bold Custom Color(RGB(44105178))2"/>
    <w:basedOn w:val="Heading2"/>
    <w:autoRedefine/>
    <w:rsid w:val="003748EC"/>
    <w:rPr>
      <w:b w:val="0"/>
      <w:bCs/>
      <w:color w:val="2C69B2"/>
    </w:rPr>
  </w:style>
  <w:style w:type="table" w:customStyle="1" w:styleId="BlueStripe1">
    <w:name w:val="BlueStripe 1"/>
    <w:basedOn w:val="TableNormal"/>
    <w:rsid w:val="00280184"/>
    <w:pPr>
      <w:snapToGrid w:val="0"/>
    </w:pPr>
    <w:rPr>
      <w:rFonts w:ascii="Calibri" w:eastAsia="Arial" w:hAnsi="Calibri" w:cs="Calibri"/>
    </w:rPr>
    <w:tblPr>
      <w:tblStyleRowBandSize w:val="1"/>
      <w:tblBorders>
        <w:top w:val="single" w:sz="4" w:space="0" w:color="6F97C7"/>
        <w:left w:val="single" w:sz="4" w:space="0" w:color="6F97C7"/>
        <w:bottom w:val="single" w:sz="4" w:space="0" w:color="6F97C7"/>
        <w:right w:val="single" w:sz="4" w:space="0" w:color="6F97C7"/>
        <w:insideH w:val="single" w:sz="4" w:space="0" w:color="6F97C7"/>
        <w:insideV w:val="single" w:sz="4" w:space="0" w:color="6F97C7"/>
      </w:tblBorders>
      <w:tblCellMar>
        <w:left w:w="115" w:type="dxa"/>
        <w:right w:w="115" w:type="dxa"/>
      </w:tblCellMar>
    </w:tblPr>
    <w:tcPr>
      <w:shd w:val="clear" w:color="auto" w:fill="auto"/>
    </w:tcPr>
    <w:tblStylePr w:type="firstRow">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2Horz">
      <w:pPr>
        <w:wordWrap/>
        <w:spacing w:beforeLines="0" w:beforeAutospacing="0" w:afterLines="0" w:afterAutospacing="0" w:line="240" w:lineRule="auto"/>
        <w:ind w:leftChars="0" w:left="0" w:rightChars="0" w:right="0"/>
      </w:pPr>
      <w:tblPr/>
      <w:tcPr>
        <w:tcBorders>
          <w:top w:val="single" w:sz="4" w:space="0" w:color="6F97C7"/>
          <w:left w:val="single" w:sz="4" w:space="0" w:color="6F97C7"/>
          <w:bottom w:val="single" w:sz="4" w:space="0" w:color="6F97C7"/>
          <w:right w:val="single" w:sz="4" w:space="0" w:color="6F97C7"/>
          <w:insideH w:val="single" w:sz="4" w:space="0" w:color="6F97C7"/>
          <w:insideV w:val="single" w:sz="4" w:space="0" w:color="6F97C7"/>
        </w:tcBorders>
        <w:shd w:val="clear" w:color="auto" w:fill="D3DFEE"/>
      </w:tcPr>
    </w:tblStylePr>
  </w:style>
  <w:style w:type="paragraph" w:customStyle="1" w:styleId="Nor">
    <w:name w:val="Nor"/>
    <w:basedOn w:val="Heading3"/>
    <w:rsid w:val="00E22133"/>
    <w:pPr>
      <w:numPr>
        <w:ilvl w:val="0"/>
        <w:numId w:val="0"/>
      </w:numPr>
      <w:ind w:firstLine="720"/>
    </w:pPr>
  </w:style>
  <w:style w:type="paragraph" w:styleId="IntenseQuote">
    <w:name w:val="Intense Quote"/>
    <w:basedOn w:val="Normal"/>
    <w:next w:val="Normal"/>
    <w:link w:val="IntenseQuoteChar"/>
    <w:uiPriority w:val="30"/>
    <w:qFormat/>
    <w:rsid w:val="009A57EC"/>
    <w:pPr>
      <w:pBdr>
        <w:bottom w:val="single" w:sz="4" w:space="4" w:color="4F81BD"/>
      </w:pBdr>
      <w:spacing w:before="200" w:after="280"/>
      <w:ind w:left="936" w:right="936"/>
    </w:pPr>
    <w:rPr>
      <w:rFonts w:cs="Mangal"/>
      <w:b/>
      <w:bCs/>
      <w:i/>
      <w:iCs/>
      <w:color w:val="951B13"/>
      <w:szCs w:val="18"/>
    </w:rPr>
  </w:style>
  <w:style w:type="character" w:customStyle="1" w:styleId="IntenseQuoteChar">
    <w:name w:val="Intense Quote Char"/>
    <w:basedOn w:val="DefaultParagraphFont"/>
    <w:link w:val="IntenseQuote"/>
    <w:uiPriority w:val="30"/>
    <w:rsid w:val="009A57EC"/>
    <w:rPr>
      <w:rFonts w:ascii="Tahoma" w:eastAsia="MS Mincho" w:hAnsi="Tahoma" w:cs="Mangal"/>
      <w:b/>
      <w:bCs/>
      <w:i/>
      <w:iCs/>
      <w:color w:val="951B13"/>
      <w:szCs w:val="18"/>
      <w:lang w:eastAsia="hi-IN" w:bidi="hi-IN"/>
    </w:rPr>
  </w:style>
  <w:style w:type="character" w:styleId="IntenseEmphasis">
    <w:name w:val="Intense Emphasis"/>
    <w:basedOn w:val="DefaultParagraphFont"/>
    <w:uiPriority w:val="21"/>
    <w:qFormat/>
    <w:rsid w:val="009A57EC"/>
    <w:rPr>
      <w:b/>
      <w:bCs/>
      <w:i/>
      <w:iCs/>
      <w:color w:val="951B13"/>
    </w:rPr>
  </w:style>
  <w:style w:type="table" w:customStyle="1" w:styleId="GridTable1Light-Accent21">
    <w:name w:val="Grid Table 1 Light - Accent 21"/>
    <w:basedOn w:val="TableNormal"/>
    <w:uiPriority w:val="46"/>
    <w:rsid w:val="009A4C4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A105D3"/>
    <w:pPr>
      <w:widowControl/>
      <w:suppressAutoHyphens w:val="0"/>
      <w:spacing w:before="100" w:beforeAutospacing="1" w:after="100" w:afterAutospacing="1" w:line="240" w:lineRule="auto"/>
    </w:pPr>
    <w:rPr>
      <w:rFonts w:ascii="Times New Roman" w:eastAsia="Times New Roman" w:hAnsi="Times New Roman" w:cs="Times New Roman"/>
      <w:sz w:val="26"/>
      <w:szCs w:val="24"/>
      <w:lang w:eastAsia="en-US" w:bidi="ar-SA"/>
    </w:rPr>
  </w:style>
  <w:style w:type="character" w:styleId="Emphasis">
    <w:name w:val="Emphasis"/>
    <w:basedOn w:val="DefaultParagraphFont"/>
    <w:qFormat/>
    <w:rsid w:val="00A105D3"/>
    <w:rPr>
      <w:i/>
      <w:iCs/>
    </w:rPr>
  </w:style>
  <w:style w:type="table" w:customStyle="1" w:styleId="GridTable1Light1">
    <w:name w:val="Grid Table 1 Light1"/>
    <w:basedOn w:val="TableNormal"/>
    <w:uiPriority w:val="46"/>
    <w:rsid w:val="002817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qFormat/>
    <w:rsid w:val="00A44839"/>
    <w:rPr>
      <w:b/>
      <w:bCs/>
    </w:rPr>
  </w:style>
  <w:style w:type="character" w:customStyle="1" w:styleId="UnresolvedMention1">
    <w:name w:val="Unresolved Mention1"/>
    <w:basedOn w:val="DefaultParagraphFont"/>
    <w:uiPriority w:val="99"/>
    <w:semiHidden/>
    <w:unhideWhenUsed/>
    <w:rsid w:val="00341689"/>
    <w:rPr>
      <w:color w:val="605E5C"/>
      <w:shd w:val="clear" w:color="auto" w:fill="E1DFDD"/>
    </w:rPr>
  </w:style>
  <w:style w:type="table" w:styleId="TableGrid">
    <w:name w:val="Table Grid"/>
    <w:basedOn w:val="TableNormal"/>
    <w:rsid w:val="003E6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3E6FB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itle">
    <w:name w:val="Title"/>
    <w:basedOn w:val="Normal"/>
    <w:next w:val="Normal"/>
    <w:link w:val="TitleChar"/>
    <w:qFormat/>
    <w:rsid w:val="006F11C9"/>
    <w:pPr>
      <w:spacing w:after="0" w:line="240" w:lineRule="auto"/>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rsid w:val="006F11C9"/>
    <w:rPr>
      <w:rFonts w:asciiTheme="majorHAnsi" w:eastAsiaTheme="majorEastAsia" w:hAnsiTheme="majorHAnsi" w:cs="Mangal"/>
      <w:spacing w:val="-10"/>
      <w:kern w:val="28"/>
      <w:sz w:val="56"/>
      <w:szCs w:val="50"/>
      <w:lang w:eastAsia="hi-IN" w:bidi="hi-IN"/>
    </w:rPr>
  </w:style>
  <w:style w:type="paragraph" w:styleId="Subtitle">
    <w:name w:val="Subtitle"/>
    <w:basedOn w:val="Normal"/>
    <w:next w:val="Normal"/>
    <w:link w:val="SubtitleChar"/>
    <w:qFormat/>
    <w:rsid w:val="006F11C9"/>
    <w:pPr>
      <w:numPr>
        <w:ilvl w:val="1"/>
      </w:numPr>
      <w:spacing w:after="160"/>
    </w:pPr>
    <w:rPr>
      <w:rFonts w:asciiTheme="minorHAnsi" w:eastAsiaTheme="minorEastAsia" w:hAnsiTheme="minorHAnsi" w:cs="Mangal"/>
      <w:color w:val="5A5A5A" w:themeColor="text1" w:themeTint="A5"/>
      <w:spacing w:val="15"/>
      <w:sz w:val="22"/>
    </w:rPr>
  </w:style>
  <w:style w:type="character" w:customStyle="1" w:styleId="SubtitleChar">
    <w:name w:val="Subtitle Char"/>
    <w:basedOn w:val="DefaultParagraphFont"/>
    <w:link w:val="Subtitle"/>
    <w:rsid w:val="006F11C9"/>
    <w:rPr>
      <w:rFonts w:asciiTheme="minorHAnsi" w:eastAsiaTheme="minorEastAsia" w:hAnsiTheme="minorHAnsi" w:cs="Mangal"/>
      <w:color w:val="5A5A5A" w:themeColor="text1" w:themeTint="A5"/>
      <w:spacing w:val="15"/>
      <w:sz w:val="22"/>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5289586">
      <w:bodyDiv w:val="1"/>
      <w:marLeft w:val="0"/>
      <w:marRight w:val="0"/>
      <w:marTop w:val="0"/>
      <w:marBottom w:val="0"/>
      <w:divBdr>
        <w:top w:val="none" w:sz="0" w:space="0" w:color="auto"/>
        <w:left w:val="none" w:sz="0" w:space="0" w:color="auto"/>
        <w:bottom w:val="none" w:sz="0" w:space="0" w:color="auto"/>
        <w:right w:val="none" w:sz="0" w:space="0" w:color="auto"/>
      </w:divBdr>
    </w:div>
    <w:div w:id="1361585672">
      <w:bodyDiv w:val="1"/>
      <w:marLeft w:val="0"/>
      <w:marRight w:val="0"/>
      <w:marTop w:val="0"/>
      <w:marBottom w:val="0"/>
      <w:divBdr>
        <w:top w:val="none" w:sz="0" w:space="0" w:color="auto"/>
        <w:left w:val="none" w:sz="0" w:space="0" w:color="auto"/>
        <w:bottom w:val="none" w:sz="0" w:space="0" w:color="auto"/>
        <w:right w:val="none" w:sz="0" w:space="0" w:color="auto"/>
      </w:divBdr>
    </w:div>
    <w:div w:id="1567108371">
      <w:bodyDiv w:val="1"/>
      <w:marLeft w:val="0"/>
      <w:marRight w:val="0"/>
      <w:marTop w:val="0"/>
      <w:marBottom w:val="0"/>
      <w:divBdr>
        <w:top w:val="none" w:sz="0" w:space="0" w:color="auto"/>
        <w:left w:val="none" w:sz="0" w:space="0" w:color="auto"/>
        <w:bottom w:val="none" w:sz="0" w:space="0" w:color="auto"/>
        <w:right w:val="none" w:sz="0" w:space="0" w:color="auto"/>
      </w:divBdr>
    </w:div>
    <w:div w:id="1757479307">
      <w:bodyDiv w:val="1"/>
      <w:marLeft w:val="0"/>
      <w:marRight w:val="0"/>
      <w:marTop w:val="0"/>
      <w:marBottom w:val="0"/>
      <w:divBdr>
        <w:top w:val="none" w:sz="0" w:space="0" w:color="auto"/>
        <w:left w:val="none" w:sz="0" w:space="0" w:color="auto"/>
        <w:bottom w:val="none" w:sz="0" w:space="0" w:color="auto"/>
        <w:right w:val="none" w:sz="0" w:space="0" w:color="auto"/>
      </w:divBdr>
    </w:div>
    <w:div w:id="1974677768">
      <w:bodyDiv w:val="1"/>
      <w:marLeft w:val="0"/>
      <w:marRight w:val="0"/>
      <w:marTop w:val="0"/>
      <w:marBottom w:val="0"/>
      <w:divBdr>
        <w:top w:val="none" w:sz="0" w:space="0" w:color="auto"/>
        <w:left w:val="none" w:sz="0" w:space="0" w:color="auto"/>
        <w:bottom w:val="none" w:sz="0" w:space="0" w:color="auto"/>
        <w:right w:val="none" w:sz="0" w:space="0" w:color="auto"/>
      </w:divBdr>
      <w:divsChild>
        <w:div w:id="985628501">
          <w:marLeft w:val="0"/>
          <w:marRight w:val="0"/>
          <w:marTop w:val="0"/>
          <w:marBottom w:val="0"/>
          <w:divBdr>
            <w:top w:val="none" w:sz="0" w:space="0" w:color="auto"/>
            <w:left w:val="none" w:sz="0" w:space="0" w:color="auto"/>
            <w:bottom w:val="none" w:sz="0" w:space="0" w:color="auto"/>
            <w:right w:val="none" w:sz="0" w:space="0" w:color="auto"/>
          </w:divBdr>
        </w:div>
        <w:div w:id="316305072">
          <w:marLeft w:val="0"/>
          <w:marRight w:val="0"/>
          <w:marTop w:val="0"/>
          <w:marBottom w:val="0"/>
          <w:divBdr>
            <w:top w:val="none" w:sz="0" w:space="0" w:color="auto"/>
            <w:left w:val="none" w:sz="0" w:space="0" w:color="auto"/>
            <w:bottom w:val="none" w:sz="0" w:space="0" w:color="auto"/>
            <w:right w:val="none" w:sz="0" w:space="0" w:color="auto"/>
          </w:divBdr>
        </w:div>
      </w:divsChild>
    </w:div>
  </w:divs>
  <w:encoding w:val="shift_ji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sks.office.com/" TargetMode="Externa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mailto:tien.nguyenduc@hust.edu.vn" TargetMode="Externa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B1E6C2-FA24-4A8F-9527-6C25AA229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10</Pages>
  <Words>1659</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Ước lượng dự án nguồn mở</vt:lpstr>
    </vt:vector>
  </TitlesOfParts>
  <Company>Techlink Company</Company>
  <LinksUpToDate>false</LinksUpToDate>
  <CharactersWithSpaces>11094</CharactersWithSpaces>
  <SharedDoc>false</SharedDoc>
  <HLinks>
    <vt:vector size="138" baseType="variant">
      <vt:variant>
        <vt:i4>1966132</vt:i4>
      </vt:variant>
      <vt:variant>
        <vt:i4>140</vt:i4>
      </vt:variant>
      <vt:variant>
        <vt:i4>0</vt:i4>
      </vt:variant>
      <vt:variant>
        <vt:i4>5</vt:i4>
      </vt:variant>
      <vt:variant>
        <vt:lpwstr/>
      </vt:variant>
      <vt:variant>
        <vt:lpwstr>_Toc285146761</vt:lpwstr>
      </vt:variant>
      <vt:variant>
        <vt:i4>1966132</vt:i4>
      </vt:variant>
      <vt:variant>
        <vt:i4>134</vt:i4>
      </vt:variant>
      <vt:variant>
        <vt:i4>0</vt:i4>
      </vt:variant>
      <vt:variant>
        <vt:i4>5</vt:i4>
      </vt:variant>
      <vt:variant>
        <vt:lpwstr/>
      </vt:variant>
      <vt:variant>
        <vt:lpwstr>_Toc285146760</vt:lpwstr>
      </vt:variant>
      <vt:variant>
        <vt:i4>1900596</vt:i4>
      </vt:variant>
      <vt:variant>
        <vt:i4>128</vt:i4>
      </vt:variant>
      <vt:variant>
        <vt:i4>0</vt:i4>
      </vt:variant>
      <vt:variant>
        <vt:i4>5</vt:i4>
      </vt:variant>
      <vt:variant>
        <vt:lpwstr/>
      </vt:variant>
      <vt:variant>
        <vt:lpwstr>_Toc285146759</vt:lpwstr>
      </vt:variant>
      <vt:variant>
        <vt:i4>1900596</vt:i4>
      </vt:variant>
      <vt:variant>
        <vt:i4>122</vt:i4>
      </vt:variant>
      <vt:variant>
        <vt:i4>0</vt:i4>
      </vt:variant>
      <vt:variant>
        <vt:i4>5</vt:i4>
      </vt:variant>
      <vt:variant>
        <vt:lpwstr/>
      </vt:variant>
      <vt:variant>
        <vt:lpwstr>_Toc285146758</vt:lpwstr>
      </vt:variant>
      <vt:variant>
        <vt:i4>1900596</vt:i4>
      </vt:variant>
      <vt:variant>
        <vt:i4>116</vt:i4>
      </vt:variant>
      <vt:variant>
        <vt:i4>0</vt:i4>
      </vt:variant>
      <vt:variant>
        <vt:i4>5</vt:i4>
      </vt:variant>
      <vt:variant>
        <vt:lpwstr/>
      </vt:variant>
      <vt:variant>
        <vt:lpwstr>_Toc285146757</vt:lpwstr>
      </vt:variant>
      <vt:variant>
        <vt:i4>1900596</vt:i4>
      </vt:variant>
      <vt:variant>
        <vt:i4>110</vt:i4>
      </vt:variant>
      <vt:variant>
        <vt:i4>0</vt:i4>
      </vt:variant>
      <vt:variant>
        <vt:i4>5</vt:i4>
      </vt:variant>
      <vt:variant>
        <vt:lpwstr/>
      </vt:variant>
      <vt:variant>
        <vt:lpwstr>_Toc285146756</vt:lpwstr>
      </vt:variant>
      <vt:variant>
        <vt:i4>1900596</vt:i4>
      </vt:variant>
      <vt:variant>
        <vt:i4>104</vt:i4>
      </vt:variant>
      <vt:variant>
        <vt:i4>0</vt:i4>
      </vt:variant>
      <vt:variant>
        <vt:i4>5</vt:i4>
      </vt:variant>
      <vt:variant>
        <vt:lpwstr/>
      </vt:variant>
      <vt:variant>
        <vt:lpwstr>_Toc285146755</vt:lpwstr>
      </vt:variant>
      <vt:variant>
        <vt:i4>1900596</vt:i4>
      </vt:variant>
      <vt:variant>
        <vt:i4>98</vt:i4>
      </vt:variant>
      <vt:variant>
        <vt:i4>0</vt:i4>
      </vt:variant>
      <vt:variant>
        <vt:i4>5</vt:i4>
      </vt:variant>
      <vt:variant>
        <vt:lpwstr/>
      </vt:variant>
      <vt:variant>
        <vt:lpwstr>_Toc285146754</vt:lpwstr>
      </vt:variant>
      <vt:variant>
        <vt:i4>1900596</vt:i4>
      </vt:variant>
      <vt:variant>
        <vt:i4>92</vt:i4>
      </vt:variant>
      <vt:variant>
        <vt:i4>0</vt:i4>
      </vt:variant>
      <vt:variant>
        <vt:i4>5</vt:i4>
      </vt:variant>
      <vt:variant>
        <vt:lpwstr/>
      </vt:variant>
      <vt:variant>
        <vt:lpwstr>_Toc285146753</vt:lpwstr>
      </vt:variant>
      <vt:variant>
        <vt:i4>1900596</vt:i4>
      </vt:variant>
      <vt:variant>
        <vt:i4>86</vt:i4>
      </vt:variant>
      <vt:variant>
        <vt:i4>0</vt:i4>
      </vt:variant>
      <vt:variant>
        <vt:i4>5</vt:i4>
      </vt:variant>
      <vt:variant>
        <vt:lpwstr/>
      </vt:variant>
      <vt:variant>
        <vt:lpwstr>_Toc285146752</vt:lpwstr>
      </vt:variant>
      <vt:variant>
        <vt:i4>1900596</vt:i4>
      </vt:variant>
      <vt:variant>
        <vt:i4>80</vt:i4>
      </vt:variant>
      <vt:variant>
        <vt:i4>0</vt:i4>
      </vt:variant>
      <vt:variant>
        <vt:i4>5</vt:i4>
      </vt:variant>
      <vt:variant>
        <vt:lpwstr/>
      </vt:variant>
      <vt:variant>
        <vt:lpwstr>_Toc285146751</vt:lpwstr>
      </vt:variant>
      <vt:variant>
        <vt:i4>1900596</vt:i4>
      </vt:variant>
      <vt:variant>
        <vt:i4>74</vt:i4>
      </vt:variant>
      <vt:variant>
        <vt:i4>0</vt:i4>
      </vt:variant>
      <vt:variant>
        <vt:i4>5</vt:i4>
      </vt:variant>
      <vt:variant>
        <vt:lpwstr/>
      </vt:variant>
      <vt:variant>
        <vt:lpwstr>_Toc285146750</vt:lpwstr>
      </vt:variant>
      <vt:variant>
        <vt:i4>1835060</vt:i4>
      </vt:variant>
      <vt:variant>
        <vt:i4>68</vt:i4>
      </vt:variant>
      <vt:variant>
        <vt:i4>0</vt:i4>
      </vt:variant>
      <vt:variant>
        <vt:i4>5</vt:i4>
      </vt:variant>
      <vt:variant>
        <vt:lpwstr/>
      </vt:variant>
      <vt:variant>
        <vt:lpwstr>_Toc285146749</vt:lpwstr>
      </vt:variant>
      <vt:variant>
        <vt:i4>1835060</vt:i4>
      </vt:variant>
      <vt:variant>
        <vt:i4>62</vt:i4>
      </vt:variant>
      <vt:variant>
        <vt:i4>0</vt:i4>
      </vt:variant>
      <vt:variant>
        <vt:i4>5</vt:i4>
      </vt:variant>
      <vt:variant>
        <vt:lpwstr/>
      </vt:variant>
      <vt:variant>
        <vt:lpwstr>_Toc285146748</vt:lpwstr>
      </vt:variant>
      <vt:variant>
        <vt:i4>1835060</vt:i4>
      </vt:variant>
      <vt:variant>
        <vt:i4>56</vt:i4>
      </vt:variant>
      <vt:variant>
        <vt:i4>0</vt:i4>
      </vt:variant>
      <vt:variant>
        <vt:i4>5</vt:i4>
      </vt:variant>
      <vt:variant>
        <vt:lpwstr/>
      </vt:variant>
      <vt:variant>
        <vt:lpwstr>_Toc285146747</vt:lpwstr>
      </vt:variant>
      <vt:variant>
        <vt:i4>1835060</vt:i4>
      </vt:variant>
      <vt:variant>
        <vt:i4>50</vt:i4>
      </vt:variant>
      <vt:variant>
        <vt:i4>0</vt:i4>
      </vt:variant>
      <vt:variant>
        <vt:i4>5</vt:i4>
      </vt:variant>
      <vt:variant>
        <vt:lpwstr/>
      </vt:variant>
      <vt:variant>
        <vt:lpwstr>_Toc285146746</vt:lpwstr>
      </vt:variant>
      <vt:variant>
        <vt:i4>1835060</vt:i4>
      </vt:variant>
      <vt:variant>
        <vt:i4>44</vt:i4>
      </vt:variant>
      <vt:variant>
        <vt:i4>0</vt:i4>
      </vt:variant>
      <vt:variant>
        <vt:i4>5</vt:i4>
      </vt:variant>
      <vt:variant>
        <vt:lpwstr/>
      </vt:variant>
      <vt:variant>
        <vt:lpwstr>_Toc285146745</vt:lpwstr>
      </vt:variant>
      <vt:variant>
        <vt:i4>1835060</vt:i4>
      </vt:variant>
      <vt:variant>
        <vt:i4>38</vt:i4>
      </vt:variant>
      <vt:variant>
        <vt:i4>0</vt:i4>
      </vt:variant>
      <vt:variant>
        <vt:i4>5</vt:i4>
      </vt:variant>
      <vt:variant>
        <vt:lpwstr/>
      </vt:variant>
      <vt:variant>
        <vt:lpwstr>_Toc285146744</vt:lpwstr>
      </vt:variant>
      <vt:variant>
        <vt:i4>1835060</vt:i4>
      </vt:variant>
      <vt:variant>
        <vt:i4>32</vt:i4>
      </vt:variant>
      <vt:variant>
        <vt:i4>0</vt:i4>
      </vt:variant>
      <vt:variant>
        <vt:i4>5</vt:i4>
      </vt:variant>
      <vt:variant>
        <vt:lpwstr/>
      </vt:variant>
      <vt:variant>
        <vt:lpwstr>_Toc285146743</vt:lpwstr>
      </vt:variant>
      <vt:variant>
        <vt:i4>1835060</vt:i4>
      </vt:variant>
      <vt:variant>
        <vt:i4>26</vt:i4>
      </vt:variant>
      <vt:variant>
        <vt:i4>0</vt:i4>
      </vt:variant>
      <vt:variant>
        <vt:i4>5</vt:i4>
      </vt:variant>
      <vt:variant>
        <vt:lpwstr/>
      </vt:variant>
      <vt:variant>
        <vt:lpwstr>_Toc285146742</vt:lpwstr>
      </vt:variant>
      <vt:variant>
        <vt:i4>1835060</vt:i4>
      </vt:variant>
      <vt:variant>
        <vt:i4>20</vt:i4>
      </vt:variant>
      <vt:variant>
        <vt:i4>0</vt:i4>
      </vt:variant>
      <vt:variant>
        <vt:i4>5</vt:i4>
      </vt:variant>
      <vt:variant>
        <vt:lpwstr/>
      </vt:variant>
      <vt:variant>
        <vt:lpwstr>_Toc285146741</vt:lpwstr>
      </vt:variant>
      <vt:variant>
        <vt:i4>1835060</vt:i4>
      </vt:variant>
      <vt:variant>
        <vt:i4>14</vt:i4>
      </vt:variant>
      <vt:variant>
        <vt:i4>0</vt:i4>
      </vt:variant>
      <vt:variant>
        <vt:i4>5</vt:i4>
      </vt:variant>
      <vt:variant>
        <vt:lpwstr/>
      </vt:variant>
      <vt:variant>
        <vt:lpwstr>_Toc285146740</vt:lpwstr>
      </vt:variant>
      <vt:variant>
        <vt:i4>1769524</vt:i4>
      </vt:variant>
      <vt:variant>
        <vt:i4>8</vt:i4>
      </vt:variant>
      <vt:variant>
        <vt:i4>0</vt:i4>
      </vt:variant>
      <vt:variant>
        <vt:i4>5</vt:i4>
      </vt:variant>
      <vt:variant>
        <vt:lpwstr/>
      </vt:variant>
      <vt:variant>
        <vt:lpwstr>_Toc285146739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Ước lượng dự án nguồn mở</dc:title>
  <dc:subject>Tên dự án nguồn mở</dc:subject>
  <dc:creator>Nguyen Duc Tien</dc:creator>
  <cp:keywords/>
  <dc:description>Version 1.0</dc:description>
  <cp:lastModifiedBy>khoi tran</cp:lastModifiedBy>
  <cp:revision>333</cp:revision>
  <cp:lastPrinted>2008-03-13T11:02:00Z</cp:lastPrinted>
  <dcterms:created xsi:type="dcterms:W3CDTF">2018-10-22T04:18:00Z</dcterms:created>
  <dcterms:modified xsi:type="dcterms:W3CDTF">2020-12-08T02:30:00Z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TC300001821033</vt:lpwstr>
  </property>
  <property fmtid="{D5CDD505-2E9C-101B-9397-08002B2CF9AE}" pid="3" name="Project">
    <vt:lpwstr>Name of Project</vt:lpwstr>
  </property>
</Properties>
</file>